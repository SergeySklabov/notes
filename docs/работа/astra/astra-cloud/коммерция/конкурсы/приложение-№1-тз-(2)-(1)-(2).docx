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7F3CD9" w14:textId="77777777" w:rsidR="00780CDC" w:rsidRPr="00972B5A" w:rsidRDefault="00780CDC" w:rsidP="00FC56CB">
      <w:pPr>
        <w:widowControl w:val="0"/>
        <w:suppressAutoHyphens w:val="0"/>
        <w:spacing w:after="0" w:line="240" w:lineRule="auto"/>
        <w:jc w:val="right"/>
        <w:rPr>
          <w:rFonts w:cs="Times New Roman"/>
          <w:color w:val="auto"/>
          <w:u w:val="single"/>
        </w:rPr>
      </w:pPr>
      <w:bookmarkStart w:id="0" w:name="_GoBack"/>
      <w:bookmarkEnd w:id="0"/>
      <w:r w:rsidRPr="00972B5A">
        <w:rPr>
          <w:rFonts w:cs="Times New Roman"/>
          <w:color w:val="auto"/>
          <w:u w:val="single"/>
        </w:rPr>
        <w:t>Приложение № 1</w:t>
      </w:r>
    </w:p>
    <w:p w14:paraId="464E31F0" w14:textId="77777777" w:rsidR="00780CDC" w:rsidRPr="00AB1821" w:rsidRDefault="00780CDC" w:rsidP="00FC56CB">
      <w:pPr>
        <w:widowControl w:val="0"/>
        <w:shd w:val="clear" w:color="auto" w:fill="FFFFFF"/>
        <w:suppressAutoHyphens w:val="0"/>
        <w:spacing w:after="0" w:line="240" w:lineRule="auto"/>
        <w:jc w:val="right"/>
        <w:rPr>
          <w:rFonts w:cs="Times New Roman"/>
          <w:b/>
        </w:rPr>
      </w:pPr>
    </w:p>
    <w:p w14:paraId="40DEAD9D" w14:textId="77777777" w:rsidR="00AE40AA" w:rsidRPr="00AB1821" w:rsidRDefault="00AE40AA" w:rsidP="00FC56CB">
      <w:pPr>
        <w:pStyle w:val="12"/>
        <w:keepNext w:val="0"/>
        <w:keepLines w:val="0"/>
        <w:widowControl w:val="0"/>
        <w:numPr>
          <w:ilvl w:val="0"/>
          <w:numId w:val="0"/>
        </w:numPr>
        <w:suppressAutoHyphens w:val="0"/>
        <w:spacing w:before="0" w:after="0" w:line="240" w:lineRule="auto"/>
        <w:ind w:left="1140" w:firstLine="276"/>
        <w:jc w:val="center"/>
        <w:rPr>
          <w:rFonts w:cs="Times New Roman"/>
          <w:snapToGrid w:val="0"/>
          <w:sz w:val="24"/>
          <w:szCs w:val="24"/>
        </w:rPr>
      </w:pPr>
      <w:bookmarkStart w:id="1" w:name="_Техническое_задание"/>
      <w:bookmarkEnd w:id="1"/>
      <w:r w:rsidRPr="00AB1821">
        <w:rPr>
          <w:rFonts w:cs="Times New Roman"/>
          <w:snapToGrid w:val="0"/>
          <w:sz w:val="24"/>
          <w:szCs w:val="24"/>
        </w:rPr>
        <w:t>Техническое задание</w:t>
      </w:r>
    </w:p>
    <w:p w14:paraId="39B72951" w14:textId="77777777" w:rsidR="00835727" w:rsidRPr="000671D3" w:rsidRDefault="00152488" w:rsidP="009C19DE">
      <w:pPr>
        <w:pStyle w:val="12"/>
        <w:keepNext w:val="0"/>
        <w:keepLines w:val="0"/>
        <w:widowControl w:val="0"/>
        <w:numPr>
          <w:ilvl w:val="0"/>
          <w:numId w:val="0"/>
        </w:numPr>
        <w:suppressAutoHyphens w:val="0"/>
        <w:spacing w:before="0" w:after="0" w:line="240" w:lineRule="auto"/>
        <w:ind w:left="432"/>
        <w:jc w:val="both"/>
        <w:rPr>
          <w:rFonts w:cs="Times New Roman"/>
          <w:sz w:val="24"/>
          <w:szCs w:val="24"/>
        </w:rPr>
      </w:pPr>
      <w:r w:rsidRPr="00AB1821">
        <w:rPr>
          <w:rFonts w:cs="Times New Roman"/>
          <w:b w:val="0"/>
          <w:sz w:val="24"/>
          <w:szCs w:val="24"/>
        </w:rPr>
        <w:t xml:space="preserve">На </w:t>
      </w:r>
      <w:r w:rsidR="00972B5A">
        <w:rPr>
          <w:rFonts w:cs="Times New Roman"/>
          <w:b w:val="0"/>
          <w:sz w:val="24"/>
          <w:szCs w:val="24"/>
        </w:rPr>
        <w:t>выполнение</w:t>
      </w:r>
      <w:r w:rsidRPr="00AB1821">
        <w:rPr>
          <w:rFonts w:cs="Times New Roman"/>
          <w:b w:val="0"/>
          <w:sz w:val="24"/>
          <w:szCs w:val="24"/>
        </w:rPr>
        <w:t xml:space="preserve"> </w:t>
      </w:r>
      <w:r w:rsidR="00090013">
        <w:rPr>
          <w:rFonts w:cs="Times New Roman"/>
          <w:b w:val="0"/>
          <w:sz w:val="24"/>
          <w:szCs w:val="24"/>
        </w:rPr>
        <w:t>работ по внедрению</w:t>
      </w:r>
      <w:r w:rsidR="003B146C">
        <w:rPr>
          <w:rFonts w:cs="Times New Roman"/>
          <w:b w:val="0"/>
          <w:sz w:val="24"/>
          <w:szCs w:val="24"/>
        </w:rPr>
        <w:t xml:space="preserve"> </w:t>
      </w:r>
      <w:r w:rsidR="003B146C" w:rsidRPr="009C19DE">
        <w:rPr>
          <w:rFonts w:cs="Times New Roman"/>
          <w:b w:val="0"/>
          <w:sz w:val="24"/>
          <w:szCs w:val="24"/>
        </w:rPr>
        <w:t>системы организации инфраструктуры, позволяющ</w:t>
      </w:r>
      <w:r w:rsidR="005866B8">
        <w:rPr>
          <w:rFonts w:cs="Times New Roman"/>
          <w:b w:val="0"/>
          <w:sz w:val="24"/>
          <w:szCs w:val="24"/>
        </w:rPr>
        <w:t>ей</w:t>
      </w:r>
      <w:r w:rsidR="003B146C" w:rsidRPr="009C19DE">
        <w:rPr>
          <w:rFonts w:cs="Times New Roman"/>
          <w:b w:val="0"/>
          <w:sz w:val="24"/>
          <w:szCs w:val="24"/>
        </w:rPr>
        <w:t xml:space="preserve"> создавать и управлять ресурсами</w:t>
      </w:r>
      <w:r w:rsidR="0036701F">
        <w:rPr>
          <w:rFonts w:cs="Times New Roman"/>
          <w:b w:val="0"/>
          <w:sz w:val="24"/>
          <w:szCs w:val="24"/>
        </w:rPr>
        <w:t xml:space="preserve"> хранения и обработки данных</w:t>
      </w:r>
      <w:r w:rsidR="003B146C" w:rsidRPr="009C19DE">
        <w:rPr>
          <w:rFonts w:cs="Times New Roman"/>
          <w:b w:val="0"/>
          <w:sz w:val="24"/>
          <w:szCs w:val="24"/>
        </w:rPr>
        <w:t>, с возможностью предоставления абстрагированного от аппаратной реализации набора вычислительных ресурсов, и обеспечивающ</w:t>
      </w:r>
      <w:r w:rsidR="005866B8">
        <w:rPr>
          <w:rFonts w:cs="Times New Roman"/>
          <w:b w:val="0"/>
          <w:sz w:val="24"/>
          <w:szCs w:val="24"/>
        </w:rPr>
        <w:t>ей</w:t>
      </w:r>
      <w:r w:rsidR="003B146C" w:rsidRPr="009C19DE">
        <w:rPr>
          <w:rFonts w:cs="Times New Roman"/>
          <w:b w:val="0"/>
          <w:sz w:val="24"/>
          <w:szCs w:val="24"/>
        </w:rPr>
        <w:t xml:space="preserve"> логическую изоляцию друг от друга</w:t>
      </w:r>
      <w:r w:rsidR="003B146C" w:rsidRPr="00A873A6">
        <w:rPr>
          <w:b w:val="0"/>
          <w:sz w:val="18"/>
          <w:szCs w:val="18"/>
        </w:rPr>
        <w:t xml:space="preserve"> </w:t>
      </w:r>
      <w:r w:rsidR="003B146C" w:rsidRPr="009C19DE">
        <w:rPr>
          <w:rFonts w:cs="Times New Roman"/>
          <w:b w:val="0"/>
          <w:sz w:val="24"/>
          <w:szCs w:val="24"/>
        </w:rPr>
        <w:t>вычислительных процессов, выполняемых на одном физическом ресурсе</w:t>
      </w:r>
      <w:bookmarkStart w:id="2" w:name="_Toc25681874"/>
      <w:bookmarkStart w:id="3" w:name="_Toc25735937"/>
      <w:bookmarkStart w:id="4" w:name="_Toc359465651"/>
      <w:bookmarkStart w:id="5" w:name="_Toc360031388"/>
      <w:bookmarkStart w:id="6" w:name="_Toc360032051"/>
      <w:bookmarkStart w:id="7" w:name="_Ref360032763"/>
      <w:bookmarkStart w:id="8" w:name="_Toc361065206"/>
      <w:bookmarkStart w:id="9" w:name="_Toc416175650"/>
      <w:bookmarkStart w:id="10" w:name="_Toc422325509"/>
      <w:bookmarkStart w:id="11" w:name="_Toc38035166"/>
      <w:r w:rsidR="00333E5B">
        <w:rPr>
          <w:rFonts w:cs="Times New Roman"/>
          <w:b w:val="0"/>
          <w:sz w:val="24"/>
          <w:szCs w:val="24"/>
        </w:rPr>
        <w:t>.</w:t>
      </w:r>
    </w:p>
    <w:p w14:paraId="42B8D4A1" w14:textId="77777777" w:rsidR="00285688" w:rsidRDefault="00285688" w:rsidP="00FC56CB">
      <w:pPr>
        <w:pStyle w:val="12"/>
        <w:keepNext w:val="0"/>
        <w:keepLines w:val="0"/>
        <w:widowControl w:val="0"/>
        <w:numPr>
          <w:ilvl w:val="0"/>
          <w:numId w:val="0"/>
        </w:numPr>
        <w:suppressAutoHyphens w:val="0"/>
        <w:spacing w:before="0" w:after="0" w:line="240" w:lineRule="auto"/>
        <w:ind w:left="851"/>
        <w:rPr>
          <w:rFonts w:cs="Times New Roman"/>
          <w:sz w:val="24"/>
          <w:szCs w:val="24"/>
        </w:rPr>
      </w:pPr>
      <w:bookmarkStart w:id="12" w:name="_Toc36979309"/>
      <w:bookmarkStart w:id="13" w:name="_Toc422325543"/>
      <w:bookmarkStart w:id="14" w:name="_Toc38035190"/>
    </w:p>
    <w:p w14:paraId="47C1F3EA" w14:textId="77777777" w:rsidR="00835727" w:rsidRDefault="00835727" w:rsidP="00FC56CB">
      <w:pPr>
        <w:pStyle w:val="12"/>
        <w:keepNext w:val="0"/>
        <w:keepLines w:val="0"/>
        <w:widowControl w:val="0"/>
        <w:numPr>
          <w:ilvl w:val="0"/>
          <w:numId w:val="0"/>
        </w:numPr>
        <w:suppressAutoHyphens w:val="0"/>
        <w:spacing w:before="0" w:after="0" w:line="240" w:lineRule="auto"/>
        <w:ind w:left="851"/>
        <w:rPr>
          <w:rFonts w:cs="Times New Roman"/>
          <w:sz w:val="24"/>
          <w:szCs w:val="24"/>
        </w:rPr>
      </w:pPr>
      <w:r w:rsidRPr="00AB1821">
        <w:rPr>
          <w:rFonts w:cs="Times New Roman"/>
          <w:sz w:val="24"/>
          <w:szCs w:val="24"/>
        </w:rPr>
        <w:t>Перечень принятых сокращений</w:t>
      </w:r>
      <w:bookmarkEnd w:id="12"/>
      <w:bookmarkEnd w:id="13"/>
      <w:bookmarkEnd w:id="14"/>
      <w:r w:rsidR="00734D55">
        <w:rPr>
          <w:rFonts w:cs="Times New Roman"/>
          <w:sz w:val="24"/>
          <w:szCs w:val="24"/>
        </w:rPr>
        <w:t xml:space="preserve"> и определений</w:t>
      </w:r>
    </w:p>
    <w:tbl>
      <w:tblPr>
        <w:tblW w:w="1019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27"/>
        <w:gridCol w:w="8363"/>
      </w:tblGrid>
      <w:tr w:rsidR="00A435E8" w:rsidRPr="00A435E8" w14:paraId="10754736" w14:textId="77777777" w:rsidTr="00B12A6C">
        <w:trPr>
          <w:trHeight w:val="20"/>
        </w:trPr>
        <w:tc>
          <w:tcPr>
            <w:tcW w:w="1827" w:type="dxa"/>
            <w:tcBorders>
              <w:top w:val="single" w:sz="4" w:space="0" w:color="auto"/>
              <w:left w:val="single" w:sz="4" w:space="0" w:color="auto"/>
              <w:bottom w:val="single" w:sz="4" w:space="0" w:color="auto"/>
              <w:right w:val="single" w:sz="4" w:space="0" w:color="auto"/>
            </w:tcBorders>
            <w:shd w:val="clear" w:color="auto" w:fill="auto"/>
            <w:tcMar>
              <w:left w:w="11" w:type="dxa"/>
              <w:right w:w="11" w:type="dxa"/>
            </w:tcMar>
            <w:vAlign w:val="center"/>
          </w:tcPr>
          <w:p w14:paraId="76B72029" w14:textId="13DB3830" w:rsidR="00A435E8" w:rsidRPr="009C19DE" w:rsidRDefault="00DF7F94" w:rsidP="00B12A6C">
            <w:pPr>
              <w:pStyle w:val="afffffffd"/>
              <w:keepNext w:val="0"/>
              <w:widowControl w:val="0"/>
              <w:spacing w:before="0" w:after="0"/>
              <w:rPr>
                <w:b w:val="0"/>
                <w:sz w:val="24"/>
                <w:szCs w:val="24"/>
              </w:rPr>
            </w:pPr>
            <w:r w:rsidRPr="009C19DE">
              <w:rPr>
                <w:b w:val="0"/>
                <w:sz w:val="24"/>
                <w:szCs w:val="24"/>
              </w:rPr>
              <w:t xml:space="preserve">Программное обеспечение </w:t>
            </w:r>
            <w:r>
              <w:rPr>
                <w:b w:val="0"/>
                <w:sz w:val="24"/>
                <w:szCs w:val="24"/>
              </w:rPr>
              <w:t>(</w:t>
            </w:r>
            <w:r w:rsidR="00A435E8" w:rsidRPr="009C19DE">
              <w:rPr>
                <w:b w:val="0"/>
                <w:sz w:val="24"/>
                <w:szCs w:val="24"/>
              </w:rPr>
              <w:t>ПО</w:t>
            </w:r>
            <w:r>
              <w:rPr>
                <w:b w:val="0"/>
                <w:sz w:val="24"/>
                <w:szCs w:val="24"/>
              </w:rPr>
              <w:t>)</w:t>
            </w:r>
          </w:p>
        </w:tc>
        <w:tc>
          <w:tcPr>
            <w:tcW w:w="8363" w:type="dxa"/>
            <w:tcBorders>
              <w:top w:val="single" w:sz="4" w:space="0" w:color="auto"/>
              <w:left w:val="single" w:sz="4" w:space="0" w:color="auto"/>
              <w:bottom w:val="single" w:sz="4" w:space="0" w:color="auto"/>
              <w:right w:val="single" w:sz="4" w:space="0" w:color="auto"/>
            </w:tcBorders>
            <w:shd w:val="clear" w:color="auto" w:fill="auto"/>
            <w:tcMar>
              <w:left w:w="11" w:type="dxa"/>
              <w:right w:w="11" w:type="dxa"/>
            </w:tcMar>
            <w:vAlign w:val="center"/>
          </w:tcPr>
          <w:p w14:paraId="6A59C206" w14:textId="13E3086F" w:rsidR="00A435E8" w:rsidRPr="007E7675" w:rsidRDefault="00113913" w:rsidP="00E60FCE">
            <w:pPr>
              <w:pStyle w:val="afffffffd"/>
              <w:keepNext w:val="0"/>
              <w:widowControl w:val="0"/>
              <w:spacing w:before="0" w:after="0"/>
              <w:ind w:left="130"/>
              <w:jc w:val="both"/>
              <w:rPr>
                <w:b w:val="0"/>
                <w:sz w:val="24"/>
                <w:szCs w:val="24"/>
              </w:rPr>
            </w:pPr>
            <w:r w:rsidRPr="00E60FCE">
              <w:rPr>
                <w:rFonts w:eastAsia="Calibri"/>
                <w:b w:val="0"/>
                <w:bCs w:val="0"/>
                <w:iCs/>
                <w:sz w:val="24"/>
                <w:szCs w:val="24"/>
              </w:rPr>
              <w:t>Программа для электронно-вычислительных машин (ЭВМ), то есть представленная в объективной форме совокупность данных и команд, предназначенных для функционирования ЭВМ и других компьютерных устройств в целях получения определенного результата, включая подготовительные материалы, полученные в ходе разработки программы для ЭВМ, и порождаемые ею аудиовизуальные отображения, а также совокупность программ для ЭВМ и баз данных.</w:t>
            </w:r>
            <w:r w:rsidRPr="00976956" w:rsidDel="00DF7F94">
              <w:rPr>
                <w:b w:val="0"/>
                <w:sz w:val="24"/>
                <w:szCs w:val="24"/>
              </w:rPr>
              <w:t xml:space="preserve"> </w:t>
            </w:r>
          </w:p>
        </w:tc>
      </w:tr>
      <w:tr w:rsidR="00A435E8" w:rsidRPr="00A435E8" w14:paraId="10616976" w14:textId="77777777" w:rsidTr="00B12A6C">
        <w:trPr>
          <w:trHeight w:val="20"/>
        </w:trPr>
        <w:tc>
          <w:tcPr>
            <w:tcW w:w="1827" w:type="dxa"/>
            <w:tcBorders>
              <w:top w:val="single" w:sz="4" w:space="0" w:color="auto"/>
              <w:left w:val="single" w:sz="4" w:space="0" w:color="auto"/>
              <w:bottom w:val="single" w:sz="4" w:space="0" w:color="auto"/>
              <w:right w:val="single" w:sz="4" w:space="0" w:color="auto"/>
            </w:tcBorders>
            <w:shd w:val="clear" w:color="auto" w:fill="auto"/>
            <w:tcMar>
              <w:left w:w="11" w:type="dxa"/>
              <w:right w:w="11" w:type="dxa"/>
            </w:tcMar>
            <w:vAlign w:val="center"/>
          </w:tcPr>
          <w:p w14:paraId="7E398CB9" w14:textId="77777777" w:rsidR="00A435E8" w:rsidRPr="009C19DE" w:rsidRDefault="00A435E8" w:rsidP="00B12A6C">
            <w:pPr>
              <w:pStyle w:val="afffffffd"/>
              <w:keepNext w:val="0"/>
              <w:widowControl w:val="0"/>
              <w:spacing w:before="0" w:after="0"/>
              <w:rPr>
                <w:b w:val="0"/>
                <w:sz w:val="24"/>
                <w:szCs w:val="24"/>
              </w:rPr>
            </w:pPr>
            <w:r w:rsidRPr="009C19DE">
              <w:rPr>
                <w:b w:val="0"/>
                <w:sz w:val="24"/>
                <w:szCs w:val="24"/>
              </w:rPr>
              <w:t>СУБД</w:t>
            </w:r>
          </w:p>
        </w:tc>
        <w:tc>
          <w:tcPr>
            <w:tcW w:w="8363" w:type="dxa"/>
            <w:tcBorders>
              <w:top w:val="single" w:sz="4" w:space="0" w:color="auto"/>
              <w:left w:val="single" w:sz="4" w:space="0" w:color="auto"/>
              <w:bottom w:val="single" w:sz="4" w:space="0" w:color="auto"/>
              <w:right w:val="single" w:sz="4" w:space="0" w:color="auto"/>
            </w:tcBorders>
            <w:shd w:val="clear" w:color="auto" w:fill="auto"/>
            <w:tcMar>
              <w:left w:w="11" w:type="dxa"/>
              <w:right w:w="11" w:type="dxa"/>
            </w:tcMar>
            <w:vAlign w:val="center"/>
          </w:tcPr>
          <w:p w14:paraId="00D8988F" w14:textId="77777777" w:rsidR="00A435E8" w:rsidRPr="009C19DE" w:rsidRDefault="00A435E8" w:rsidP="00B12A6C">
            <w:pPr>
              <w:pStyle w:val="afffffffd"/>
              <w:keepNext w:val="0"/>
              <w:widowControl w:val="0"/>
              <w:spacing w:before="0" w:after="0"/>
              <w:ind w:left="130"/>
              <w:rPr>
                <w:b w:val="0"/>
                <w:sz w:val="24"/>
                <w:szCs w:val="24"/>
              </w:rPr>
            </w:pPr>
            <w:r w:rsidRPr="009C19DE">
              <w:rPr>
                <w:b w:val="0"/>
                <w:sz w:val="24"/>
                <w:szCs w:val="24"/>
              </w:rPr>
              <w:t>Система управления базой данных</w:t>
            </w:r>
          </w:p>
        </w:tc>
      </w:tr>
      <w:tr w:rsidR="00925677" w:rsidRPr="00A435E8" w14:paraId="4A4C6A45" w14:textId="77777777" w:rsidTr="00B12A6C">
        <w:trPr>
          <w:trHeight w:val="20"/>
        </w:trPr>
        <w:tc>
          <w:tcPr>
            <w:tcW w:w="1827" w:type="dxa"/>
            <w:tcBorders>
              <w:top w:val="single" w:sz="4" w:space="0" w:color="auto"/>
              <w:left w:val="single" w:sz="4" w:space="0" w:color="auto"/>
              <w:bottom w:val="single" w:sz="4" w:space="0" w:color="auto"/>
              <w:right w:val="single" w:sz="4" w:space="0" w:color="auto"/>
            </w:tcBorders>
            <w:shd w:val="clear" w:color="auto" w:fill="auto"/>
            <w:tcMar>
              <w:left w:w="11" w:type="dxa"/>
              <w:right w:w="11" w:type="dxa"/>
            </w:tcMar>
            <w:vAlign w:val="center"/>
          </w:tcPr>
          <w:p w14:paraId="0417A099" w14:textId="77777777" w:rsidR="00925677" w:rsidRPr="009C19DE" w:rsidRDefault="00925677" w:rsidP="00B12A6C">
            <w:pPr>
              <w:pStyle w:val="afffffffd"/>
              <w:keepNext w:val="0"/>
              <w:widowControl w:val="0"/>
              <w:spacing w:before="0" w:after="0"/>
              <w:rPr>
                <w:b w:val="0"/>
                <w:sz w:val="24"/>
                <w:szCs w:val="24"/>
              </w:rPr>
            </w:pPr>
            <w:r w:rsidRPr="009C19DE">
              <w:rPr>
                <w:b w:val="0"/>
                <w:sz w:val="24"/>
                <w:szCs w:val="24"/>
              </w:rPr>
              <w:t>СХД</w:t>
            </w:r>
          </w:p>
        </w:tc>
        <w:tc>
          <w:tcPr>
            <w:tcW w:w="8363" w:type="dxa"/>
            <w:tcBorders>
              <w:top w:val="single" w:sz="4" w:space="0" w:color="auto"/>
              <w:left w:val="single" w:sz="4" w:space="0" w:color="auto"/>
              <w:bottom w:val="single" w:sz="4" w:space="0" w:color="auto"/>
              <w:right w:val="single" w:sz="4" w:space="0" w:color="auto"/>
            </w:tcBorders>
            <w:shd w:val="clear" w:color="auto" w:fill="auto"/>
            <w:tcMar>
              <w:left w:w="11" w:type="dxa"/>
              <w:right w:w="11" w:type="dxa"/>
            </w:tcMar>
            <w:vAlign w:val="center"/>
          </w:tcPr>
          <w:p w14:paraId="1978CC90" w14:textId="77777777" w:rsidR="00925677" w:rsidRPr="009C19DE" w:rsidRDefault="00925677" w:rsidP="00B12A6C">
            <w:pPr>
              <w:pStyle w:val="afffffffd"/>
              <w:keepNext w:val="0"/>
              <w:widowControl w:val="0"/>
              <w:spacing w:before="0" w:after="0"/>
              <w:ind w:left="130"/>
              <w:rPr>
                <w:b w:val="0"/>
                <w:sz w:val="24"/>
                <w:szCs w:val="24"/>
              </w:rPr>
            </w:pPr>
            <w:r w:rsidRPr="009C19DE">
              <w:rPr>
                <w:b w:val="0"/>
                <w:sz w:val="24"/>
                <w:szCs w:val="24"/>
              </w:rPr>
              <w:t>Система хранения данных</w:t>
            </w:r>
          </w:p>
        </w:tc>
      </w:tr>
      <w:tr w:rsidR="001A7807" w:rsidRPr="00A435E8" w14:paraId="0C698806" w14:textId="77777777" w:rsidTr="00B12A6C">
        <w:trPr>
          <w:trHeight w:val="20"/>
        </w:trPr>
        <w:tc>
          <w:tcPr>
            <w:tcW w:w="1827" w:type="dxa"/>
            <w:tcBorders>
              <w:top w:val="single" w:sz="4" w:space="0" w:color="auto"/>
              <w:left w:val="single" w:sz="4" w:space="0" w:color="auto"/>
              <w:bottom w:val="single" w:sz="4" w:space="0" w:color="auto"/>
              <w:right w:val="single" w:sz="4" w:space="0" w:color="auto"/>
            </w:tcBorders>
            <w:shd w:val="clear" w:color="auto" w:fill="auto"/>
            <w:tcMar>
              <w:left w:w="11" w:type="dxa"/>
              <w:right w:w="11" w:type="dxa"/>
            </w:tcMar>
            <w:vAlign w:val="center"/>
          </w:tcPr>
          <w:p w14:paraId="7095B2DE" w14:textId="77777777" w:rsidR="001A7807" w:rsidRPr="009C19DE" w:rsidRDefault="001A7807" w:rsidP="00B12A6C">
            <w:pPr>
              <w:pStyle w:val="afffffffd"/>
              <w:keepNext w:val="0"/>
              <w:widowControl w:val="0"/>
              <w:spacing w:before="0" w:after="0"/>
              <w:rPr>
                <w:b w:val="0"/>
                <w:sz w:val="24"/>
                <w:szCs w:val="24"/>
              </w:rPr>
            </w:pPr>
            <w:r w:rsidRPr="009C19DE">
              <w:rPr>
                <w:b w:val="0"/>
                <w:sz w:val="24"/>
                <w:szCs w:val="24"/>
              </w:rPr>
              <w:t>ОС</w:t>
            </w:r>
          </w:p>
        </w:tc>
        <w:tc>
          <w:tcPr>
            <w:tcW w:w="8363" w:type="dxa"/>
            <w:tcBorders>
              <w:top w:val="single" w:sz="4" w:space="0" w:color="auto"/>
              <w:left w:val="single" w:sz="4" w:space="0" w:color="auto"/>
              <w:bottom w:val="single" w:sz="4" w:space="0" w:color="auto"/>
              <w:right w:val="single" w:sz="4" w:space="0" w:color="auto"/>
            </w:tcBorders>
            <w:shd w:val="clear" w:color="auto" w:fill="auto"/>
            <w:tcMar>
              <w:left w:w="11" w:type="dxa"/>
              <w:right w:w="11" w:type="dxa"/>
            </w:tcMar>
            <w:vAlign w:val="center"/>
          </w:tcPr>
          <w:p w14:paraId="39FBD00E" w14:textId="77777777" w:rsidR="001A7807" w:rsidRPr="009C19DE" w:rsidRDefault="001A7807" w:rsidP="00B12A6C">
            <w:pPr>
              <w:pStyle w:val="afffffffd"/>
              <w:keepNext w:val="0"/>
              <w:widowControl w:val="0"/>
              <w:spacing w:before="0" w:after="0"/>
              <w:ind w:left="130"/>
              <w:rPr>
                <w:b w:val="0"/>
                <w:sz w:val="24"/>
                <w:szCs w:val="24"/>
              </w:rPr>
            </w:pPr>
            <w:r w:rsidRPr="009C19DE">
              <w:rPr>
                <w:b w:val="0"/>
                <w:sz w:val="24"/>
                <w:szCs w:val="24"/>
              </w:rPr>
              <w:t>Операционная система</w:t>
            </w:r>
          </w:p>
        </w:tc>
      </w:tr>
      <w:tr w:rsidR="001A7807" w:rsidRPr="001A7807" w14:paraId="68224004" w14:textId="77777777" w:rsidTr="00B12A6C">
        <w:trPr>
          <w:trHeight w:val="20"/>
        </w:trPr>
        <w:tc>
          <w:tcPr>
            <w:tcW w:w="1827" w:type="dxa"/>
            <w:tcBorders>
              <w:top w:val="single" w:sz="4" w:space="0" w:color="auto"/>
              <w:left w:val="single" w:sz="4" w:space="0" w:color="auto"/>
              <w:bottom w:val="single" w:sz="4" w:space="0" w:color="auto"/>
              <w:right w:val="single" w:sz="4" w:space="0" w:color="auto"/>
            </w:tcBorders>
            <w:shd w:val="clear" w:color="auto" w:fill="auto"/>
            <w:tcMar>
              <w:left w:w="11" w:type="dxa"/>
              <w:right w:w="11" w:type="dxa"/>
            </w:tcMar>
            <w:vAlign w:val="center"/>
          </w:tcPr>
          <w:p w14:paraId="479406FA" w14:textId="77777777" w:rsidR="001A7807" w:rsidRPr="009C19DE" w:rsidRDefault="001A7807" w:rsidP="00B12A6C">
            <w:pPr>
              <w:pStyle w:val="afffffffd"/>
              <w:keepNext w:val="0"/>
              <w:widowControl w:val="0"/>
              <w:spacing w:before="0" w:after="0"/>
              <w:rPr>
                <w:b w:val="0"/>
                <w:sz w:val="24"/>
                <w:szCs w:val="24"/>
                <w:lang w:val="en-US"/>
              </w:rPr>
            </w:pPr>
            <w:r w:rsidRPr="009C19DE">
              <w:rPr>
                <w:b w:val="0"/>
                <w:sz w:val="24"/>
                <w:szCs w:val="24"/>
                <w:lang w:val="en-US"/>
              </w:rPr>
              <w:t>API</w:t>
            </w:r>
          </w:p>
        </w:tc>
        <w:tc>
          <w:tcPr>
            <w:tcW w:w="8363" w:type="dxa"/>
            <w:tcBorders>
              <w:top w:val="single" w:sz="4" w:space="0" w:color="auto"/>
              <w:left w:val="single" w:sz="4" w:space="0" w:color="auto"/>
              <w:bottom w:val="single" w:sz="4" w:space="0" w:color="auto"/>
              <w:right w:val="single" w:sz="4" w:space="0" w:color="auto"/>
            </w:tcBorders>
            <w:shd w:val="clear" w:color="auto" w:fill="auto"/>
            <w:tcMar>
              <w:left w:w="11" w:type="dxa"/>
              <w:right w:w="11" w:type="dxa"/>
            </w:tcMar>
            <w:vAlign w:val="center"/>
          </w:tcPr>
          <w:p w14:paraId="14DC7286" w14:textId="77777777" w:rsidR="001A7807" w:rsidRPr="009C19DE" w:rsidRDefault="001A7807" w:rsidP="00B12A6C">
            <w:pPr>
              <w:pStyle w:val="afffffffd"/>
              <w:keepNext w:val="0"/>
              <w:widowControl w:val="0"/>
              <w:spacing w:before="0" w:after="0"/>
              <w:ind w:left="130"/>
              <w:rPr>
                <w:b w:val="0"/>
                <w:sz w:val="24"/>
                <w:szCs w:val="24"/>
                <w:lang w:val="en-US"/>
              </w:rPr>
            </w:pPr>
            <w:r w:rsidRPr="009C19DE">
              <w:rPr>
                <w:b w:val="0"/>
                <w:sz w:val="24"/>
                <w:szCs w:val="24"/>
                <w:lang w:val="en-US"/>
              </w:rPr>
              <w:t>Application programming interface (</w:t>
            </w:r>
            <w:r w:rsidRPr="009C19DE">
              <w:rPr>
                <w:b w:val="0"/>
                <w:sz w:val="24"/>
                <w:szCs w:val="24"/>
              </w:rPr>
              <w:t>интерфейс</w:t>
            </w:r>
            <w:r w:rsidRPr="009C19DE">
              <w:rPr>
                <w:b w:val="0"/>
                <w:sz w:val="24"/>
                <w:szCs w:val="24"/>
                <w:lang w:val="en-US"/>
              </w:rPr>
              <w:t xml:space="preserve"> </w:t>
            </w:r>
            <w:r w:rsidRPr="009C19DE">
              <w:rPr>
                <w:b w:val="0"/>
                <w:sz w:val="24"/>
                <w:szCs w:val="24"/>
              </w:rPr>
              <w:t>программирования</w:t>
            </w:r>
            <w:r w:rsidRPr="009C19DE">
              <w:rPr>
                <w:b w:val="0"/>
                <w:sz w:val="24"/>
                <w:szCs w:val="24"/>
                <w:lang w:val="en-US"/>
              </w:rPr>
              <w:t xml:space="preserve"> </w:t>
            </w:r>
            <w:r w:rsidRPr="009C19DE">
              <w:rPr>
                <w:b w:val="0"/>
                <w:sz w:val="24"/>
                <w:szCs w:val="24"/>
              </w:rPr>
              <w:t>приложения</w:t>
            </w:r>
            <w:r w:rsidRPr="009C19DE">
              <w:rPr>
                <w:b w:val="0"/>
                <w:sz w:val="24"/>
                <w:szCs w:val="24"/>
                <w:lang w:val="en-US"/>
              </w:rPr>
              <w:t>)</w:t>
            </w:r>
          </w:p>
        </w:tc>
      </w:tr>
      <w:tr w:rsidR="001A7807" w:rsidRPr="00A435E8" w14:paraId="2F256BE5" w14:textId="77777777" w:rsidTr="00B12A6C">
        <w:trPr>
          <w:trHeight w:val="20"/>
        </w:trPr>
        <w:tc>
          <w:tcPr>
            <w:tcW w:w="1827" w:type="dxa"/>
            <w:tcBorders>
              <w:top w:val="single" w:sz="4" w:space="0" w:color="auto"/>
              <w:left w:val="single" w:sz="4" w:space="0" w:color="auto"/>
              <w:bottom w:val="single" w:sz="4" w:space="0" w:color="auto"/>
              <w:right w:val="single" w:sz="4" w:space="0" w:color="auto"/>
            </w:tcBorders>
            <w:shd w:val="clear" w:color="auto" w:fill="auto"/>
            <w:tcMar>
              <w:left w:w="11" w:type="dxa"/>
              <w:right w:w="11" w:type="dxa"/>
            </w:tcMar>
            <w:vAlign w:val="center"/>
          </w:tcPr>
          <w:p w14:paraId="04FEC248" w14:textId="77777777" w:rsidR="001A7807" w:rsidRPr="009C19DE" w:rsidRDefault="001A7807" w:rsidP="00B12A6C">
            <w:pPr>
              <w:pStyle w:val="afffffffd"/>
              <w:keepNext w:val="0"/>
              <w:widowControl w:val="0"/>
              <w:spacing w:before="0" w:after="0"/>
              <w:rPr>
                <w:b w:val="0"/>
                <w:sz w:val="24"/>
                <w:szCs w:val="24"/>
              </w:rPr>
            </w:pPr>
            <w:r w:rsidRPr="009C19DE">
              <w:rPr>
                <w:b w:val="0"/>
                <w:sz w:val="24"/>
                <w:szCs w:val="24"/>
                <w:lang w:val="en-US"/>
              </w:rPr>
              <w:t>CLI</w:t>
            </w:r>
          </w:p>
        </w:tc>
        <w:tc>
          <w:tcPr>
            <w:tcW w:w="8363" w:type="dxa"/>
            <w:tcBorders>
              <w:top w:val="single" w:sz="4" w:space="0" w:color="auto"/>
              <w:left w:val="single" w:sz="4" w:space="0" w:color="auto"/>
              <w:bottom w:val="single" w:sz="4" w:space="0" w:color="auto"/>
              <w:right w:val="single" w:sz="4" w:space="0" w:color="auto"/>
            </w:tcBorders>
            <w:shd w:val="clear" w:color="auto" w:fill="auto"/>
            <w:tcMar>
              <w:left w:w="11" w:type="dxa"/>
              <w:right w:w="11" w:type="dxa"/>
            </w:tcMar>
            <w:vAlign w:val="center"/>
          </w:tcPr>
          <w:p w14:paraId="3C6FFC0E" w14:textId="77777777" w:rsidR="001A7807" w:rsidRPr="009C19DE" w:rsidRDefault="001A7807" w:rsidP="00B12A6C">
            <w:pPr>
              <w:pStyle w:val="afffffffd"/>
              <w:keepNext w:val="0"/>
              <w:widowControl w:val="0"/>
              <w:spacing w:before="0" w:after="0"/>
              <w:ind w:left="130"/>
              <w:rPr>
                <w:b w:val="0"/>
                <w:sz w:val="24"/>
                <w:szCs w:val="24"/>
                <w:lang w:val="en-US"/>
              </w:rPr>
            </w:pPr>
            <w:r w:rsidRPr="009C19DE">
              <w:rPr>
                <w:b w:val="0"/>
                <w:sz w:val="24"/>
                <w:szCs w:val="24"/>
                <w:lang w:val="en-US"/>
              </w:rPr>
              <w:t>Command line interface (</w:t>
            </w:r>
            <w:r w:rsidRPr="009C19DE">
              <w:rPr>
                <w:b w:val="0"/>
                <w:sz w:val="24"/>
                <w:szCs w:val="24"/>
              </w:rPr>
              <w:t>интерфейс командной строки</w:t>
            </w:r>
            <w:r w:rsidRPr="009C19DE">
              <w:rPr>
                <w:b w:val="0"/>
                <w:sz w:val="24"/>
                <w:szCs w:val="24"/>
                <w:lang w:val="en-US"/>
              </w:rPr>
              <w:t>)</w:t>
            </w:r>
          </w:p>
        </w:tc>
      </w:tr>
      <w:tr w:rsidR="00B205C9" w:rsidRPr="00A435E8" w14:paraId="00B14ABB" w14:textId="77777777" w:rsidTr="00B12A6C">
        <w:trPr>
          <w:trHeight w:val="20"/>
        </w:trPr>
        <w:tc>
          <w:tcPr>
            <w:tcW w:w="1827" w:type="dxa"/>
            <w:tcBorders>
              <w:top w:val="single" w:sz="4" w:space="0" w:color="auto"/>
              <w:left w:val="single" w:sz="4" w:space="0" w:color="auto"/>
              <w:bottom w:val="single" w:sz="4" w:space="0" w:color="auto"/>
              <w:right w:val="single" w:sz="4" w:space="0" w:color="auto"/>
            </w:tcBorders>
            <w:shd w:val="clear" w:color="auto" w:fill="auto"/>
            <w:tcMar>
              <w:left w:w="11" w:type="dxa"/>
              <w:right w:w="11" w:type="dxa"/>
            </w:tcMar>
            <w:vAlign w:val="center"/>
          </w:tcPr>
          <w:p w14:paraId="49A8FC9E" w14:textId="77777777" w:rsidR="00B205C9" w:rsidRPr="009C19DE" w:rsidRDefault="00B205C9" w:rsidP="00B12A6C">
            <w:pPr>
              <w:pStyle w:val="afffffffd"/>
              <w:keepNext w:val="0"/>
              <w:widowControl w:val="0"/>
              <w:spacing w:before="0" w:after="0"/>
              <w:rPr>
                <w:b w:val="0"/>
                <w:sz w:val="24"/>
                <w:szCs w:val="24"/>
                <w:lang w:val="en-US"/>
              </w:rPr>
            </w:pPr>
            <w:r w:rsidRPr="009C19DE">
              <w:rPr>
                <w:b w:val="0"/>
                <w:sz w:val="24"/>
                <w:szCs w:val="24"/>
                <w:lang w:val="en-US"/>
              </w:rPr>
              <w:t>FC</w:t>
            </w:r>
          </w:p>
        </w:tc>
        <w:tc>
          <w:tcPr>
            <w:tcW w:w="8363" w:type="dxa"/>
            <w:tcBorders>
              <w:top w:val="single" w:sz="4" w:space="0" w:color="auto"/>
              <w:left w:val="single" w:sz="4" w:space="0" w:color="auto"/>
              <w:bottom w:val="single" w:sz="4" w:space="0" w:color="auto"/>
              <w:right w:val="single" w:sz="4" w:space="0" w:color="auto"/>
            </w:tcBorders>
            <w:shd w:val="clear" w:color="auto" w:fill="auto"/>
            <w:tcMar>
              <w:left w:w="11" w:type="dxa"/>
              <w:right w:w="11" w:type="dxa"/>
            </w:tcMar>
            <w:vAlign w:val="center"/>
          </w:tcPr>
          <w:p w14:paraId="72F01DBA" w14:textId="77777777" w:rsidR="00B205C9" w:rsidRPr="009C19DE" w:rsidRDefault="00B205C9" w:rsidP="00B12A6C">
            <w:pPr>
              <w:pStyle w:val="afffffffd"/>
              <w:keepNext w:val="0"/>
              <w:widowControl w:val="0"/>
              <w:spacing w:before="0" w:after="0"/>
              <w:ind w:left="130"/>
              <w:rPr>
                <w:b w:val="0"/>
                <w:sz w:val="24"/>
                <w:szCs w:val="24"/>
                <w:lang w:val="en-US"/>
              </w:rPr>
            </w:pPr>
            <w:proofErr w:type="spellStart"/>
            <w:r w:rsidRPr="009C19DE">
              <w:rPr>
                <w:b w:val="0"/>
                <w:sz w:val="24"/>
                <w:szCs w:val="24"/>
                <w:lang w:val="en-US"/>
              </w:rPr>
              <w:t>Fibre</w:t>
            </w:r>
            <w:proofErr w:type="spellEnd"/>
            <w:r w:rsidRPr="009C19DE">
              <w:rPr>
                <w:b w:val="0"/>
                <w:sz w:val="24"/>
                <w:szCs w:val="24"/>
                <w:lang w:val="en-US"/>
              </w:rPr>
              <w:t xml:space="preserve"> Channel (</w:t>
            </w:r>
            <w:proofErr w:type="spellStart"/>
            <w:r w:rsidRPr="009C19DE">
              <w:rPr>
                <w:b w:val="0"/>
                <w:sz w:val="24"/>
                <w:szCs w:val="24"/>
                <w:lang w:val="en-US"/>
              </w:rPr>
              <w:t>оптоволоконный</w:t>
            </w:r>
            <w:proofErr w:type="spellEnd"/>
            <w:r w:rsidRPr="009C19DE">
              <w:rPr>
                <w:b w:val="0"/>
                <w:sz w:val="24"/>
                <w:szCs w:val="24"/>
                <w:lang w:val="en-US"/>
              </w:rPr>
              <w:t xml:space="preserve"> </w:t>
            </w:r>
            <w:proofErr w:type="spellStart"/>
            <w:r w:rsidRPr="009C19DE">
              <w:rPr>
                <w:b w:val="0"/>
                <w:sz w:val="24"/>
                <w:szCs w:val="24"/>
                <w:lang w:val="en-US"/>
              </w:rPr>
              <w:t>канал</w:t>
            </w:r>
            <w:proofErr w:type="spellEnd"/>
            <w:r w:rsidRPr="009C19DE">
              <w:rPr>
                <w:b w:val="0"/>
                <w:sz w:val="24"/>
                <w:szCs w:val="24"/>
                <w:lang w:val="en-US"/>
              </w:rPr>
              <w:t>)</w:t>
            </w:r>
          </w:p>
        </w:tc>
      </w:tr>
      <w:tr w:rsidR="00734D55" w:rsidRPr="00A435E8" w14:paraId="48B43571" w14:textId="77777777" w:rsidTr="00B12A6C">
        <w:trPr>
          <w:trHeight w:val="20"/>
        </w:trPr>
        <w:tc>
          <w:tcPr>
            <w:tcW w:w="1827" w:type="dxa"/>
            <w:tcBorders>
              <w:top w:val="single" w:sz="4" w:space="0" w:color="auto"/>
              <w:left w:val="single" w:sz="4" w:space="0" w:color="auto"/>
              <w:bottom w:val="single" w:sz="4" w:space="0" w:color="auto"/>
              <w:right w:val="single" w:sz="4" w:space="0" w:color="auto"/>
            </w:tcBorders>
            <w:shd w:val="clear" w:color="auto" w:fill="auto"/>
            <w:tcMar>
              <w:left w:w="11" w:type="dxa"/>
              <w:right w:w="11" w:type="dxa"/>
            </w:tcMar>
            <w:vAlign w:val="center"/>
          </w:tcPr>
          <w:p w14:paraId="2C8C999D" w14:textId="77777777" w:rsidR="00734D55" w:rsidRPr="009C19DE" w:rsidRDefault="00734D55" w:rsidP="00B12A6C">
            <w:pPr>
              <w:pStyle w:val="afffffffd"/>
              <w:keepNext w:val="0"/>
              <w:widowControl w:val="0"/>
              <w:spacing w:before="0" w:after="0"/>
              <w:rPr>
                <w:b w:val="0"/>
                <w:sz w:val="24"/>
                <w:szCs w:val="24"/>
              </w:rPr>
            </w:pPr>
            <w:r w:rsidRPr="009C19DE">
              <w:rPr>
                <w:b w:val="0"/>
                <w:sz w:val="24"/>
                <w:szCs w:val="24"/>
              </w:rPr>
              <w:t>Система</w:t>
            </w:r>
          </w:p>
        </w:tc>
        <w:tc>
          <w:tcPr>
            <w:tcW w:w="8363" w:type="dxa"/>
            <w:tcBorders>
              <w:top w:val="single" w:sz="4" w:space="0" w:color="auto"/>
              <w:left w:val="single" w:sz="4" w:space="0" w:color="auto"/>
              <w:bottom w:val="single" w:sz="4" w:space="0" w:color="auto"/>
              <w:right w:val="single" w:sz="4" w:space="0" w:color="auto"/>
            </w:tcBorders>
            <w:shd w:val="clear" w:color="auto" w:fill="auto"/>
            <w:tcMar>
              <w:left w:w="11" w:type="dxa"/>
              <w:right w:w="11" w:type="dxa"/>
            </w:tcMar>
            <w:vAlign w:val="center"/>
          </w:tcPr>
          <w:p w14:paraId="28EDDFEC" w14:textId="02EC1591" w:rsidR="00734D55" w:rsidRPr="009C19DE" w:rsidRDefault="009D3EC9" w:rsidP="00B12A6C">
            <w:pPr>
              <w:pStyle w:val="afffffffd"/>
              <w:keepNext w:val="0"/>
              <w:widowControl w:val="0"/>
              <w:spacing w:before="0" w:after="0"/>
              <w:ind w:left="130"/>
              <w:jc w:val="left"/>
              <w:rPr>
                <w:b w:val="0"/>
                <w:sz w:val="24"/>
                <w:szCs w:val="24"/>
              </w:rPr>
            </w:pPr>
            <w:r>
              <w:rPr>
                <w:b w:val="0"/>
                <w:sz w:val="24"/>
                <w:szCs w:val="24"/>
              </w:rPr>
              <w:t xml:space="preserve">Программное обеспечение - </w:t>
            </w:r>
            <w:r w:rsidR="00734D55" w:rsidRPr="009C19DE">
              <w:rPr>
                <w:b w:val="0"/>
                <w:sz w:val="24"/>
                <w:szCs w:val="24"/>
              </w:rPr>
              <w:t>Система организации инфраструктуры, позволяющая создавать и управлять ресурсами</w:t>
            </w:r>
            <w:r w:rsidR="0036701F" w:rsidRPr="009C19DE">
              <w:rPr>
                <w:b w:val="0"/>
                <w:sz w:val="24"/>
                <w:szCs w:val="24"/>
              </w:rPr>
              <w:t xml:space="preserve"> </w:t>
            </w:r>
            <w:r w:rsidR="0036701F" w:rsidRPr="0036701F">
              <w:rPr>
                <w:b w:val="0"/>
                <w:sz w:val="24"/>
                <w:szCs w:val="24"/>
              </w:rPr>
              <w:t>хранения и обработки данных</w:t>
            </w:r>
            <w:r w:rsidR="00734D55" w:rsidRPr="009C19DE">
              <w:rPr>
                <w:b w:val="0"/>
                <w:sz w:val="24"/>
                <w:szCs w:val="24"/>
              </w:rPr>
              <w:t>, с возможностью предоставления абстрагированного от аппаратной реализации набора вычислительных ресурсов, и обеспечивающая логическую изоляцию друг от друга вычислительных процессов, выполняемых на одном физическом ресурсе</w:t>
            </w:r>
          </w:p>
        </w:tc>
      </w:tr>
      <w:tr w:rsidR="00734D55" w:rsidRPr="00A435E8" w14:paraId="18B152A6" w14:textId="77777777" w:rsidTr="00B12A6C">
        <w:trPr>
          <w:trHeight w:val="20"/>
        </w:trPr>
        <w:tc>
          <w:tcPr>
            <w:tcW w:w="1827" w:type="dxa"/>
            <w:tcBorders>
              <w:top w:val="single" w:sz="4" w:space="0" w:color="auto"/>
              <w:left w:val="single" w:sz="4" w:space="0" w:color="auto"/>
              <w:bottom w:val="single" w:sz="4" w:space="0" w:color="auto"/>
              <w:right w:val="single" w:sz="4" w:space="0" w:color="auto"/>
            </w:tcBorders>
            <w:shd w:val="clear" w:color="auto" w:fill="auto"/>
            <w:tcMar>
              <w:left w:w="11" w:type="dxa"/>
              <w:right w:w="11" w:type="dxa"/>
            </w:tcMar>
            <w:vAlign w:val="center"/>
          </w:tcPr>
          <w:p w14:paraId="447303EF" w14:textId="77777777" w:rsidR="00734D55" w:rsidRPr="009C19DE" w:rsidRDefault="00734D55" w:rsidP="00B12A6C">
            <w:pPr>
              <w:pStyle w:val="afffffffd"/>
              <w:keepNext w:val="0"/>
              <w:widowControl w:val="0"/>
              <w:spacing w:before="0" w:after="0"/>
              <w:rPr>
                <w:b w:val="0"/>
                <w:sz w:val="24"/>
                <w:szCs w:val="24"/>
              </w:rPr>
            </w:pPr>
            <w:r w:rsidRPr="009C19DE">
              <w:rPr>
                <w:b w:val="0"/>
                <w:sz w:val="24"/>
                <w:szCs w:val="24"/>
              </w:rPr>
              <w:t>Вычислительный узел</w:t>
            </w:r>
          </w:p>
        </w:tc>
        <w:tc>
          <w:tcPr>
            <w:tcW w:w="8363" w:type="dxa"/>
            <w:tcBorders>
              <w:top w:val="single" w:sz="4" w:space="0" w:color="auto"/>
              <w:left w:val="single" w:sz="4" w:space="0" w:color="auto"/>
              <w:bottom w:val="single" w:sz="4" w:space="0" w:color="auto"/>
              <w:right w:val="single" w:sz="4" w:space="0" w:color="auto"/>
            </w:tcBorders>
            <w:shd w:val="clear" w:color="auto" w:fill="auto"/>
            <w:tcMar>
              <w:left w:w="11" w:type="dxa"/>
              <w:right w:w="11" w:type="dxa"/>
            </w:tcMar>
            <w:vAlign w:val="center"/>
          </w:tcPr>
          <w:p w14:paraId="0B6ABBBF" w14:textId="77777777" w:rsidR="00734D55" w:rsidRPr="009C19DE" w:rsidRDefault="00546870" w:rsidP="00B12A6C">
            <w:pPr>
              <w:pStyle w:val="afffffffd"/>
              <w:keepNext w:val="0"/>
              <w:widowControl w:val="0"/>
              <w:spacing w:before="0" w:after="0"/>
              <w:ind w:left="130"/>
              <w:jc w:val="left"/>
              <w:rPr>
                <w:b w:val="0"/>
                <w:sz w:val="24"/>
                <w:szCs w:val="24"/>
              </w:rPr>
            </w:pPr>
            <w:r w:rsidRPr="009C19DE">
              <w:rPr>
                <w:b w:val="0"/>
                <w:sz w:val="24"/>
                <w:szCs w:val="24"/>
              </w:rPr>
              <w:t xml:space="preserve">Физический сервер, который используется для выполнения вычислительных задач </w:t>
            </w:r>
            <w:r w:rsidR="008A1661" w:rsidRPr="009C19DE">
              <w:rPr>
                <w:b w:val="0"/>
                <w:sz w:val="24"/>
                <w:szCs w:val="24"/>
              </w:rPr>
              <w:t>и</w:t>
            </w:r>
            <w:r w:rsidRPr="009C19DE">
              <w:rPr>
                <w:b w:val="0"/>
                <w:sz w:val="24"/>
                <w:szCs w:val="24"/>
              </w:rPr>
              <w:t xml:space="preserve"> отвечает за обработку данных и предоставление ресурсов для приложений и виртуальных машин.</w:t>
            </w:r>
          </w:p>
        </w:tc>
      </w:tr>
      <w:tr w:rsidR="00734D55" w:rsidRPr="00A435E8" w14:paraId="55055A56" w14:textId="77777777" w:rsidTr="00B12A6C">
        <w:trPr>
          <w:trHeight w:val="20"/>
        </w:trPr>
        <w:tc>
          <w:tcPr>
            <w:tcW w:w="1827" w:type="dxa"/>
            <w:tcBorders>
              <w:top w:val="single" w:sz="4" w:space="0" w:color="auto"/>
              <w:left w:val="single" w:sz="4" w:space="0" w:color="auto"/>
              <w:bottom w:val="single" w:sz="4" w:space="0" w:color="auto"/>
              <w:right w:val="single" w:sz="4" w:space="0" w:color="auto"/>
            </w:tcBorders>
            <w:shd w:val="clear" w:color="auto" w:fill="auto"/>
            <w:tcMar>
              <w:left w:w="11" w:type="dxa"/>
              <w:right w:w="11" w:type="dxa"/>
            </w:tcMar>
            <w:vAlign w:val="center"/>
          </w:tcPr>
          <w:p w14:paraId="65BC6FFC" w14:textId="77777777" w:rsidR="00734D55" w:rsidRPr="009C19DE" w:rsidRDefault="00734D55" w:rsidP="00B12A6C">
            <w:pPr>
              <w:pStyle w:val="afffffffd"/>
              <w:keepNext w:val="0"/>
              <w:widowControl w:val="0"/>
              <w:spacing w:before="0" w:after="0"/>
              <w:rPr>
                <w:b w:val="0"/>
                <w:sz w:val="24"/>
                <w:szCs w:val="24"/>
                <w:lang w:val="en-US"/>
              </w:rPr>
            </w:pPr>
            <w:r w:rsidRPr="009C19DE">
              <w:rPr>
                <w:b w:val="0"/>
                <w:sz w:val="24"/>
                <w:szCs w:val="24"/>
              </w:rPr>
              <w:t>Узел</w:t>
            </w:r>
            <w:r w:rsidRPr="009C19DE">
              <w:rPr>
                <w:b w:val="0"/>
                <w:sz w:val="24"/>
                <w:szCs w:val="24"/>
                <w:lang w:val="en-US"/>
              </w:rPr>
              <w:t xml:space="preserve"> </w:t>
            </w:r>
            <w:r w:rsidRPr="009C19DE">
              <w:rPr>
                <w:b w:val="0"/>
                <w:sz w:val="24"/>
                <w:szCs w:val="24"/>
              </w:rPr>
              <w:t>хранения</w:t>
            </w:r>
            <w:r w:rsidRPr="009C19DE">
              <w:rPr>
                <w:b w:val="0"/>
                <w:sz w:val="24"/>
                <w:szCs w:val="24"/>
                <w:lang w:val="en-US"/>
              </w:rPr>
              <w:t xml:space="preserve"> </w:t>
            </w:r>
            <w:r w:rsidRPr="009C19DE">
              <w:rPr>
                <w:b w:val="0"/>
                <w:sz w:val="24"/>
                <w:szCs w:val="24"/>
              </w:rPr>
              <w:t>объектов</w:t>
            </w:r>
            <w:r w:rsidR="00156EE4" w:rsidRPr="009C19DE">
              <w:rPr>
                <w:b w:val="0"/>
                <w:sz w:val="24"/>
                <w:szCs w:val="24"/>
                <w:lang w:val="en-US"/>
              </w:rPr>
              <w:t xml:space="preserve"> (</w:t>
            </w:r>
            <w:r w:rsidR="00156EE4" w:rsidRPr="009C19DE">
              <w:rPr>
                <w:b w:val="0"/>
                <w:sz w:val="24"/>
                <w:szCs w:val="24"/>
              </w:rPr>
              <w:t>дисков</w:t>
            </w:r>
            <w:r w:rsidR="00156EE4" w:rsidRPr="009C19DE">
              <w:rPr>
                <w:b w:val="0"/>
                <w:sz w:val="24"/>
                <w:szCs w:val="24"/>
                <w:lang w:val="en-US"/>
              </w:rPr>
              <w:t>)</w:t>
            </w:r>
          </w:p>
        </w:tc>
        <w:tc>
          <w:tcPr>
            <w:tcW w:w="8363" w:type="dxa"/>
            <w:tcBorders>
              <w:top w:val="single" w:sz="4" w:space="0" w:color="auto"/>
              <w:left w:val="single" w:sz="4" w:space="0" w:color="auto"/>
              <w:bottom w:val="single" w:sz="4" w:space="0" w:color="auto"/>
              <w:right w:val="single" w:sz="4" w:space="0" w:color="auto"/>
            </w:tcBorders>
            <w:shd w:val="clear" w:color="auto" w:fill="auto"/>
            <w:tcMar>
              <w:left w:w="11" w:type="dxa"/>
              <w:right w:w="11" w:type="dxa"/>
            </w:tcMar>
            <w:vAlign w:val="center"/>
          </w:tcPr>
          <w:p w14:paraId="092113E8" w14:textId="77777777" w:rsidR="00734D55" w:rsidRPr="009C19DE" w:rsidRDefault="008A1661" w:rsidP="00B12A6C">
            <w:pPr>
              <w:pStyle w:val="afffffffd"/>
              <w:keepNext w:val="0"/>
              <w:widowControl w:val="0"/>
              <w:spacing w:before="0" w:after="0"/>
              <w:ind w:left="130"/>
              <w:jc w:val="left"/>
              <w:rPr>
                <w:b w:val="0"/>
                <w:sz w:val="24"/>
                <w:szCs w:val="24"/>
              </w:rPr>
            </w:pPr>
            <w:r w:rsidRPr="009C19DE">
              <w:rPr>
                <w:b w:val="0"/>
                <w:sz w:val="24"/>
                <w:szCs w:val="24"/>
              </w:rPr>
              <w:t>Дисковое или твердотельное устройство, используемое для записи и чтения информации на постоянной основе.</w:t>
            </w:r>
          </w:p>
        </w:tc>
      </w:tr>
      <w:tr w:rsidR="001272A1" w:rsidRPr="00A435E8" w14:paraId="209F296E" w14:textId="77777777" w:rsidTr="00B12A6C">
        <w:trPr>
          <w:trHeight w:val="20"/>
        </w:trPr>
        <w:tc>
          <w:tcPr>
            <w:tcW w:w="1827" w:type="dxa"/>
            <w:tcBorders>
              <w:top w:val="single" w:sz="4" w:space="0" w:color="auto"/>
              <w:left w:val="single" w:sz="4" w:space="0" w:color="auto"/>
              <w:bottom w:val="single" w:sz="4" w:space="0" w:color="auto"/>
              <w:right w:val="single" w:sz="4" w:space="0" w:color="auto"/>
            </w:tcBorders>
            <w:shd w:val="clear" w:color="auto" w:fill="auto"/>
            <w:tcMar>
              <w:left w:w="11" w:type="dxa"/>
              <w:right w:w="11" w:type="dxa"/>
            </w:tcMar>
            <w:vAlign w:val="center"/>
          </w:tcPr>
          <w:p w14:paraId="496771C7" w14:textId="77777777" w:rsidR="001272A1" w:rsidRPr="009C19DE" w:rsidRDefault="001272A1" w:rsidP="00B12A6C">
            <w:pPr>
              <w:pStyle w:val="afffffffd"/>
              <w:keepNext w:val="0"/>
              <w:widowControl w:val="0"/>
              <w:spacing w:before="0" w:after="0"/>
              <w:rPr>
                <w:b w:val="0"/>
                <w:sz w:val="24"/>
                <w:szCs w:val="24"/>
              </w:rPr>
            </w:pPr>
            <w:r w:rsidRPr="009C19DE">
              <w:rPr>
                <w:b w:val="0"/>
                <w:sz w:val="24"/>
                <w:szCs w:val="24"/>
              </w:rPr>
              <w:t>Суммарная полезная  емкость системы хранения данных/суммарная полезная емкость</w:t>
            </w:r>
          </w:p>
        </w:tc>
        <w:tc>
          <w:tcPr>
            <w:tcW w:w="8363" w:type="dxa"/>
            <w:tcBorders>
              <w:top w:val="single" w:sz="4" w:space="0" w:color="auto"/>
              <w:left w:val="single" w:sz="4" w:space="0" w:color="auto"/>
              <w:bottom w:val="single" w:sz="4" w:space="0" w:color="auto"/>
              <w:right w:val="single" w:sz="4" w:space="0" w:color="auto"/>
            </w:tcBorders>
            <w:shd w:val="clear" w:color="auto" w:fill="auto"/>
            <w:tcMar>
              <w:left w:w="11" w:type="dxa"/>
              <w:right w:w="11" w:type="dxa"/>
            </w:tcMar>
            <w:vAlign w:val="center"/>
          </w:tcPr>
          <w:p w14:paraId="2084C5A6" w14:textId="77777777" w:rsidR="00A873A6" w:rsidRPr="009C19DE" w:rsidRDefault="001272A1" w:rsidP="00B12A6C">
            <w:pPr>
              <w:pStyle w:val="afffffffd"/>
              <w:keepNext w:val="0"/>
              <w:widowControl w:val="0"/>
              <w:spacing w:before="0" w:after="0"/>
              <w:ind w:left="130"/>
              <w:jc w:val="left"/>
              <w:rPr>
                <w:b w:val="0"/>
                <w:sz w:val="24"/>
                <w:szCs w:val="24"/>
              </w:rPr>
            </w:pPr>
            <w:r w:rsidRPr="009C19DE">
              <w:rPr>
                <w:b w:val="0"/>
                <w:sz w:val="24"/>
                <w:szCs w:val="24"/>
              </w:rPr>
              <w:t>Емкость</w:t>
            </w:r>
            <w:r w:rsidR="00A873A6" w:rsidRPr="009C19DE">
              <w:rPr>
                <w:b w:val="0"/>
                <w:sz w:val="24"/>
                <w:szCs w:val="24"/>
              </w:rPr>
              <w:t xml:space="preserve"> системы хранения, </w:t>
            </w:r>
            <w:r w:rsidR="00206EDA" w:rsidRPr="009C19DE">
              <w:rPr>
                <w:b w:val="0"/>
                <w:sz w:val="24"/>
                <w:szCs w:val="24"/>
              </w:rPr>
              <w:t xml:space="preserve">которая фактически доступна для хранения данных после учета ряда факторов включая </w:t>
            </w:r>
            <w:r w:rsidR="00086C81" w:rsidRPr="009C19DE">
              <w:rPr>
                <w:b w:val="0"/>
                <w:sz w:val="24"/>
                <w:szCs w:val="24"/>
              </w:rPr>
              <w:t xml:space="preserve">репликацию и резервирование места. Рассчитывается по формуле «Суммарная емкость*0,8/3». </w:t>
            </w:r>
          </w:p>
        </w:tc>
      </w:tr>
      <w:tr w:rsidR="00B8179B" w:rsidRPr="00A435E8" w14:paraId="4B58A014" w14:textId="77777777" w:rsidTr="00B12A6C">
        <w:trPr>
          <w:trHeight w:val="20"/>
        </w:trPr>
        <w:tc>
          <w:tcPr>
            <w:tcW w:w="1827" w:type="dxa"/>
            <w:tcBorders>
              <w:top w:val="single" w:sz="4" w:space="0" w:color="auto"/>
              <w:left w:val="single" w:sz="4" w:space="0" w:color="auto"/>
              <w:bottom w:val="single" w:sz="4" w:space="0" w:color="auto"/>
              <w:right w:val="single" w:sz="4" w:space="0" w:color="auto"/>
            </w:tcBorders>
            <w:shd w:val="clear" w:color="auto" w:fill="auto"/>
            <w:tcMar>
              <w:left w:w="11" w:type="dxa"/>
              <w:right w:w="11" w:type="dxa"/>
            </w:tcMar>
          </w:tcPr>
          <w:p w14:paraId="15051650" w14:textId="77777777" w:rsidR="00B8179B" w:rsidRPr="009C19DE" w:rsidRDefault="00B8179B" w:rsidP="00B12A6C">
            <w:pPr>
              <w:pStyle w:val="afffffffd"/>
              <w:keepNext w:val="0"/>
              <w:widowControl w:val="0"/>
              <w:spacing w:before="0" w:after="0"/>
              <w:rPr>
                <w:b w:val="0"/>
                <w:sz w:val="24"/>
                <w:szCs w:val="24"/>
              </w:rPr>
            </w:pPr>
            <w:r w:rsidRPr="009C19DE">
              <w:rPr>
                <w:b w:val="0"/>
                <w:sz w:val="24"/>
                <w:szCs w:val="24"/>
              </w:rPr>
              <w:t>Инцидент</w:t>
            </w:r>
          </w:p>
        </w:tc>
        <w:tc>
          <w:tcPr>
            <w:tcW w:w="8363" w:type="dxa"/>
            <w:tcBorders>
              <w:top w:val="single" w:sz="4" w:space="0" w:color="auto"/>
              <w:left w:val="single" w:sz="4" w:space="0" w:color="auto"/>
              <w:bottom w:val="single" w:sz="4" w:space="0" w:color="auto"/>
              <w:right w:val="single" w:sz="4" w:space="0" w:color="auto"/>
            </w:tcBorders>
            <w:shd w:val="clear" w:color="auto" w:fill="auto"/>
            <w:tcMar>
              <w:left w:w="11" w:type="dxa"/>
              <w:right w:w="11" w:type="dxa"/>
            </w:tcMar>
          </w:tcPr>
          <w:p w14:paraId="7F35BB1F" w14:textId="77777777" w:rsidR="00B8179B" w:rsidRPr="009C19DE" w:rsidRDefault="00B8179B" w:rsidP="00B12A6C">
            <w:pPr>
              <w:pStyle w:val="afffffffd"/>
              <w:keepNext w:val="0"/>
              <w:widowControl w:val="0"/>
              <w:spacing w:before="0" w:after="0"/>
              <w:ind w:left="130"/>
              <w:jc w:val="left"/>
              <w:rPr>
                <w:b w:val="0"/>
                <w:sz w:val="24"/>
                <w:szCs w:val="24"/>
              </w:rPr>
            </w:pPr>
            <w:r w:rsidRPr="009C19DE">
              <w:rPr>
                <w:b w:val="0"/>
                <w:sz w:val="24"/>
                <w:szCs w:val="24"/>
              </w:rPr>
              <w:t>Обращение, связанное с неисправностью, состоянием аварийной ситуации в функционировании Системы или существенными отклонениями эксплуатационных характеристик от указанных в документации Системы.</w:t>
            </w:r>
          </w:p>
        </w:tc>
      </w:tr>
      <w:tr w:rsidR="00F632F3" w:rsidRPr="00A435E8" w14:paraId="50BB7D22" w14:textId="77777777" w:rsidTr="00B12A6C">
        <w:trPr>
          <w:trHeight w:val="20"/>
        </w:trPr>
        <w:tc>
          <w:tcPr>
            <w:tcW w:w="1827" w:type="dxa"/>
            <w:tcBorders>
              <w:top w:val="single" w:sz="4" w:space="0" w:color="auto"/>
              <w:left w:val="single" w:sz="4" w:space="0" w:color="auto"/>
              <w:bottom w:val="single" w:sz="4" w:space="0" w:color="auto"/>
              <w:right w:val="single" w:sz="4" w:space="0" w:color="auto"/>
            </w:tcBorders>
            <w:shd w:val="clear" w:color="auto" w:fill="auto"/>
            <w:tcMar>
              <w:left w:w="11" w:type="dxa"/>
              <w:right w:w="11" w:type="dxa"/>
            </w:tcMar>
            <w:vAlign w:val="center"/>
          </w:tcPr>
          <w:p w14:paraId="2201F702" w14:textId="77777777" w:rsidR="00F632F3" w:rsidRPr="009C19DE" w:rsidRDefault="00F632F3" w:rsidP="00B12A6C">
            <w:pPr>
              <w:pStyle w:val="afffffffd"/>
              <w:keepNext w:val="0"/>
              <w:widowControl w:val="0"/>
              <w:spacing w:before="0" w:after="0"/>
              <w:rPr>
                <w:b w:val="0"/>
                <w:sz w:val="24"/>
                <w:szCs w:val="24"/>
              </w:rPr>
            </w:pPr>
            <w:r w:rsidRPr="009C19DE">
              <w:rPr>
                <w:b w:val="0"/>
                <w:sz w:val="24"/>
                <w:szCs w:val="24"/>
              </w:rPr>
              <w:t>Временное решение</w:t>
            </w:r>
            <w:r w:rsidR="007A1F10" w:rsidRPr="009C19DE">
              <w:rPr>
                <w:b w:val="0"/>
                <w:sz w:val="24"/>
                <w:szCs w:val="24"/>
              </w:rPr>
              <w:t xml:space="preserve"> </w:t>
            </w:r>
            <w:r w:rsidRPr="009C19DE">
              <w:rPr>
                <w:b w:val="0"/>
                <w:sz w:val="24"/>
                <w:szCs w:val="24"/>
              </w:rPr>
              <w:t>(инцидента)</w:t>
            </w:r>
          </w:p>
        </w:tc>
        <w:tc>
          <w:tcPr>
            <w:tcW w:w="8363" w:type="dxa"/>
            <w:tcBorders>
              <w:top w:val="single" w:sz="4" w:space="0" w:color="auto"/>
              <w:left w:val="single" w:sz="4" w:space="0" w:color="auto"/>
              <w:bottom w:val="single" w:sz="4" w:space="0" w:color="auto"/>
              <w:right w:val="single" w:sz="4" w:space="0" w:color="auto"/>
            </w:tcBorders>
            <w:shd w:val="clear" w:color="auto" w:fill="auto"/>
            <w:tcMar>
              <w:left w:w="11" w:type="dxa"/>
              <w:right w:w="11" w:type="dxa"/>
            </w:tcMar>
            <w:vAlign w:val="center"/>
          </w:tcPr>
          <w:p w14:paraId="406DD61A" w14:textId="77777777" w:rsidR="00F632F3" w:rsidRPr="009C19DE" w:rsidRDefault="00F632F3" w:rsidP="00B12A6C">
            <w:pPr>
              <w:pStyle w:val="afffffffd"/>
              <w:keepNext w:val="0"/>
              <w:widowControl w:val="0"/>
              <w:spacing w:before="0" w:after="0"/>
              <w:ind w:left="130"/>
              <w:jc w:val="left"/>
              <w:rPr>
                <w:b w:val="0"/>
                <w:sz w:val="24"/>
                <w:szCs w:val="24"/>
              </w:rPr>
            </w:pPr>
            <w:r w:rsidRPr="009C19DE">
              <w:rPr>
                <w:b w:val="0"/>
                <w:sz w:val="24"/>
                <w:szCs w:val="24"/>
              </w:rPr>
              <w:t xml:space="preserve">Предварительное решение, обеспечивающее функционирование Системы без признаков ситуации, вызвавшей инцидент соответствующего приоритета, но не гарантирующие выявления причин ее возникновения. При Временном решении возможны ограничения части функций Системы, но при этом данная функциональность может быть реализована с использованием предложенных в рамках Временного решения нештатных процедур по согласованию между Исполнителем и Заказчиком. В случае отсутствия согласования по Временному решению, Исполнитель не предоставляет Временное решение, а предоставляет Решение инцидента на условиях настоящего Технического задания. Предоставление Временного решения не требуется в случае </w:t>
            </w:r>
            <w:r w:rsidRPr="009C19DE">
              <w:rPr>
                <w:b w:val="0"/>
                <w:sz w:val="24"/>
                <w:szCs w:val="24"/>
              </w:rPr>
              <w:lastRenderedPageBreak/>
              <w:t>выявления отсутствия влияния инцидента на компоненты Системы при проведении диагностических работ.</w:t>
            </w:r>
          </w:p>
        </w:tc>
      </w:tr>
      <w:tr w:rsidR="00871BD0" w:rsidRPr="00A435E8" w14:paraId="0C4A15A0" w14:textId="77777777" w:rsidTr="00B12A6C">
        <w:trPr>
          <w:trHeight w:val="20"/>
        </w:trPr>
        <w:tc>
          <w:tcPr>
            <w:tcW w:w="1827" w:type="dxa"/>
            <w:tcBorders>
              <w:top w:val="single" w:sz="4" w:space="0" w:color="auto"/>
              <w:left w:val="single" w:sz="4" w:space="0" w:color="auto"/>
              <w:bottom w:val="single" w:sz="4" w:space="0" w:color="auto"/>
              <w:right w:val="single" w:sz="4" w:space="0" w:color="auto"/>
            </w:tcBorders>
            <w:shd w:val="clear" w:color="auto" w:fill="auto"/>
            <w:tcMar>
              <w:left w:w="11" w:type="dxa"/>
              <w:right w:w="11" w:type="dxa"/>
            </w:tcMar>
          </w:tcPr>
          <w:p w14:paraId="43BC6B73" w14:textId="77777777" w:rsidR="00871BD0" w:rsidRPr="009C19DE" w:rsidRDefault="00871BD0" w:rsidP="00B12A6C">
            <w:pPr>
              <w:pStyle w:val="afffffffd"/>
              <w:keepNext w:val="0"/>
              <w:widowControl w:val="0"/>
              <w:spacing w:before="0" w:after="0"/>
              <w:rPr>
                <w:b w:val="0"/>
                <w:sz w:val="24"/>
                <w:szCs w:val="24"/>
              </w:rPr>
            </w:pPr>
            <w:r w:rsidRPr="009C19DE">
              <w:rPr>
                <w:b w:val="0"/>
                <w:sz w:val="24"/>
                <w:szCs w:val="24"/>
              </w:rPr>
              <w:lastRenderedPageBreak/>
              <w:t>Решение инцидента</w:t>
            </w:r>
          </w:p>
        </w:tc>
        <w:tc>
          <w:tcPr>
            <w:tcW w:w="8363" w:type="dxa"/>
            <w:tcBorders>
              <w:top w:val="single" w:sz="4" w:space="0" w:color="auto"/>
              <w:left w:val="single" w:sz="4" w:space="0" w:color="auto"/>
              <w:bottom w:val="single" w:sz="4" w:space="0" w:color="auto"/>
              <w:right w:val="single" w:sz="4" w:space="0" w:color="auto"/>
            </w:tcBorders>
            <w:shd w:val="clear" w:color="auto" w:fill="auto"/>
            <w:tcMar>
              <w:left w:w="11" w:type="dxa"/>
              <w:right w:w="11" w:type="dxa"/>
            </w:tcMar>
          </w:tcPr>
          <w:p w14:paraId="2E72FC69" w14:textId="77777777" w:rsidR="00871BD0" w:rsidRPr="009C19DE" w:rsidRDefault="00871BD0" w:rsidP="00B12A6C">
            <w:pPr>
              <w:pStyle w:val="afffffffd"/>
              <w:keepNext w:val="0"/>
              <w:widowControl w:val="0"/>
              <w:spacing w:before="0" w:after="0"/>
              <w:ind w:left="130"/>
              <w:jc w:val="left"/>
              <w:rPr>
                <w:b w:val="0"/>
                <w:sz w:val="24"/>
                <w:szCs w:val="24"/>
              </w:rPr>
            </w:pPr>
            <w:r w:rsidRPr="009C19DE">
              <w:rPr>
                <w:b w:val="0"/>
                <w:sz w:val="24"/>
                <w:szCs w:val="24"/>
              </w:rPr>
              <w:t>Окончательное решение, обеспечивающее функционирование Системы и устранение причин, вызвавших инцидент соответствующего приоритета, гарантирующее штатное функционирование всех компонентов Системы, затронутых инцидентом.</w:t>
            </w:r>
          </w:p>
        </w:tc>
      </w:tr>
    </w:tbl>
    <w:p w14:paraId="112C4790" w14:textId="77777777" w:rsidR="00142242" w:rsidRDefault="00142242" w:rsidP="00FC56CB">
      <w:pPr>
        <w:pStyle w:val="12"/>
        <w:keepNext w:val="0"/>
        <w:keepLines w:val="0"/>
        <w:widowControl w:val="0"/>
        <w:numPr>
          <w:ilvl w:val="0"/>
          <w:numId w:val="0"/>
        </w:numPr>
        <w:tabs>
          <w:tab w:val="left" w:pos="1213"/>
        </w:tabs>
        <w:suppressAutoHyphens w:val="0"/>
        <w:spacing w:before="0" w:after="0" w:line="240" w:lineRule="auto"/>
        <w:ind w:left="851"/>
        <w:rPr>
          <w:rFonts w:cs="Times New Roman"/>
          <w:sz w:val="24"/>
          <w:szCs w:val="24"/>
        </w:rPr>
      </w:pPr>
    </w:p>
    <w:p w14:paraId="6AC207C6" w14:textId="77777777" w:rsidR="00BA028A" w:rsidRPr="00FC56CB" w:rsidRDefault="00E6770F" w:rsidP="00AC1A08">
      <w:pPr>
        <w:pStyle w:val="12"/>
        <w:keepNext w:val="0"/>
        <w:keepLines w:val="0"/>
        <w:widowControl w:val="0"/>
        <w:numPr>
          <w:ilvl w:val="0"/>
          <w:numId w:val="87"/>
        </w:numPr>
        <w:tabs>
          <w:tab w:val="left" w:pos="1213"/>
        </w:tabs>
        <w:suppressAutoHyphens w:val="0"/>
        <w:spacing w:before="0" w:after="0" w:line="240" w:lineRule="auto"/>
        <w:ind w:left="357" w:firstLine="1060"/>
        <w:jc w:val="both"/>
        <w:rPr>
          <w:rFonts w:cs="Times New Roman"/>
          <w:sz w:val="24"/>
          <w:szCs w:val="24"/>
        </w:rPr>
      </w:pPr>
      <w:r w:rsidRPr="00AB1821">
        <w:rPr>
          <w:rFonts w:cs="Times New Roman"/>
          <w:sz w:val="24"/>
          <w:szCs w:val="24"/>
        </w:rPr>
        <w:t>Предмет закупки</w:t>
      </w:r>
    </w:p>
    <w:p w14:paraId="30B11411" w14:textId="77777777" w:rsidR="00D46DF7" w:rsidRDefault="00D46DF7" w:rsidP="00D46DF7">
      <w:pPr>
        <w:pStyle w:val="ab"/>
        <w:spacing w:after="0" w:line="240" w:lineRule="auto"/>
        <w:ind w:firstLine="709"/>
      </w:pPr>
    </w:p>
    <w:p w14:paraId="145BA18D" w14:textId="6E495C18" w:rsidR="007A1F10" w:rsidRDefault="007A1F10" w:rsidP="00427638">
      <w:pPr>
        <w:pStyle w:val="ab"/>
        <w:spacing w:after="0" w:line="240" w:lineRule="auto"/>
        <w:ind w:firstLine="709"/>
        <w:jc w:val="both"/>
      </w:pPr>
      <w:r>
        <w:t xml:space="preserve">Работы по внедрению </w:t>
      </w:r>
      <w:r w:rsidR="007E7675">
        <w:t xml:space="preserve">программного обеспечения - </w:t>
      </w:r>
      <w:r w:rsidR="005866B8">
        <w:t>с</w:t>
      </w:r>
      <w:r>
        <w:t xml:space="preserve">истемы </w:t>
      </w:r>
      <w:r w:rsidR="00925677">
        <w:t>организации</w:t>
      </w:r>
      <w:r w:rsidR="00925677" w:rsidRPr="00925677">
        <w:t xml:space="preserve"> инфраструктуры, позволяющ</w:t>
      </w:r>
      <w:r>
        <w:t>ей</w:t>
      </w:r>
      <w:r w:rsidR="00925677" w:rsidRPr="00925677">
        <w:t xml:space="preserve"> создавать и управлять ресурсами</w:t>
      </w:r>
      <w:r w:rsidR="00925677" w:rsidRPr="00D46DF7">
        <w:t xml:space="preserve">, </w:t>
      </w:r>
      <w:r w:rsidR="00D46DF7" w:rsidRPr="00F07FFD">
        <w:rPr>
          <w:rFonts w:cs="Times New Roman"/>
        </w:rPr>
        <w:t>с возможностью</w:t>
      </w:r>
      <w:r w:rsidR="00D46DF7" w:rsidRPr="00D46DF7">
        <w:rPr>
          <w:rFonts w:cs="Times New Roman"/>
        </w:rPr>
        <w:t xml:space="preserve"> предоставл</w:t>
      </w:r>
      <w:r w:rsidR="00D46DF7" w:rsidRPr="00F07FFD">
        <w:rPr>
          <w:rFonts w:cs="Times New Roman"/>
        </w:rPr>
        <w:t>ения</w:t>
      </w:r>
      <w:r w:rsidR="00D46DF7" w:rsidRPr="00925677">
        <w:rPr>
          <w:rFonts w:cs="Times New Roman"/>
        </w:rPr>
        <w:t xml:space="preserve"> </w:t>
      </w:r>
      <w:r w:rsidR="00D46DF7" w:rsidRPr="00D46DF7">
        <w:rPr>
          <w:rFonts w:cs="Times New Roman"/>
        </w:rPr>
        <w:t>абстрагированн</w:t>
      </w:r>
      <w:r w:rsidR="00D46DF7" w:rsidRPr="00F07FFD">
        <w:rPr>
          <w:rFonts w:cs="Times New Roman"/>
        </w:rPr>
        <w:t>ого</w:t>
      </w:r>
      <w:r w:rsidR="00D46DF7" w:rsidRPr="00D46DF7">
        <w:rPr>
          <w:rFonts w:cs="Times New Roman"/>
        </w:rPr>
        <w:t xml:space="preserve"> от аппаратной реализации</w:t>
      </w:r>
      <w:r w:rsidR="00D46DF7" w:rsidRPr="00F07FFD">
        <w:rPr>
          <w:rFonts w:cs="Times New Roman"/>
        </w:rPr>
        <w:t xml:space="preserve"> </w:t>
      </w:r>
      <w:r w:rsidR="00D46DF7" w:rsidRPr="00D46DF7">
        <w:rPr>
          <w:rFonts w:cs="Times New Roman"/>
        </w:rPr>
        <w:t>набор</w:t>
      </w:r>
      <w:r w:rsidR="00D46DF7" w:rsidRPr="00F07FFD">
        <w:rPr>
          <w:rFonts w:cs="Times New Roman"/>
        </w:rPr>
        <w:t>а</w:t>
      </w:r>
      <w:r w:rsidR="00D46DF7" w:rsidRPr="00D46DF7">
        <w:rPr>
          <w:rFonts w:cs="Times New Roman"/>
        </w:rPr>
        <w:t xml:space="preserve"> вычислительных ресурсов, и обеспечивающ</w:t>
      </w:r>
      <w:r>
        <w:rPr>
          <w:rFonts w:cs="Times New Roman"/>
        </w:rPr>
        <w:t>ей</w:t>
      </w:r>
      <w:r w:rsidR="00D46DF7" w:rsidRPr="00925677">
        <w:rPr>
          <w:rFonts w:cs="Times New Roman"/>
        </w:rPr>
        <w:t xml:space="preserve"> логическую изоляцию друг от друга вычислительных процессов, выполняемых на одном физическом ресурсе</w:t>
      </w:r>
      <w:r w:rsidR="00D46DF7">
        <w:rPr>
          <w:rFonts w:cs="Times New Roman"/>
          <w:b/>
        </w:rPr>
        <w:t xml:space="preserve"> </w:t>
      </w:r>
      <w:r w:rsidR="007B0668">
        <w:t>(далее – Система)</w:t>
      </w:r>
      <w:r>
        <w:t>.</w:t>
      </w:r>
    </w:p>
    <w:p w14:paraId="1A515BBE" w14:textId="77777777" w:rsidR="00AF49B3" w:rsidRDefault="00AF49B3" w:rsidP="00427638">
      <w:pPr>
        <w:pStyle w:val="ab"/>
        <w:spacing w:after="0" w:line="240" w:lineRule="auto"/>
        <w:ind w:firstLine="709"/>
        <w:jc w:val="both"/>
      </w:pPr>
      <w:r>
        <w:t>Внедряемая Система должна удовлетворять требованиям раздела 2 технического задания.</w:t>
      </w:r>
    </w:p>
    <w:p w14:paraId="3E39405F" w14:textId="77777777" w:rsidR="00881182" w:rsidRDefault="00881182" w:rsidP="00427638">
      <w:pPr>
        <w:pStyle w:val="ab"/>
        <w:spacing w:after="0" w:line="240" w:lineRule="auto"/>
        <w:ind w:firstLine="709"/>
        <w:jc w:val="both"/>
      </w:pPr>
      <w:r>
        <w:t>Требования к составу работ и порядку внедрения Системы представлены в разделе 3.</w:t>
      </w:r>
    </w:p>
    <w:p w14:paraId="356746C4" w14:textId="77777777" w:rsidR="003256F9" w:rsidRDefault="00881182" w:rsidP="00427638">
      <w:pPr>
        <w:pStyle w:val="ab"/>
        <w:spacing w:after="0" w:line="240" w:lineRule="auto"/>
        <w:ind w:firstLine="709"/>
        <w:jc w:val="both"/>
      </w:pPr>
      <w:r>
        <w:t>Для обеспечения выполнения работ по внедрению Системы Заказчик предоставляет Исполнителю необходимые аппаратные ресурсы.</w:t>
      </w:r>
    </w:p>
    <w:p w14:paraId="5612A744" w14:textId="07C74A9E" w:rsidR="003256F9" w:rsidRDefault="003256F9" w:rsidP="00427638">
      <w:pPr>
        <w:pStyle w:val="ab"/>
        <w:spacing w:after="0" w:line="240" w:lineRule="auto"/>
        <w:ind w:firstLine="709"/>
        <w:jc w:val="both"/>
      </w:pPr>
      <w:r>
        <w:t>Предоставление программного обеспечения</w:t>
      </w:r>
      <w:r w:rsidR="00AA2FF0">
        <w:t xml:space="preserve"> Системы, включая сопутствующее ПО,</w:t>
      </w:r>
      <w:r w:rsidR="006A516F" w:rsidRPr="006A516F">
        <w:t xml:space="preserve"> </w:t>
      </w:r>
      <w:r w:rsidR="006A516F">
        <w:t>и прав его использования</w:t>
      </w:r>
      <w:r>
        <w:t>, необходим</w:t>
      </w:r>
      <w:r w:rsidR="006A516F">
        <w:t>ы</w:t>
      </w:r>
      <w:r w:rsidR="00AA2FF0">
        <w:t>х</w:t>
      </w:r>
      <w:r>
        <w:t xml:space="preserve"> для внедрения и последующей эксплуатации Системы, является </w:t>
      </w:r>
      <w:r w:rsidR="00CD70BA">
        <w:t>обязанностью</w:t>
      </w:r>
      <w:r>
        <w:t xml:space="preserve"> Исполнителя.</w:t>
      </w:r>
      <w:r w:rsidR="00BA533C">
        <w:t xml:space="preserve"> </w:t>
      </w:r>
      <w:r w:rsidR="00013583">
        <w:t xml:space="preserve">В соответствии с требованиями Постановления Правительства Российской Федерации от </w:t>
      </w:r>
      <w:r w:rsidR="00013583" w:rsidRPr="00013583">
        <w:t>22.08.2022 г. № 1478</w:t>
      </w:r>
      <w:r w:rsidR="00013583">
        <w:t>, программное обеспечение</w:t>
      </w:r>
      <w:r w:rsidR="00BA533C">
        <w:t>, предоставляемое Исполнителем, должно быть включено в е</w:t>
      </w:r>
      <w:r w:rsidR="00BA533C" w:rsidRPr="00BA533C">
        <w:t>диный реестр российских программ для электронных вычислительных машин и баз данных</w:t>
      </w:r>
      <w:r w:rsidR="00BA533C">
        <w:t xml:space="preserve">. </w:t>
      </w:r>
    </w:p>
    <w:p w14:paraId="52D5112F" w14:textId="77777777" w:rsidR="00734D55" w:rsidRPr="007B0668" w:rsidRDefault="00734D55" w:rsidP="00F07FFD">
      <w:pPr>
        <w:pStyle w:val="ab"/>
        <w:spacing w:after="0" w:line="240" w:lineRule="auto"/>
        <w:ind w:left="1636"/>
      </w:pPr>
    </w:p>
    <w:bookmarkEnd w:id="2"/>
    <w:bookmarkEnd w:id="3"/>
    <w:bookmarkEnd w:id="4"/>
    <w:bookmarkEnd w:id="5"/>
    <w:bookmarkEnd w:id="6"/>
    <w:bookmarkEnd w:id="7"/>
    <w:bookmarkEnd w:id="8"/>
    <w:bookmarkEnd w:id="9"/>
    <w:bookmarkEnd w:id="10"/>
    <w:bookmarkEnd w:id="11"/>
    <w:p w14:paraId="5301076C" w14:textId="77777777" w:rsidR="00A20BE2" w:rsidRPr="00BA028A" w:rsidRDefault="00E957C1" w:rsidP="00AC1A08">
      <w:pPr>
        <w:pStyle w:val="12"/>
        <w:keepNext w:val="0"/>
        <w:keepLines w:val="0"/>
        <w:widowControl w:val="0"/>
        <w:numPr>
          <w:ilvl w:val="0"/>
          <w:numId w:val="87"/>
        </w:numPr>
        <w:tabs>
          <w:tab w:val="left" w:pos="1213"/>
        </w:tabs>
        <w:suppressAutoHyphens w:val="0"/>
        <w:spacing w:before="0" w:after="0" w:line="240" w:lineRule="auto"/>
        <w:ind w:left="357" w:firstLine="1060"/>
        <w:jc w:val="both"/>
        <w:rPr>
          <w:rFonts w:cs="Times New Roman"/>
          <w:sz w:val="24"/>
          <w:szCs w:val="24"/>
        </w:rPr>
      </w:pPr>
      <w:r w:rsidRPr="00BA028A">
        <w:rPr>
          <w:rFonts w:cs="Times New Roman"/>
          <w:sz w:val="24"/>
          <w:szCs w:val="24"/>
        </w:rPr>
        <w:t>Требования к С</w:t>
      </w:r>
      <w:r w:rsidR="00BA028A">
        <w:rPr>
          <w:rFonts w:cs="Times New Roman"/>
          <w:sz w:val="24"/>
          <w:szCs w:val="24"/>
        </w:rPr>
        <w:t>истеме</w:t>
      </w:r>
    </w:p>
    <w:p w14:paraId="6986A1C8" w14:textId="77777777" w:rsidR="008E2E14" w:rsidRDefault="004C4FBA" w:rsidP="008E2E14">
      <w:pPr>
        <w:pStyle w:val="afd"/>
        <w:widowControl w:val="0"/>
        <w:tabs>
          <w:tab w:val="num" w:pos="0"/>
        </w:tabs>
        <w:suppressAutoHyphens w:val="0"/>
        <w:spacing w:after="0" w:line="240" w:lineRule="auto"/>
        <w:ind w:left="0" w:firstLine="709"/>
        <w:jc w:val="both"/>
        <w:rPr>
          <w:rFonts w:cs="Times New Roman"/>
          <w:szCs w:val="24"/>
        </w:rPr>
      </w:pPr>
      <w:r>
        <w:rPr>
          <w:rFonts w:cs="Times New Roman"/>
          <w:szCs w:val="24"/>
        </w:rPr>
        <w:t>Требования к Системе представлены в Таблицах 1-4.</w:t>
      </w:r>
    </w:p>
    <w:p w14:paraId="6CF976E8" w14:textId="77777777" w:rsidR="00925677" w:rsidRPr="00F07FFD" w:rsidRDefault="00925677" w:rsidP="00F07FFD">
      <w:pPr>
        <w:pStyle w:val="afd"/>
        <w:widowControl w:val="0"/>
        <w:tabs>
          <w:tab w:val="num" w:pos="0"/>
        </w:tabs>
        <w:suppressAutoHyphens w:val="0"/>
        <w:spacing w:after="0" w:line="240" w:lineRule="auto"/>
        <w:ind w:left="0" w:firstLine="709"/>
        <w:jc w:val="both"/>
        <w:rPr>
          <w:rFonts w:cs="Times New Roman"/>
          <w:szCs w:val="24"/>
        </w:rPr>
      </w:pPr>
      <w:bookmarkStart w:id="15" w:name="_Toc44361982"/>
      <w:r w:rsidRPr="00F07FFD">
        <w:rPr>
          <w:rFonts w:cs="Times New Roman"/>
          <w:szCs w:val="24"/>
        </w:rPr>
        <w:t xml:space="preserve"> </w:t>
      </w:r>
    </w:p>
    <w:bookmarkEnd w:id="15"/>
    <w:p w14:paraId="395388C9" w14:textId="77777777" w:rsidR="00BA028A" w:rsidRDefault="00BA028A" w:rsidP="00FC56CB">
      <w:pPr>
        <w:spacing w:after="0" w:line="240" w:lineRule="auto"/>
        <w:jc w:val="right"/>
        <w:rPr>
          <w:rFonts w:cs="Times New Roman"/>
          <w:b/>
        </w:rPr>
      </w:pPr>
      <w:r>
        <w:rPr>
          <w:rFonts w:cs="Times New Roman"/>
          <w:b/>
        </w:rPr>
        <w:t>Таблица 1. Функциональные требования.</w:t>
      </w:r>
    </w:p>
    <w:tbl>
      <w:tblPr>
        <w:tblW w:w="10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29"/>
        <w:gridCol w:w="2269"/>
        <w:gridCol w:w="6095"/>
        <w:gridCol w:w="1275"/>
      </w:tblGrid>
      <w:tr w:rsidR="00BA028A" w:rsidRPr="00510677" w14:paraId="4663ACC3" w14:textId="77777777" w:rsidTr="008B2441">
        <w:trPr>
          <w:trHeight w:val="522"/>
        </w:trPr>
        <w:tc>
          <w:tcPr>
            <w:tcW w:w="1129" w:type="dxa"/>
            <w:shd w:val="clear" w:color="auto" w:fill="C0C0C0"/>
            <w:vAlign w:val="center"/>
          </w:tcPr>
          <w:p w14:paraId="54B34D14" w14:textId="77777777" w:rsidR="00BA028A" w:rsidRPr="00510677" w:rsidRDefault="00BA028A" w:rsidP="00FC56CB">
            <w:pPr>
              <w:spacing w:after="0" w:line="240" w:lineRule="auto"/>
              <w:jc w:val="center"/>
              <w:rPr>
                <w:rFonts w:cs="Times New Roman"/>
                <w:b/>
                <w:sz w:val="20"/>
                <w:szCs w:val="20"/>
              </w:rPr>
            </w:pPr>
            <w:r w:rsidRPr="00510677">
              <w:rPr>
                <w:rFonts w:cs="Times New Roman"/>
                <w:b/>
                <w:sz w:val="20"/>
                <w:szCs w:val="20"/>
              </w:rPr>
              <w:t>№</w:t>
            </w:r>
          </w:p>
        </w:tc>
        <w:tc>
          <w:tcPr>
            <w:tcW w:w="2269" w:type="dxa"/>
            <w:shd w:val="clear" w:color="auto" w:fill="C0C0C0"/>
          </w:tcPr>
          <w:p w14:paraId="7DA0CBBB" w14:textId="77777777" w:rsidR="00BA028A" w:rsidRPr="00510677" w:rsidRDefault="00ED1440" w:rsidP="00FC56CB">
            <w:pPr>
              <w:spacing w:after="0" w:line="240" w:lineRule="auto"/>
              <w:jc w:val="center"/>
              <w:rPr>
                <w:rFonts w:cs="Times New Roman"/>
                <w:b/>
                <w:sz w:val="20"/>
                <w:szCs w:val="20"/>
              </w:rPr>
            </w:pPr>
            <w:r>
              <w:rPr>
                <w:rFonts w:cs="Times New Roman"/>
                <w:b/>
                <w:sz w:val="20"/>
                <w:szCs w:val="20"/>
              </w:rPr>
              <w:t>Функционал</w:t>
            </w:r>
          </w:p>
        </w:tc>
        <w:tc>
          <w:tcPr>
            <w:tcW w:w="6095" w:type="dxa"/>
            <w:shd w:val="clear" w:color="auto" w:fill="C0C0C0"/>
            <w:vAlign w:val="center"/>
          </w:tcPr>
          <w:p w14:paraId="1CB4D27A" w14:textId="77777777" w:rsidR="00BA028A" w:rsidRPr="00510677" w:rsidRDefault="00BA028A" w:rsidP="00FC56CB">
            <w:pPr>
              <w:spacing w:after="0" w:line="240" w:lineRule="auto"/>
              <w:jc w:val="center"/>
              <w:rPr>
                <w:rFonts w:cs="Times New Roman"/>
                <w:b/>
                <w:sz w:val="20"/>
                <w:szCs w:val="20"/>
              </w:rPr>
            </w:pPr>
            <w:r w:rsidRPr="00510677">
              <w:rPr>
                <w:rFonts w:cs="Times New Roman"/>
                <w:b/>
                <w:sz w:val="20"/>
                <w:szCs w:val="20"/>
              </w:rPr>
              <w:t>Описание</w:t>
            </w:r>
            <w:r w:rsidR="00473393">
              <w:rPr>
                <w:rFonts w:cs="Times New Roman"/>
                <w:b/>
                <w:sz w:val="20"/>
                <w:szCs w:val="20"/>
              </w:rPr>
              <w:t xml:space="preserve"> функционала</w:t>
            </w:r>
          </w:p>
        </w:tc>
        <w:tc>
          <w:tcPr>
            <w:tcW w:w="1275" w:type="dxa"/>
            <w:shd w:val="clear" w:color="auto" w:fill="C0C0C0"/>
            <w:vAlign w:val="center"/>
          </w:tcPr>
          <w:p w14:paraId="5FFB4A71" w14:textId="77777777" w:rsidR="00BA028A" w:rsidRPr="00510677" w:rsidRDefault="00ED1440" w:rsidP="00FC56CB">
            <w:pPr>
              <w:spacing w:after="0" w:line="240" w:lineRule="auto"/>
              <w:jc w:val="center"/>
              <w:rPr>
                <w:rFonts w:cs="Times New Roman"/>
                <w:b/>
                <w:sz w:val="20"/>
                <w:szCs w:val="20"/>
              </w:rPr>
            </w:pPr>
            <w:r>
              <w:rPr>
                <w:rFonts w:cs="Times New Roman"/>
                <w:b/>
                <w:sz w:val="20"/>
                <w:szCs w:val="20"/>
              </w:rPr>
              <w:t>Требования</w:t>
            </w:r>
          </w:p>
        </w:tc>
      </w:tr>
      <w:tr w:rsidR="00BA028A" w:rsidRPr="00510677" w14:paraId="32A1F6AD" w14:textId="77777777" w:rsidTr="008B2441">
        <w:tc>
          <w:tcPr>
            <w:tcW w:w="1129" w:type="dxa"/>
            <w:vAlign w:val="center"/>
          </w:tcPr>
          <w:p w14:paraId="78E79B43" w14:textId="77777777" w:rsidR="00BA028A" w:rsidRPr="00510677" w:rsidRDefault="00BA028A" w:rsidP="00FC56CB">
            <w:pPr>
              <w:numPr>
                <w:ilvl w:val="0"/>
                <w:numId w:val="95"/>
              </w:numPr>
              <w:pBdr>
                <w:top w:val="nil"/>
                <w:left w:val="nil"/>
                <w:bottom w:val="nil"/>
                <w:right w:val="nil"/>
                <w:between w:val="nil"/>
              </w:pBdr>
              <w:suppressAutoHyphens w:val="0"/>
              <w:spacing w:after="0" w:line="240" w:lineRule="auto"/>
              <w:ind w:left="306"/>
              <w:jc w:val="both"/>
              <w:rPr>
                <w:rFonts w:cs="Times New Roman"/>
                <w:sz w:val="20"/>
                <w:szCs w:val="20"/>
              </w:rPr>
            </w:pPr>
          </w:p>
        </w:tc>
        <w:tc>
          <w:tcPr>
            <w:tcW w:w="2269" w:type="dxa"/>
            <w:vAlign w:val="center"/>
          </w:tcPr>
          <w:p w14:paraId="683C6527" w14:textId="77777777" w:rsidR="00BA028A" w:rsidRPr="00510677" w:rsidRDefault="00925677" w:rsidP="00FC56CB">
            <w:pPr>
              <w:spacing w:after="0" w:line="240" w:lineRule="auto"/>
              <w:rPr>
                <w:rFonts w:cs="Times New Roman"/>
                <w:sz w:val="20"/>
                <w:szCs w:val="20"/>
              </w:rPr>
            </w:pPr>
            <w:r>
              <w:rPr>
                <w:rFonts w:cs="Times New Roman"/>
                <w:sz w:val="20"/>
                <w:szCs w:val="20"/>
              </w:rPr>
              <w:t>Квотирование</w:t>
            </w:r>
          </w:p>
        </w:tc>
        <w:tc>
          <w:tcPr>
            <w:tcW w:w="6095" w:type="dxa"/>
            <w:vAlign w:val="center"/>
          </w:tcPr>
          <w:p w14:paraId="70018745" w14:textId="77777777" w:rsidR="00BA028A" w:rsidRPr="00510677" w:rsidRDefault="00925677" w:rsidP="00FC56CB">
            <w:pPr>
              <w:spacing w:after="0" w:line="240" w:lineRule="auto"/>
              <w:rPr>
                <w:rFonts w:cs="Times New Roman"/>
                <w:sz w:val="20"/>
                <w:szCs w:val="20"/>
              </w:rPr>
            </w:pPr>
            <w:r>
              <w:rPr>
                <w:rFonts w:cs="Times New Roman"/>
                <w:sz w:val="20"/>
                <w:szCs w:val="20"/>
              </w:rPr>
              <w:t>Назначение квот на вычислительные ресурсы, в том числе ограничение операций ввода/вывода</w:t>
            </w:r>
          </w:p>
        </w:tc>
        <w:tc>
          <w:tcPr>
            <w:tcW w:w="1275" w:type="dxa"/>
            <w:vAlign w:val="center"/>
          </w:tcPr>
          <w:p w14:paraId="05AF56CF" w14:textId="77777777" w:rsidR="00BA028A" w:rsidRPr="00510677" w:rsidRDefault="00ED1440" w:rsidP="00FC56CB">
            <w:pPr>
              <w:spacing w:after="0" w:line="240" w:lineRule="auto"/>
              <w:jc w:val="center"/>
              <w:rPr>
                <w:rFonts w:cs="Times New Roman"/>
                <w:sz w:val="20"/>
                <w:szCs w:val="20"/>
              </w:rPr>
            </w:pPr>
            <w:r>
              <w:rPr>
                <w:rFonts w:cs="Times New Roman"/>
                <w:sz w:val="20"/>
                <w:szCs w:val="20"/>
              </w:rPr>
              <w:t>Наличие</w:t>
            </w:r>
          </w:p>
        </w:tc>
      </w:tr>
      <w:tr w:rsidR="00CD70BA" w:rsidRPr="00510677" w14:paraId="07D8CC9A" w14:textId="77777777" w:rsidTr="008B2441">
        <w:tc>
          <w:tcPr>
            <w:tcW w:w="1129" w:type="dxa"/>
            <w:vAlign w:val="center"/>
          </w:tcPr>
          <w:p w14:paraId="0A811C86" w14:textId="77777777" w:rsidR="00CD70BA" w:rsidRPr="00510677" w:rsidRDefault="00CD70BA" w:rsidP="00CD70BA">
            <w:pPr>
              <w:numPr>
                <w:ilvl w:val="0"/>
                <w:numId w:val="95"/>
              </w:numPr>
              <w:pBdr>
                <w:top w:val="nil"/>
                <w:left w:val="nil"/>
                <w:bottom w:val="nil"/>
                <w:right w:val="nil"/>
                <w:between w:val="nil"/>
              </w:pBdr>
              <w:suppressAutoHyphens w:val="0"/>
              <w:spacing w:after="0" w:line="240" w:lineRule="auto"/>
              <w:ind w:left="306"/>
              <w:jc w:val="both"/>
              <w:rPr>
                <w:rFonts w:cs="Times New Roman"/>
                <w:sz w:val="20"/>
                <w:szCs w:val="20"/>
              </w:rPr>
            </w:pPr>
          </w:p>
        </w:tc>
        <w:tc>
          <w:tcPr>
            <w:tcW w:w="2269" w:type="dxa"/>
            <w:vAlign w:val="center"/>
          </w:tcPr>
          <w:p w14:paraId="162FF3B5" w14:textId="77777777" w:rsidR="00CD70BA" w:rsidRPr="00510677" w:rsidRDefault="00CD70BA" w:rsidP="00CD70BA">
            <w:pPr>
              <w:spacing w:after="0" w:line="240" w:lineRule="auto"/>
              <w:rPr>
                <w:rFonts w:cs="Times New Roman"/>
                <w:sz w:val="20"/>
                <w:szCs w:val="20"/>
              </w:rPr>
            </w:pPr>
            <w:r>
              <w:rPr>
                <w:rFonts w:cs="Times New Roman"/>
                <w:sz w:val="20"/>
                <w:szCs w:val="20"/>
              </w:rPr>
              <w:t>Возможности сетевого модуля</w:t>
            </w:r>
          </w:p>
        </w:tc>
        <w:tc>
          <w:tcPr>
            <w:tcW w:w="6095" w:type="dxa"/>
            <w:vAlign w:val="center"/>
          </w:tcPr>
          <w:p w14:paraId="48A534FB" w14:textId="77777777" w:rsidR="00CD70BA" w:rsidRPr="00925677" w:rsidRDefault="00CD70BA" w:rsidP="00CD70BA">
            <w:pPr>
              <w:pStyle w:val="afd"/>
              <w:numPr>
                <w:ilvl w:val="0"/>
                <w:numId w:val="136"/>
              </w:numPr>
              <w:spacing w:after="0" w:line="240" w:lineRule="auto"/>
              <w:ind w:left="739"/>
              <w:rPr>
                <w:rFonts w:cs="Times New Roman"/>
                <w:sz w:val="20"/>
                <w:szCs w:val="20"/>
              </w:rPr>
            </w:pPr>
            <w:r w:rsidRPr="00925677">
              <w:rPr>
                <w:rFonts w:cs="Times New Roman"/>
                <w:sz w:val="20"/>
                <w:szCs w:val="20"/>
              </w:rPr>
              <w:t xml:space="preserve">Возможность использования </w:t>
            </w:r>
            <w:proofErr w:type="spellStart"/>
            <w:r w:rsidRPr="00925677">
              <w:rPr>
                <w:rFonts w:cs="Times New Roman"/>
                <w:sz w:val="20"/>
                <w:szCs w:val="20"/>
              </w:rPr>
              <w:t>немаршрутиз</w:t>
            </w:r>
            <w:r>
              <w:rPr>
                <w:rFonts w:cs="Times New Roman"/>
                <w:sz w:val="20"/>
                <w:szCs w:val="20"/>
              </w:rPr>
              <w:t>и</w:t>
            </w:r>
            <w:r w:rsidRPr="00925677">
              <w:rPr>
                <w:rFonts w:cs="Times New Roman"/>
                <w:sz w:val="20"/>
                <w:szCs w:val="20"/>
              </w:rPr>
              <w:t>руемых</w:t>
            </w:r>
            <w:proofErr w:type="spellEnd"/>
            <w:r w:rsidRPr="00925677">
              <w:rPr>
                <w:rFonts w:cs="Times New Roman"/>
                <w:sz w:val="20"/>
                <w:szCs w:val="20"/>
              </w:rPr>
              <w:t xml:space="preserve"> и оверлей сетей для гостевых </w:t>
            </w:r>
            <w:r>
              <w:rPr>
                <w:rFonts w:cs="Times New Roman"/>
                <w:sz w:val="20"/>
                <w:szCs w:val="20"/>
              </w:rPr>
              <w:t xml:space="preserve">ОС виртуальных </w:t>
            </w:r>
            <w:r w:rsidRPr="00925677">
              <w:rPr>
                <w:rFonts w:cs="Times New Roman"/>
                <w:sz w:val="20"/>
                <w:szCs w:val="20"/>
              </w:rPr>
              <w:t>машин;</w:t>
            </w:r>
          </w:p>
          <w:p w14:paraId="04EE4CF1" w14:textId="77777777" w:rsidR="00CD70BA" w:rsidRPr="00925677" w:rsidRDefault="00CD70BA" w:rsidP="00CD70BA">
            <w:pPr>
              <w:pStyle w:val="afd"/>
              <w:numPr>
                <w:ilvl w:val="0"/>
                <w:numId w:val="136"/>
              </w:numPr>
              <w:spacing w:after="0" w:line="240" w:lineRule="auto"/>
              <w:ind w:left="739"/>
              <w:rPr>
                <w:rFonts w:cs="Times New Roman"/>
                <w:sz w:val="20"/>
                <w:szCs w:val="20"/>
              </w:rPr>
            </w:pPr>
            <w:r w:rsidRPr="00925677">
              <w:rPr>
                <w:rFonts w:cs="Times New Roman"/>
                <w:sz w:val="20"/>
                <w:szCs w:val="20"/>
              </w:rPr>
              <w:t xml:space="preserve">Возможность ограничить использование </w:t>
            </w:r>
            <w:proofErr w:type="spellStart"/>
            <w:r w:rsidRPr="00925677">
              <w:rPr>
                <w:rFonts w:cs="Times New Roman"/>
                <w:sz w:val="20"/>
                <w:szCs w:val="20"/>
              </w:rPr>
              <w:t>ip</w:t>
            </w:r>
            <w:proofErr w:type="spellEnd"/>
            <w:r w:rsidRPr="00925677">
              <w:rPr>
                <w:rFonts w:cs="Times New Roman"/>
                <w:sz w:val="20"/>
                <w:szCs w:val="20"/>
              </w:rPr>
              <w:t xml:space="preserve"> и </w:t>
            </w:r>
            <w:proofErr w:type="spellStart"/>
            <w:r w:rsidRPr="00925677">
              <w:rPr>
                <w:rFonts w:cs="Times New Roman"/>
                <w:sz w:val="20"/>
                <w:szCs w:val="20"/>
              </w:rPr>
              <w:t>mac</w:t>
            </w:r>
            <w:proofErr w:type="spellEnd"/>
            <w:r w:rsidRPr="00925677">
              <w:rPr>
                <w:rFonts w:cs="Times New Roman"/>
                <w:sz w:val="20"/>
                <w:szCs w:val="20"/>
              </w:rPr>
              <w:t xml:space="preserve"> адресов сетевых интерфейсов гостевых </w:t>
            </w:r>
            <w:r>
              <w:rPr>
                <w:rFonts w:cs="Times New Roman"/>
                <w:sz w:val="20"/>
                <w:szCs w:val="20"/>
              </w:rPr>
              <w:t xml:space="preserve">ОС виртуальных </w:t>
            </w:r>
            <w:r w:rsidRPr="00925677">
              <w:rPr>
                <w:rFonts w:cs="Times New Roman"/>
                <w:sz w:val="20"/>
                <w:szCs w:val="20"/>
              </w:rPr>
              <w:t>машин</w:t>
            </w:r>
            <w:r>
              <w:rPr>
                <w:rFonts w:cs="Times New Roman"/>
                <w:sz w:val="20"/>
                <w:szCs w:val="20"/>
              </w:rPr>
              <w:t>,</w:t>
            </w:r>
            <w:r w:rsidRPr="00925677">
              <w:rPr>
                <w:rFonts w:cs="Times New Roman"/>
                <w:sz w:val="20"/>
                <w:szCs w:val="20"/>
              </w:rPr>
              <w:t xml:space="preserve"> отличных от заданных в кластере;</w:t>
            </w:r>
          </w:p>
          <w:p w14:paraId="450A5F2A" w14:textId="77777777" w:rsidR="00CD70BA" w:rsidRPr="00925677" w:rsidRDefault="00CD70BA" w:rsidP="00CD70BA">
            <w:pPr>
              <w:pStyle w:val="afd"/>
              <w:numPr>
                <w:ilvl w:val="0"/>
                <w:numId w:val="136"/>
              </w:numPr>
              <w:spacing w:after="0" w:line="240" w:lineRule="auto"/>
              <w:ind w:left="739"/>
              <w:rPr>
                <w:rFonts w:cs="Times New Roman"/>
                <w:sz w:val="20"/>
                <w:szCs w:val="20"/>
              </w:rPr>
            </w:pPr>
            <w:r w:rsidRPr="00925677">
              <w:rPr>
                <w:rFonts w:cs="Times New Roman"/>
                <w:sz w:val="20"/>
                <w:szCs w:val="20"/>
              </w:rPr>
              <w:t>Встроенный механизм настройки сетевых интерфейсов виртуальных машин</w:t>
            </w:r>
          </w:p>
        </w:tc>
        <w:tc>
          <w:tcPr>
            <w:tcW w:w="1275" w:type="dxa"/>
          </w:tcPr>
          <w:p w14:paraId="39F1AF24" w14:textId="77777777" w:rsidR="00CD70BA" w:rsidRPr="00510677" w:rsidRDefault="00CD70BA" w:rsidP="00CD70BA">
            <w:pPr>
              <w:spacing w:after="0" w:line="240" w:lineRule="auto"/>
              <w:jc w:val="center"/>
              <w:rPr>
                <w:rFonts w:cs="Times New Roman"/>
                <w:sz w:val="20"/>
                <w:szCs w:val="20"/>
              </w:rPr>
            </w:pPr>
            <w:r w:rsidRPr="005C408E">
              <w:rPr>
                <w:rFonts w:cs="Times New Roman"/>
                <w:sz w:val="20"/>
                <w:szCs w:val="20"/>
              </w:rPr>
              <w:t>Наличие</w:t>
            </w:r>
          </w:p>
        </w:tc>
      </w:tr>
      <w:tr w:rsidR="00CD70BA" w:rsidRPr="00510677" w14:paraId="1F9C5135" w14:textId="77777777" w:rsidTr="008B2441">
        <w:tc>
          <w:tcPr>
            <w:tcW w:w="1129" w:type="dxa"/>
            <w:vAlign w:val="center"/>
          </w:tcPr>
          <w:p w14:paraId="232DDF3A" w14:textId="77777777" w:rsidR="00CD70BA" w:rsidRPr="00510677" w:rsidRDefault="00CD70BA" w:rsidP="00CD70BA">
            <w:pPr>
              <w:numPr>
                <w:ilvl w:val="0"/>
                <w:numId w:val="95"/>
              </w:numPr>
              <w:pBdr>
                <w:top w:val="nil"/>
                <w:left w:val="nil"/>
                <w:bottom w:val="nil"/>
                <w:right w:val="nil"/>
                <w:between w:val="nil"/>
              </w:pBdr>
              <w:suppressAutoHyphens w:val="0"/>
              <w:spacing w:after="0" w:line="240" w:lineRule="auto"/>
              <w:ind w:left="306"/>
              <w:jc w:val="both"/>
              <w:rPr>
                <w:rFonts w:cs="Times New Roman"/>
                <w:sz w:val="20"/>
                <w:szCs w:val="20"/>
              </w:rPr>
            </w:pPr>
          </w:p>
        </w:tc>
        <w:tc>
          <w:tcPr>
            <w:tcW w:w="2269" w:type="dxa"/>
            <w:vAlign w:val="center"/>
          </w:tcPr>
          <w:p w14:paraId="31D97F26" w14:textId="77777777" w:rsidR="00CD70BA" w:rsidRPr="00510677" w:rsidRDefault="00CD70BA" w:rsidP="00CD70BA">
            <w:pPr>
              <w:spacing w:after="0" w:line="240" w:lineRule="auto"/>
              <w:rPr>
                <w:rFonts w:cs="Times New Roman"/>
                <w:sz w:val="20"/>
                <w:szCs w:val="20"/>
              </w:rPr>
            </w:pPr>
            <w:r>
              <w:rPr>
                <w:rFonts w:cs="Times New Roman"/>
                <w:sz w:val="20"/>
                <w:szCs w:val="20"/>
              </w:rPr>
              <w:t>Изоляция вычислительных ресурсов</w:t>
            </w:r>
          </w:p>
        </w:tc>
        <w:tc>
          <w:tcPr>
            <w:tcW w:w="6095" w:type="dxa"/>
            <w:vAlign w:val="center"/>
          </w:tcPr>
          <w:p w14:paraId="7FEFAECA" w14:textId="77777777" w:rsidR="00CD70BA" w:rsidRPr="00510677" w:rsidRDefault="00CD70BA" w:rsidP="00CD70BA">
            <w:pPr>
              <w:spacing w:after="0" w:line="240" w:lineRule="auto"/>
              <w:rPr>
                <w:rFonts w:cs="Times New Roman"/>
                <w:sz w:val="20"/>
                <w:szCs w:val="20"/>
              </w:rPr>
            </w:pPr>
            <w:r>
              <w:rPr>
                <w:rFonts w:cs="Times New Roman"/>
                <w:sz w:val="20"/>
                <w:szCs w:val="20"/>
              </w:rPr>
              <w:t>Возможность изоляции процессов гостевых ОС виртуальных машин, подсистемы виртуализации и подсистемы хранения данных</w:t>
            </w:r>
          </w:p>
        </w:tc>
        <w:tc>
          <w:tcPr>
            <w:tcW w:w="1275" w:type="dxa"/>
          </w:tcPr>
          <w:p w14:paraId="2911815B" w14:textId="77777777" w:rsidR="00CD70BA" w:rsidRPr="00510677" w:rsidRDefault="00CD70BA" w:rsidP="00CD70BA">
            <w:pPr>
              <w:spacing w:after="0" w:line="240" w:lineRule="auto"/>
              <w:jc w:val="center"/>
              <w:rPr>
                <w:rFonts w:cs="Times New Roman"/>
                <w:sz w:val="20"/>
                <w:szCs w:val="20"/>
              </w:rPr>
            </w:pPr>
            <w:r w:rsidRPr="005C408E">
              <w:rPr>
                <w:rFonts w:cs="Times New Roman"/>
                <w:sz w:val="20"/>
                <w:szCs w:val="20"/>
              </w:rPr>
              <w:t>Наличие</w:t>
            </w:r>
          </w:p>
        </w:tc>
      </w:tr>
      <w:tr w:rsidR="00CD70BA" w:rsidRPr="00510677" w14:paraId="251DC5DD" w14:textId="77777777" w:rsidTr="008B2441">
        <w:tc>
          <w:tcPr>
            <w:tcW w:w="1129" w:type="dxa"/>
            <w:vAlign w:val="center"/>
          </w:tcPr>
          <w:p w14:paraId="4AE42D3A" w14:textId="77777777" w:rsidR="00CD70BA" w:rsidRPr="00510677" w:rsidRDefault="00CD70BA" w:rsidP="00CD70BA">
            <w:pPr>
              <w:numPr>
                <w:ilvl w:val="0"/>
                <w:numId w:val="95"/>
              </w:numPr>
              <w:pBdr>
                <w:top w:val="nil"/>
                <w:left w:val="nil"/>
                <w:bottom w:val="nil"/>
                <w:right w:val="nil"/>
                <w:between w:val="nil"/>
              </w:pBdr>
              <w:suppressAutoHyphens w:val="0"/>
              <w:spacing w:after="0" w:line="240" w:lineRule="auto"/>
              <w:ind w:left="306"/>
              <w:jc w:val="both"/>
              <w:rPr>
                <w:rFonts w:cs="Times New Roman"/>
                <w:sz w:val="20"/>
                <w:szCs w:val="20"/>
              </w:rPr>
            </w:pPr>
          </w:p>
        </w:tc>
        <w:tc>
          <w:tcPr>
            <w:tcW w:w="2269" w:type="dxa"/>
            <w:vAlign w:val="center"/>
          </w:tcPr>
          <w:p w14:paraId="2EA7F525" w14:textId="77777777" w:rsidR="00CD70BA" w:rsidRPr="00510677" w:rsidRDefault="00CD70BA" w:rsidP="00CD70BA">
            <w:pPr>
              <w:spacing w:after="0" w:line="240" w:lineRule="auto"/>
              <w:rPr>
                <w:rFonts w:cs="Times New Roman"/>
                <w:sz w:val="20"/>
                <w:szCs w:val="20"/>
              </w:rPr>
            </w:pPr>
            <w:r>
              <w:rPr>
                <w:rFonts w:cs="Times New Roman"/>
                <w:sz w:val="20"/>
                <w:szCs w:val="20"/>
              </w:rPr>
              <w:t>Живая миграция</w:t>
            </w:r>
          </w:p>
        </w:tc>
        <w:tc>
          <w:tcPr>
            <w:tcW w:w="6095" w:type="dxa"/>
            <w:vAlign w:val="center"/>
          </w:tcPr>
          <w:p w14:paraId="7C745591" w14:textId="77777777" w:rsidR="00CD70BA" w:rsidRPr="00510677" w:rsidRDefault="00CD70BA" w:rsidP="00CD70BA">
            <w:pPr>
              <w:spacing w:after="0" w:line="240" w:lineRule="auto"/>
              <w:rPr>
                <w:rFonts w:cs="Times New Roman"/>
                <w:sz w:val="20"/>
                <w:szCs w:val="20"/>
              </w:rPr>
            </w:pPr>
            <w:r>
              <w:rPr>
                <w:rFonts w:cs="Times New Roman"/>
                <w:sz w:val="20"/>
                <w:szCs w:val="20"/>
              </w:rPr>
              <w:t>Возможность живой миграции между вычислительными узлами</w:t>
            </w:r>
          </w:p>
        </w:tc>
        <w:tc>
          <w:tcPr>
            <w:tcW w:w="1275" w:type="dxa"/>
          </w:tcPr>
          <w:p w14:paraId="1603A6AC" w14:textId="77777777" w:rsidR="00CD70BA" w:rsidRPr="00510677" w:rsidRDefault="00CD70BA" w:rsidP="00CD70BA">
            <w:pPr>
              <w:spacing w:after="0" w:line="240" w:lineRule="auto"/>
              <w:jc w:val="center"/>
              <w:rPr>
                <w:rFonts w:cs="Times New Roman"/>
                <w:sz w:val="20"/>
                <w:szCs w:val="20"/>
              </w:rPr>
            </w:pPr>
            <w:r w:rsidRPr="005C408E">
              <w:rPr>
                <w:rFonts w:cs="Times New Roman"/>
                <w:sz w:val="20"/>
                <w:szCs w:val="20"/>
              </w:rPr>
              <w:t>Наличие</w:t>
            </w:r>
          </w:p>
        </w:tc>
      </w:tr>
      <w:tr w:rsidR="00CD70BA" w:rsidRPr="00510677" w14:paraId="103DE2AB" w14:textId="77777777" w:rsidTr="008B2441">
        <w:tc>
          <w:tcPr>
            <w:tcW w:w="1129" w:type="dxa"/>
            <w:vAlign w:val="center"/>
          </w:tcPr>
          <w:p w14:paraId="023C7DAA" w14:textId="77777777" w:rsidR="00CD70BA" w:rsidRPr="00510677" w:rsidRDefault="00CD70BA" w:rsidP="00CD70BA">
            <w:pPr>
              <w:numPr>
                <w:ilvl w:val="0"/>
                <w:numId w:val="95"/>
              </w:numPr>
              <w:pBdr>
                <w:top w:val="nil"/>
                <w:left w:val="nil"/>
                <w:bottom w:val="nil"/>
                <w:right w:val="nil"/>
                <w:between w:val="nil"/>
              </w:pBdr>
              <w:suppressAutoHyphens w:val="0"/>
              <w:spacing w:after="0" w:line="240" w:lineRule="auto"/>
              <w:ind w:left="306"/>
              <w:jc w:val="both"/>
              <w:rPr>
                <w:rFonts w:cs="Times New Roman"/>
                <w:sz w:val="20"/>
                <w:szCs w:val="20"/>
              </w:rPr>
            </w:pPr>
          </w:p>
        </w:tc>
        <w:tc>
          <w:tcPr>
            <w:tcW w:w="2269" w:type="dxa"/>
            <w:vAlign w:val="center"/>
          </w:tcPr>
          <w:p w14:paraId="65AD9615" w14:textId="77777777" w:rsidR="00CD70BA" w:rsidRPr="00510677" w:rsidRDefault="00CD70BA" w:rsidP="00CD70BA">
            <w:pPr>
              <w:spacing w:after="0" w:line="240" w:lineRule="auto"/>
              <w:rPr>
                <w:rFonts w:cs="Times New Roman"/>
                <w:sz w:val="20"/>
                <w:szCs w:val="20"/>
              </w:rPr>
            </w:pPr>
            <w:r>
              <w:rPr>
                <w:rFonts w:cs="Times New Roman"/>
                <w:sz w:val="20"/>
                <w:szCs w:val="20"/>
              </w:rPr>
              <w:t>Типовые конфигурации</w:t>
            </w:r>
          </w:p>
        </w:tc>
        <w:tc>
          <w:tcPr>
            <w:tcW w:w="6095" w:type="dxa"/>
            <w:vAlign w:val="center"/>
          </w:tcPr>
          <w:p w14:paraId="4F638DBB" w14:textId="77777777" w:rsidR="00CD70BA" w:rsidRPr="00510677" w:rsidRDefault="00CD70BA" w:rsidP="00CD70BA">
            <w:pPr>
              <w:spacing w:after="0" w:line="240" w:lineRule="auto"/>
              <w:rPr>
                <w:rFonts w:cs="Times New Roman"/>
                <w:sz w:val="20"/>
                <w:szCs w:val="20"/>
              </w:rPr>
            </w:pPr>
            <w:r>
              <w:rPr>
                <w:rFonts w:cs="Times New Roman"/>
                <w:sz w:val="20"/>
                <w:szCs w:val="20"/>
              </w:rPr>
              <w:t>Возможность создавать типовые конфигурации и образы гостевых машин</w:t>
            </w:r>
          </w:p>
        </w:tc>
        <w:tc>
          <w:tcPr>
            <w:tcW w:w="1275" w:type="dxa"/>
          </w:tcPr>
          <w:p w14:paraId="39411135" w14:textId="77777777" w:rsidR="00CD70BA" w:rsidRPr="00510677" w:rsidRDefault="00CD70BA" w:rsidP="00CD70BA">
            <w:pPr>
              <w:spacing w:after="0" w:line="240" w:lineRule="auto"/>
              <w:jc w:val="center"/>
              <w:rPr>
                <w:rFonts w:cs="Times New Roman"/>
                <w:sz w:val="20"/>
                <w:szCs w:val="20"/>
              </w:rPr>
            </w:pPr>
            <w:r w:rsidRPr="005C408E">
              <w:rPr>
                <w:rFonts w:cs="Times New Roman"/>
                <w:sz w:val="20"/>
                <w:szCs w:val="20"/>
              </w:rPr>
              <w:t>Наличие</w:t>
            </w:r>
          </w:p>
        </w:tc>
      </w:tr>
      <w:tr w:rsidR="00BA028A" w:rsidRPr="00510677" w14:paraId="3EFD840F" w14:textId="77777777" w:rsidTr="008B2441">
        <w:tc>
          <w:tcPr>
            <w:tcW w:w="1129" w:type="dxa"/>
            <w:vAlign w:val="center"/>
          </w:tcPr>
          <w:p w14:paraId="312D6761" w14:textId="77777777" w:rsidR="00BA028A" w:rsidRPr="00510677" w:rsidRDefault="00BA028A" w:rsidP="00FC56CB">
            <w:pPr>
              <w:numPr>
                <w:ilvl w:val="0"/>
                <w:numId w:val="95"/>
              </w:numPr>
              <w:pBdr>
                <w:top w:val="nil"/>
                <w:left w:val="nil"/>
                <w:bottom w:val="nil"/>
                <w:right w:val="nil"/>
                <w:between w:val="nil"/>
              </w:pBdr>
              <w:suppressAutoHyphens w:val="0"/>
              <w:spacing w:after="0" w:line="240" w:lineRule="auto"/>
              <w:ind w:left="306"/>
              <w:jc w:val="both"/>
              <w:rPr>
                <w:rFonts w:cs="Times New Roman"/>
                <w:sz w:val="20"/>
                <w:szCs w:val="20"/>
              </w:rPr>
            </w:pPr>
          </w:p>
        </w:tc>
        <w:tc>
          <w:tcPr>
            <w:tcW w:w="2269" w:type="dxa"/>
            <w:vAlign w:val="center"/>
          </w:tcPr>
          <w:p w14:paraId="35E3C2FD" w14:textId="77777777" w:rsidR="00BA028A" w:rsidRPr="00C60A6D" w:rsidRDefault="00925677" w:rsidP="00FC56CB">
            <w:pPr>
              <w:spacing w:after="0" w:line="240" w:lineRule="auto"/>
              <w:rPr>
                <w:rFonts w:cs="Times New Roman"/>
                <w:sz w:val="20"/>
                <w:szCs w:val="20"/>
              </w:rPr>
            </w:pPr>
            <w:r w:rsidRPr="00C60A6D">
              <w:rPr>
                <w:rFonts w:cs="Times New Roman"/>
                <w:sz w:val="20"/>
                <w:szCs w:val="20"/>
              </w:rPr>
              <w:t>Универсальность подсистемы хранения данных</w:t>
            </w:r>
          </w:p>
        </w:tc>
        <w:tc>
          <w:tcPr>
            <w:tcW w:w="6095" w:type="dxa"/>
            <w:vAlign w:val="center"/>
          </w:tcPr>
          <w:p w14:paraId="7DBC3A13" w14:textId="77777777" w:rsidR="001A7807" w:rsidRPr="00C60A6D" w:rsidRDefault="00B009A2" w:rsidP="00F07FFD">
            <w:pPr>
              <w:suppressAutoHyphens w:val="0"/>
              <w:spacing w:after="0" w:line="240" w:lineRule="auto"/>
              <w:contextualSpacing/>
              <w:rPr>
                <w:rFonts w:cs="Times New Roman"/>
                <w:sz w:val="20"/>
                <w:szCs w:val="20"/>
              </w:rPr>
            </w:pPr>
            <w:r w:rsidRPr="00C60A6D">
              <w:rPr>
                <w:rFonts w:cs="Times New Roman"/>
                <w:sz w:val="20"/>
                <w:szCs w:val="20"/>
              </w:rPr>
              <w:t>Одновременно должны обеспечиваться следующие возможности:</w:t>
            </w:r>
          </w:p>
        </w:tc>
        <w:tc>
          <w:tcPr>
            <w:tcW w:w="1275" w:type="dxa"/>
            <w:vAlign w:val="center"/>
          </w:tcPr>
          <w:p w14:paraId="390CE6C2" w14:textId="77777777" w:rsidR="00BA028A" w:rsidRPr="00C60A6D" w:rsidRDefault="00BA028A" w:rsidP="00FC56CB">
            <w:pPr>
              <w:spacing w:after="0" w:line="240" w:lineRule="auto"/>
              <w:jc w:val="center"/>
              <w:rPr>
                <w:rFonts w:cs="Times New Roman"/>
                <w:sz w:val="20"/>
                <w:szCs w:val="20"/>
              </w:rPr>
            </w:pPr>
          </w:p>
        </w:tc>
      </w:tr>
      <w:tr w:rsidR="00473393" w:rsidRPr="00510677" w14:paraId="4BD5A7D4" w14:textId="77777777" w:rsidTr="008B2441">
        <w:tc>
          <w:tcPr>
            <w:tcW w:w="1129" w:type="dxa"/>
            <w:vAlign w:val="center"/>
          </w:tcPr>
          <w:p w14:paraId="1EBFF64A" w14:textId="77777777" w:rsidR="00473393" w:rsidRPr="00510677" w:rsidRDefault="00473393" w:rsidP="00473393">
            <w:pPr>
              <w:pBdr>
                <w:top w:val="nil"/>
                <w:left w:val="nil"/>
                <w:bottom w:val="nil"/>
                <w:right w:val="nil"/>
                <w:between w:val="nil"/>
              </w:pBdr>
              <w:suppressAutoHyphens w:val="0"/>
              <w:spacing w:after="0" w:line="240" w:lineRule="auto"/>
              <w:ind w:left="306"/>
              <w:jc w:val="both"/>
              <w:rPr>
                <w:rFonts w:cs="Times New Roman"/>
                <w:sz w:val="20"/>
                <w:szCs w:val="20"/>
              </w:rPr>
            </w:pPr>
            <w:r>
              <w:rPr>
                <w:rFonts w:cs="Times New Roman"/>
                <w:sz w:val="20"/>
                <w:szCs w:val="20"/>
              </w:rPr>
              <w:t>ФТ-6.1</w:t>
            </w:r>
          </w:p>
        </w:tc>
        <w:tc>
          <w:tcPr>
            <w:tcW w:w="2269" w:type="dxa"/>
            <w:vAlign w:val="center"/>
          </w:tcPr>
          <w:p w14:paraId="45582942" w14:textId="77777777" w:rsidR="00473393" w:rsidRPr="00C60A6D" w:rsidRDefault="00473393" w:rsidP="00473393">
            <w:pPr>
              <w:spacing w:after="0" w:line="240" w:lineRule="auto"/>
              <w:rPr>
                <w:rFonts w:cs="Times New Roman"/>
                <w:sz w:val="20"/>
                <w:szCs w:val="20"/>
              </w:rPr>
            </w:pPr>
          </w:p>
        </w:tc>
        <w:tc>
          <w:tcPr>
            <w:tcW w:w="6095" w:type="dxa"/>
            <w:vAlign w:val="center"/>
          </w:tcPr>
          <w:p w14:paraId="6233A18A" w14:textId="77777777" w:rsidR="00473393" w:rsidRPr="00C60A6D" w:rsidDel="00DC0359" w:rsidRDefault="00473393" w:rsidP="00473393">
            <w:pPr>
              <w:suppressAutoHyphens w:val="0"/>
              <w:spacing w:after="0" w:line="240" w:lineRule="auto"/>
              <w:ind w:left="314"/>
              <w:contextualSpacing/>
              <w:rPr>
                <w:rFonts w:cs="Times New Roman"/>
                <w:sz w:val="20"/>
                <w:szCs w:val="20"/>
              </w:rPr>
            </w:pPr>
            <w:r w:rsidRPr="00C60A6D">
              <w:rPr>
                <w:rFonts w:cs="Times New Roman"/>
                <w:sz w:val="20"/>
                <w:szCs w:val="20"/>
              </w:rPr>
              <w:t>Возможность подсистемы хранения предоставлять блочный вид доступа</w:t>
            </w:r>
          </w:p>
        </w:tc>
        <w:tc>
          <w:tcPr>
            <w:tcW w:w="1275" w:type="dxa"/>
          </w:tcPr>
          <w:p w14:paraId="71C91FCB" w14:textId="77777777" w:rsidR="00473393" w:rsidRPr="00C60A6D" w:rsidRDefault="00473393" w:rsidP="00473393">
            <w:pPr>
              <w:spacing w:after="0" w:line="240" w:lineRule="auto"/>
              <w:jc w:val="center"/>
              <w:rPr>
                <w:rFonts w:cs="Times New Roman"/>
                <w:sz w:val="20"/>
                <w:szCs w:val="20"/>
              </w:rPr>
            </w:pPr>
            <w:r w:rsidRPr="0026599B">
              <w:rPr>
                <w:rFonts w:cs="Times New Roman"/>
                <w:sz w:val="20"/>
                <w:szCs w:val="20"/>
              </w:rPr>
              <w:t>Наличие</w:t>
            </w:r>
          </w:p>
        </w:tc>
      </w:tr>
      <w:tr w:rsidR="00473393" w:rsidRPr="00510677" w14:paraId="3CE36BBB" w14:textId="77777777" w:rsidTr="008B2441">
        <w:tc>
          <w:tcPr>
            <w:tcW w:w="1129" w:type="dxa"/>
            <w:vAlign w:val="center"/>
          </w:tcPr>
          <w:p w14:paraId="5E945E3C" w14:textId="77777777" w:rsidR="00473393" w:rsidRPr="00510677" w:rsidRDefault="00473393" w:rsidP="00473393">
            <w:pPr>
              <w:pBdr>
                <w:top w:val="nil"/>
                <w:left w:val="nil"/>
                <w:bottom w:val="nil"/>
                <w:right w:val="nil"/>
                <w:between w:val="nil"/>
              </w:pBdr>
              <w:suppressAutoHyphens w:val="0"/>
              <w:spacing w:after="0" w:line="240" w:lineRule="auto"/>
              <w:ind w:left="306"/>
              <w:jc w:val="both"/>
              <w:rPr>
                <w:rFonts w:cs="Times New Roman"/>
                <w:sz w:val="20"/>
                <w:szCs w:val="20"/>
              </w:rPr>
            </w:pPr>
            <w:r>
              <w:rPr>
                <w:rFonts w:cs="Times New Roman"/>
                <w:sz w:val="20"/>
                <w:szCs w:val="20"/>
              </w:rPr>
              <w:t>ФТ-6.2</w:t>
            </w:r>
          </w:p>
        </w:tc>
        <w:tc>
          <w:tcPr>
            <w:tcW w:w="2269" w:type="dxa"/>
            <w:vAlign w:val="center"/>
          </w:tcPr>
          <w:p w14:paraId="7CF0050D" w14:textId="77777777" w:rsidR="00473393" w:rsidRPr="00C60A6D" w:rsidRDefault="00473393" w:rsidP="00473393">
            <w:pPr>
              <w:spacing w:after="0" w:line="240" w:lineRule="auto"/>
              <w:rPr>
                <w:rFonts w:cs="Times New Roman"/>
                <w:sz w:val="20"/>
                <w:szCs w:val="20"/>
              </w:rPr>
            </w:pPr>
          </w:p>
        </w:tc>
        <w:tc>
          <w:tcPr>
            <w:tcW w:w="6095" w:type="dxa"/>
            <w:vAlign w:val="center"/>
          </w:tcPr>
          <w:p w14:paraId="1EFEBB16" w14:textId="77777777" w:rsidR="00473393" w:rsidRPr="00C60A6D" w:rsidRDefault="00473393" w:rsidP="00473393">
            <w:pPr>
              <w:suppressAutoHyphens w:val="0"/>
              <w:spacing w:after="0" w:line="240" w:lineRule="auto"/>
              <w:ind w:left="314"/>
              <w:contextualSpacing/>
              <w:rPr>
                <w:rFonts w:cs="Times New Roman"/>
                <w:sz w:val="20"/>
                <w:szCs w:val="20"/>
              </w:rPr>
            </w:pPr>
            <w:r w:rsidRPr="00C60A6D">
              <w:rPr>
                <w:rFonts w:cs="Times New Roman"/>
                <w:sz w:val="20"/>
                <w:szCs w:val="20"/>
              </w:rPr>
              <w:t>Возможность подсистемы хранения предоставлять файловый вид доступа</w:t>
            </w:r>
          </w:p>
        </w:tc>
        <w:tc>
          <w:tcPr>
            <w:tcW w:w="1275" w:type="dxa"/>
          </w:tcPr>
          <w:p w14:paraId="2D5BFC1B" w14:textId="77777777" w:rsidR="00473393" w:rsidRPr="00C60A6D" w:rsidRDefault="00473393" w:rsidP="00473393">
            <w:pPr>
              <w:spacing w:after="0" w:line="240" w:lineRule="auto"/>
              <w:jc w:val="center"/>
              <w:rPr>
                <w:rFonts w:cs="Times New Roman"/>
                <w:sz w:val="20"/>
                <w:szCs w:val="20"/>
              </w:rPr>
            </w:pPr>
            <w:r w:rsidRPr="0026599B">
              <w:rPr>
                <w:rFonts w:cs="Times New Roman"/>
                <w:sz w:val="20"/>
                <w:szCs w:val="20"/>
              </w:rPr>
              <w:t>Наличие</w:t>
            </w:r>
          </w:p>
        </w:tc>
      </w:tr>
      <w:tr w:rsidR="00473393" w:rsidRPr="00510677" w14:paraId="2D3441DC" w14:textId="77777777" w:rsidTr="008B2441">
        <w:tc>
          <w:tcPr>
            <w:tcW w:w="1129" w:type="dxa"/>
          </w:tcPr>
          <w:p w14:paraId="7BA8A931" w14:textId="77777777" w:rsidR="00473393" w:rsidRPr="00510677" w:rsidRDefault="00473393" w:rsidP="00473393">
            <w:pPr>
              <w:pBdr>
                <w:top w:val="nil"/>
                <w:left w:val="nil"/>
                <w:bottom w:val="nil"/>
                <w:right w:val="nil"/>
                <w:between w:val="nil"/>
              </w:pBdr>
              <w:suppressAutoHyphens w:val="0"/>
              <w:spacing w:after="0" w:line="240" w:lineRule="auto"/>
              <w:ind w:left="306"/>
              <w:jc w:val="both"/>
              <w:rPr>
                <w:rFonts w:cs="Times New Roman"/>
                <w:sz w:val="20"/>
                <w:szCs w:val="20"/>
              </w:rPr>
            </w:pPr>
            <w:r w:rsidRPr="00F77D3E">
              <w:rPr>
                <w:rFonts w:cs="Times New Roman"/>
                <w:sz w:val="20"/>
                <w:szCs w:val="20"/>
              </w:rPr>
              <w:t>ФТ-6.</w:t>
            </w:r>
            <w:r>
              <w:rPr>
                <w:rFonts w:cs="Times New Roman"/>
                <w:sz w:val="20"/>
                <w:szCs w:val="20"/>
              </w:rPr>
              <w:t>3</w:t>
            </w:r>
          </w:p>
        </w:tc>
        <w:tc>
          <w:tcPr>
            <w:tcW w:w="2269" w:type="dxa"/>
            <w:vAlign w:val="center"/>
          </w:tcPr>
          <w:p w14:paraId="106FA8DA" w14:textId="77777777" w:rsidR="00473393" w:rsidRPr="00C60A6D" w:rsidRDefault="00473393" w:rsidP="00473393">
            <w:pPr>
              <w:spacing w:after="0" w:line="240" w:lineRule="auto"/>
              <w:rPr>
                <w:rFonts w:cs="Times New Roman"/>
                <w:sz w:val="20"/>
                <w:szCs w:val="20"/>
              </w:rPr>
            </w:pPr>
          </w:p>
        </w:tc>
        <w:tc>
          <w:tcPr>
            <w:tcW w:w="6095" w:type="dxa"/>
            <w:vAlign w:val="center"/>
          </w:tcPr>
          <w:p w14:paraId="26AD63FA" w14:textId="77777777" w:rsidR="00473393" w:rsidRPr="00C60A6D" w:rsidRDefault="00473393" w:rsidP="00473393">
            <w:pPr>
              <w:suppressAutoHyphens w:val="0"/>
              <w:spacing w:after="0" w:line="240" w:lineRule="auto"/>
              <w:ind w:left="314"/>
              <w:contextualSpacing/>
              <w:rPr>
                <w:rFonts w:cs="Times New Roman"/>
                <w:sz w:val="20"/>
                <w:szCs w:val="20"/>
              </w:rPr>
            </w:pPr>
            <w:r w:rsidRPr="00C60A6D">
              <w:rPr>
                <w:rFonts w:cs="Times New Roman"/>
                <w:sz w:val="20"/>
                <w:szCs w:val="20"/>
              </w:rPr>
              <w:t>Возможность подсистемы хранения предоставлять объектный вид доступа</w:t>
            </w:r>
          </w:p>
        </w:tc>
        <w:tc>
          <w:tcPr>
            <w:tcW w:w="1275" w:type="dxa"/>
          </w:tcPr>
          <w:p w14:paraId="64E12ACF" w14:textId="77777777" w:rsidR="00473393" w:rsidRPr="00C60A6D" w:rsidRDefault="00473393" w:rsidP="00473393">
            <w:pPr>
              <w:spacing w:after="0" w:line="240" w:lineRule="auto"/>
              <w:jc w:val="center"/>
              <w:rPr>
                <w:rFonts w:cs="Times New Roman"/>
                <w:sz w:val="20"/>
                <w:szCs w:val="20"/>
              </w:rPr>
            </w:pPr>
            <w:r w:rsidRPr="0026599B">
              <w:rPr>
                <w:rFonts w:cs="Times New Roman"/>
                <w:sz w:val="20"/>
                <w:szCs w:val="20"/>
              </w:rPr>
              <w:t>Наличие</w:t>
            </w:r>
          </w:p>
        </w:tc>
      </w:tr>
      <w:tr w:rsidR="00473393" w:rsidRPr="00510677" w14:paraId="5CA45C48" w14:textId="77777777" w:rsidTr="008B2441">
        <w:tc>
          <w:tcPr>
            <w:tcW w:w="1129" w:type="dxa"/>
          </w:tcPr>
          <w:p w14:paraId="48CF55A9" w14:textId="77777777" w:rsidR="00473393" w:rsidRPr="00510677" w:rsidRDefault="00473393" w:rsidP="00473393">
            <w:pPr>
              <w:pBdr>
                <w:top w:val="nil"/>
                <w:left w:val="nil"/>
                <w:bottom w:val="nil"/>
                <w:right w:val="nil"/>
                <w:between w:val="nil"/>
              </w:pBdr>
              <w:suppressAutoHyphens w:val="0"/>
              <w:spacing w:after="0" w:line="240" w:lineRule="auto"/>
              <w:ind w:left="306"/>
              <w:jc w:val="both"/>
              <w:rPr>
                <w:rFonts w:cs="Times New Roman"/>
                <w:sz w:val="20"/>
                <w:szCs w:val="20"/>
              </w:rPr>
            </w:pPr>
            <w:r w:rsidRPr="00F77D3E">
              <w:rPr>
                <w:rFonts w:cs="Times New Roman"/>
                <w:sz w:val="20"/>
                <w:szCs w:val="20"/>
              </w:rPr>
              <w:t>ФТ-6.</w:t>
            </w:r>
            <w:r>
              <w:rPr>
                <w:rFonts w:cs="Times New Roman"/>
                <w:sz w:val="20"/>
                <w:szCs w:val="20"/>
              </w:rPr>
              <w:t>4</w:t>
            </w:r>
          </w:p>
        </w:tc>
        <w:tc>
          <w:tcPr>
            <w:tcW w:w="2269" w:type="dxa"/>
            <w:vAlign w:val="center"/>
          </w:tcPr>
          <w:p w14:paraId="55160BD6" w14:textId="77777777" w:rsidR="00473393" w:rsidRPr="00C60A6D" w:rsidRDefault="00473393" w:rsidP="00473393">
            <w:pPr>
              <w:spacing w:after="0" w:line="240" w:lineRule="auto"/>
              <w:rPr>
                <w:rFonts w:cs="Times New Roman"/>
                <w:sz w:val="20"/>
                <w:szCs w:val="20"/>
              </w:rPr>
            </w:pPr>
          </w:p>
        </w:tc>
        <w:tc>
          <w:tcPr>
            <w:tcW w:w="6095" w:type="dxa"/>
            <w:vAlign w:val="center"/>
          </w:tcPr>
          <w:p w14:paraId="49D0E99B" w14:textId="77777777" w:rsidR="00473393" w:rsidRPr="00C60A6D" w:rsidRDefault="00473393" w:rsidP="00473393">
            <w:pPr>
              <w:suppressAutoHyphens w:val="0"/>
              <w:spacing w:after="0" w:line="240" w:lineRule="auto"/>
              <w:ind w:left="314"/>
              <w:contextualSpacing/>
              <w:rPr>
                <w:rFonts w:cs="Times New Roman"/>
                <w:sz w:val="20"/>
                <w:szCs w:val="20"/>
              </w:rPr>
            </w:pPr>
            <w:r w:rsidRPr="00C60A6D">
              <w:rPr>
                <w:rFonts w:cs="Times New Roman"/>
                <w:sz w:val="20"/>
                <w:szCs w:val="20"/>
              </w:rPr>
              <w:t>Возможность нативного использования подсистемы хранения данных с подсистемой виртуализации</w:t>
            </w:r>
          </w:p>
        </w:tc>
        <w:tc>
          <w:tcPr>
            <w:tcW w:w="1275" w:type="dxa"/>
          </w:tcPr>
          <w:p w14:paraId="6E9EC97B" w14:textId="77777777" w:rsidR="00473393" w:rsidRPr="00C60A6D" w:rsidRDefault="00473393" w:rsidP="00473393">
            <w:pPr>
              <w:spacing w:after="0" w:line="240" w:lineRule="auto"/>
              <w:jc w:val="center"/>
              <w:rPr>
                <w:rFonts w:cs="Times New Roman"/>
                <w:sz w:val="20"/>
                <w:szCs w:val="20"/>
              </w:rPr>
            </w:pPr>
            <w:r w:rsidRPr="0026599B">
              <w:rPr>
                <w:rFonts w:cs="Times New Roman"/>
                <w:sz w:val="20"/>
                <w:szCs w:val="20"/>
              </w:rPr>
              <w:t>Наличие</w:t>
            </w:r>
          </w:p>
        </w:tc>
      </w:tr>
      <w:tr w:rsidR="00473393" w:rsidRPr="00510677" w14:paraId="382B9EA1" w14:textId="77777777" w:rsidTr="008B2441">
        <w:tc>
          <w:tcPr>
            <w:tcW w:w="1129" w:type="dxa"/>
          </w:tcPr>
          <w:p w14:paraId="287525E0" w14:textId="77777777" w:rsidR="00473393" w:rsidRPr="00510677" w:rsidRDefault="00473393" w:rsidP="00473393">
            <w:pPr>
              <w:pBdr>
                <w:top w:val="nil"/>
                <w:left w:val="nil"/>
                <w:bottom w:val="nil"/>
                <w:right w:val="nil"/>
                <w:between w:val="nil"/>
              </w:pBdr>
              <w:suppressAutoHyphens w:val="0"/>
              <w:spacing w:after="0" w:line="240" w:lineRule="auto"/>
              <w:ind w:left="306"/>
              <w:jc w:val="both"/>
              <w:rPr>
                <w:rFonts w:cs="Times New Roman"/>
                <w:sz w:val="20"/>
                <w:szCs w:val="20"/>
              </w:rPr>
            </w:pPr>
            <w:r w:rsidRPr="00F77D3E">
              <w:rPr>
                <w:rFonts w:cs="Times New Roman"/>
                <w:sz w:val="20"/>
                <w:szCs w:val="20"/>
              </w:rPr>
              <w:t>ФТ-6.</w:t>
            </w:r>
            <w:r>
              <w:rPr>
                <w:rFonts w:cs="Times New Roman"/>
                <w:sz w:val="20"/>
                <w:szCs w:val="20"/>
              </w:rPr>
              <w:t>5</w:t>
            </w:r>
          </w:p>
        </w:tc>
        <w:tc>
          <w:tcPr>
            <w:tcW w:w="2269" w:type="dxa"/>
            <w:vAlign w:val="center"/>
          </w:tcPr>
          <w:p w14:paraId="313AD58C" w14:textId="77777777" w:rsidR="00473393" w:rsidRPr="00C60A6D" w:rsidRDefault="00473393" w:rsidP="00473393">
            <w:pPr>
              <w:spacing w:after="0" w:line="240" w:lineRule="auto"/>
              <w:rPr>
                <w:rFonts w:cs="Times New Roman"/>
                <w:sz w:val="20"/>
                <w:szCs w:val="20"/>
              </w:rPr>
            </w:pPr>
          </w:p>
        </w:tc>
        <w:tc>
          <w:tcPr>
            <w:tcW w:w="6095" w:type="dxa"/>
            <w:vAlign w:val="center"/>
          </w:tcPr>
          <w:p w14:paraId="391F272A" w14:textId="3A99D12F" w:rsidR="00473393" w:rsidRPr="00C60A6D" w:rsidRDefault="00473393" w:rsidP="00284D19">
            <w:pPr>
              <w:suppressAutoHyphens w:val="0"/>
              <w:spacing w:after="0" w:line="240" w:lineRule="auto"/>
              <w:ind w:left="314"/>
              <w:contextualSpacing/>
              <w:rPr>
                <w:rFonts w:cs="Times New Roman"/>
                <w:sz w:val="20"/>
                <w:szCs w:val="20"/>
              </w:rPr>
            </w:pPr>
            <w:r w:rsidRPr="00C60A6D">
              <w:rPr>
                <w:rFonts w:cs="Times New Roman"/>
                <w:sz w:val="20"/>
                <w:szCs w:val="20"/>
              </w:rPr>
              <w:t xml:space="preserve">Возможность нативного использования подсистемы хранения данных с системой </w:t>
            </w:r>
            <w:proofErr w:type="spellStart"/>
            <w:r w:rsidRPr="00C60A6D">
              <w:rPr>
                <w:rFonts w:cs="Times New Roman"/>
                <w:sz w:val="20"/>
                <w:szCs w:val="20"/>
              </w:rPr>
              <w:t>оркестрации</w:t>
            </w:r>
            <w:proofErr w:type="spellEnd"/>
            <w:r w:rsidRPr="00C60A6D">
              <w:rPr>
                <w:rFonts w:cs="Times New Roman"/>
                <w:sz w:val="20"/>
                <w:szCs w:val="20"/>
              </w:rPr>
              <w:t xml:space="preserve"> </w:t>
            </w:r>
            <w:proofErr w:type="spellStart"/>
            <w:r w:rsidRPr="00C60A6D">
              <w:rPr>
                <w:rFonts w:cs="Times New Roman"/>
                <w:sz w:val="20"/>
                <w:szCs w:val="20"/>
              </w:rPr>
              <w:t>контейнеризованных</w:t>
            </w:r>
            <w:proofErr w:type="spellEnd"/>
            <w:r w:rsidRPr="00C60A6D">
              <w:rPr>
                <w:rFonts w:cs="Times New Roman"/>
                <w:sz w:val="20"/>
                <w:szCs w:val="20"/>
              </w:rPr>
              <w:t xml:space="preserve"> </w:t>
            </w:r>
            <w:r w:rsidRPr="00C60A6D">
              <w:rPr>
                <w:rFonts w:cs="Times New Roman"/>
                <w:sz w:val="20"/>
                <w:szCs w:val="20"/>
              </w:rPr>
              <w:lastRenderedPageBreak/>
              <w:t>приложений «</w:t>
            </w:r>
            <w:proofErr w:type="spellStart"/>
            <w:r w:rsidRPr="00C60A6D">
              <w:rPr>
                <w:rFonts w:cs="Times New Roman"/>
                <w:sz w:val="20"/>
                <w:szCs w:val="20"/>
              </w:rPr>
              <w:t>kubernetes</w:t>
            </w:r>
            <w:proofErr w:type="spellEnd"/>
            <w:r w:rsidRPr="00C60A6D">
              <w:rPr>
                <w:rFonts w:cs="Times New Roman"/>
                <w:sz w:val="20"/>
                <w:szCs w:val="20"/>
              </w:rPr>
              <w:t>»</w:t>
            </w:r>
            <w:r w:rsidR="00284D19" w:rsidRPr="00284D19">
              <w:rPr>
                <w:rFonts w:ascii="Calibri" w:eastAsia="Calibri" w:hAnsi="Calibri" w:cs="Calibri"/>
                <w:color w:val="1F497D"/>
                <w:kern w:val="0"/>
                <w:sz w:val="22"/>
                <w:szCs w:val="22"/>
                <w:lang w:eastAsia="en-US" w:bidi="ar-SA"/>
              </w:rPr>
              <w:t xml:space="preserve"> </w:t>
            </w:r>
            <w:r w:rsidR="00284D19" w:rsidRPr="00284D19">
              <w:rPr>
                <w:rFonts w:cs="Times New Roman"/>
                <w:sz w:val="20"/>
                <w:szCs w:val="20"/>
              </w:rPr>
              <w:t>(поставка эквивалента не допускается в связи с необходимостью обеспечения совместимости с ранее установленным оборудованием и программным обеспечением)</w:t>
            </w:r>
          </w:p>
        </w:tc>
        <w:tc>
          <w:tcPr>
            <w:tcW w:w="1275" w:type="dxa"/>
          </w:tcPr>
          <w:p w14:paraId="7B2E3EC9" w14:textId="77777777" w:rsidR="00473393" w:rsidRPr="00C60A6D" w:rsidRDefault="00473393" w:rsidP="00473393">
            <w:pPr>
              <w:spacing w:after="0" w:line="240" w:lineRule="auto"/>
              <w:jc w:val="center"/>
              <w:rPr>
                <w:rFonts w:cs="Times New Roman"/>
                <w:sz w:val="20"/>
                <w:szCs w:val="20"/>
              </w:rPr>
            </w:pPr>
            <w:r w:rsidRPr="0026599B">
              <w:rPr>
                <w:rFonts w:cs="Times New Roman"/>
                <w:sz w:val="20"/>
                <w:szCs w:val="20"/>
              </w:rPr>
              <w:lastRenderedPageBreak/>
              <w:t>Наличие</w:t>
            </w:r>
          </w:p>
        </w:tc>
      </w:tr>
      <w:tr w:rsidR="00473393" w:rsidRPr="00510677" w14:paraId="30DE7229" w14:textId="77777777" w:rsidTr="008B2441">
        <w:tc>
          <w:tcPr>
            <w:tcW w:w="1129" w:type="dxa"/>
            <w:vAlign w:val="center"/>
          </w:tcPr>
          <w:p w14:paraId="7C7158D5" w14:textId="77777777" w:rsidR="00473393" w:rsidRPr="00510677" w:rsidRDefault="00473393" w:rsidP="00473393">
            <w:pPr>
              <w:numPr>
                <w:ilvl w:val="0"/>
                <w:numId w:val="95"/>
              </w:numPr>
              <w:pBdr>
                <w:top w:val="nil"/>
                <w:left w:val="nil"/>
                <w:bottom w:val="nil"/>
                <w:right w:val="nil"/>
                <w:between w:val="nil"/>
              </w:pBdr>
              <w:suppressAutoHyphens w:val="0"/>
              <w:spacing w:after="0" w:line="240" w:lineRule="auto"/>
              <w:ind w:left="306"/>
              <w:jc w:val="both"/>
              <w:rPr>
                <w:rFonts w:cs="Times New Roman"/>
                <w:sz w:val="20"/>
                <w:szCs w:val="20"/>
              </w:rPr>
            </w:pPr>
          </w:p>
        </w:tc>
        <w:tc>
          <w:tcPr>
            <w:tcW w:w="2269" w:type="dxa"/>
            <w:vAlign w:val="center"/>
          </w:tcPr>
          <w:p w14:paraId="2369D51F" w14:textId="77777777" w:rsidR="00473393" w:rsidRPr="00510677" w:rsidRDefault="00473393" w:rsidP="00473393">
            <w:pPr>
              <w:spacing w:after="0" w:line="240" w:lineRule="auto"/>
              <w:rPr>
                <w:rFonts w:cs="Times New Roman"/>
                <w:sz w:val="20"/>
                <w:szCs w:val="20"/>
              </w:rPr>
            </w:pPr>
            <w:r>
              <w:rPr>
                <w:rFonts w:cs="Times New Roman"/>
                <w:sz w:val="20"/>
                <w:szCs w:val="20"/>
              </w:rPr>
              <w:t>Управление размещением гостевых машин</w:t>
            </w:r>
          </w:p>
        </w:tc>
        <w:tc>
          <w:tcPr>
            <w:tcW w:w="6095" w:type="dxa"/>
            <w:vAlign w:val="center"/>
          </w:tcPr>
          <w:p w14:paraId="2E21D5E9" w14:textId="77777777" w:rsidR="00473393" w:rsidRPr="00510677" w:rsidRDefault="00473393" w:rsidP="00473393">
            <w:pPr>
              <w:suppressAutoHyphens w:val="0"/>
              <w:spacing w:after="0" w:line="240" w:lineRule="auto"/>
              <w:contextualSpacing/>
              <w:rPr>
                <w:rFonts w:cs="Times New Roman"/>
                <w:sz w:val="20"/>
                <w:szCs w:val="20"/>
              </w:rPr>
            </w:pPr>
            <w:r w:rsidRPr="00925677">
              <w:rPr>
                <w:rFonts w:cs="Times New Roman"/>
                <w:sz w:val="20"/>
                <w:szCs w:val="20"/>
              </w:rPr>
              <w:t xml:space="preserve">Возможность создания правил распределения </w:t>
            </w:r>
            <w:r>
              <w:rPr>
                <w:rFonts w:cs="Times New Roman"/>
                <w:sz w:val="20"/>
                <w:szCs w:val="20"/>
              </w:rPr>
              <w:t>гостевых</w:t>
            </w:r>
            <w:r w:rsidRPr="00925677">
              <w:rPr>
                <w:rFonts w:cs="Times New Roman"/>
                <w:sz w:val="20"/>
                <w:szCs w:val="20"/>
              </w:rPr>
              <w:t xml:space="preserve"> машин в кластере (агрегация хостов, аффинити </w:t>
            </w:r>
            <w:r>
              <w:rPr>
                <w:rFonts w:cs="Times New Roman"/>
                <w:sz w:val="20"/>
                <w:szCs w:val="20"/>
              </w:rPr>
              <w:t>(</w:t>
            </w:r>
            <w:r>
              <w:rPr>
                <w:rFonts w:cs="Times New Roman"/>
                <w:sz w:val="20"/>
                <w:szCs w:val="20"/>
                <w:lang w:val="en-US"/>
              </w:rPr>
              <w:t>affinity</w:t>
            </w:r>
            <w:r w:rsidRPr="00F07FFD">
              <w:rPr>
                <w:rFonts w:cs="Times New Roman"/>
                <w:sz w:val="20"/>
                <w:szCs w:val="20"/>
              </w:rPr>
              <w:t xml:space="preserve">) </w:t>
            </w:r>
            <w:r w:rsidRPr="00925677">
              <w:rPr>
                <w:rFonts w:cs="Times New Roman"/>
                <w:sz w:val="20"/>
                <w:szCs w:val="20"/>
              </w:rPr>
              <w:t xml:space="preserve">и </w:t>
            </w:r>
            <w:proofErr w:type="spellStart"/>
            <w:r w:rsidRPr="00925677">
              <w:rPr>
                <w:rFonts w:cs="Times New Roman"/>
                <w:sz w:val="20"/>
                <w:szCs w:val="20"/>
              </w:rPr>
              <w:t>антиаффинити</w:t>
            </w:r>
            <w:proofErr w:type="spellEnd"/>
            <w:r w:rsidRPr="00925677">
              <w:rPr>
                <w:rFonts w:cs="Times New Roman"/>
                <w:sz w:val="20"/>
                <w:szCs w:val="20"/>
              </w:rPr>
              <w:t xml:space="preserve"> </w:t>
            </w:r>
            <w:r w:rsidRPr="00F07FFD">
              <w:rPr>
                <w:rFonts w:cs="Times New Roman"/>
                <w:sz w:val="20"/>
                <w:szCs w:val="20"/>
              </w:rPr>
              <w:t>(</w:t>
            </w:r>
            <w:r>
              <w:rPr>
                <w:rFonts w:cs="Times New Roman"/>
                <w:sz w:val="20"/>
                <w:szCs w:val="20"/>
                <w:lang w:val="en-US"/>
              </w:rPr>
              <w:t>anti</w:t>
            </w:r>
            <w:r w:rsidRPr="00F07FFD">
              <w:rPr>
                <w:rFonts w:cs="Times New Roman"/>
                <w:sz w:val="20"/>
                <w:szCs w:val="20"/>
              </w:rPr>
              <w:t>-</w:t>
            </w:r>
            <w:r>
              <w:rPr>
                <w:rFonts w:cs="Times New Roman"/>
                <w:sz w:val="20"/>
                <w:szCs w:val="20"/>
                <w:lang w:val="en-US"/>
              </w:rPr>
              <w:t>affinity</w:t>
            </w:r>
            <w:r w:rsidRPr="00F07FFD">
              <w:rPr>
                <w:rFonts w:cs="Times New Roman"/>
                <w:sz w:val="20"/>
                <w:szCs w:val="20"/>
              </w:rPr>
              <w:t xml:space="preserve">) </w:t>
            </w:r>
            <w:r w:rsidRPr="00925677">
              <w:rPr>
                <w:rFonts w:cs="Times New Roman"/>
                <w:sz w:val="20"/>
                <w:szCs w:val="20"/>
              </w:rPr>
              <w:t>правила)</w:t>
            </w:r>
          </w:p>
        </w:tc>
        <w:tc>
          <w:tcPr>
            <w:tcW w:w="1275" w:type="dxa"/>
          </w:tcPr>
          <w:p w14:paraId="631828B4" w14:textId="77777777" w:rsidR="00473393" w:rsidRPr="00510677" w:rsidRDefault="00473393" w:rsidP="00473393">
            <w:pPr>
              <w:spacing w:after="0" w:line="240" w:lineRule="auto"/>
              <w:jc w:val="center"/>
              <w:rPr>
                <w:rFonts w:cs="Times New Roman"/>
                <w:sz w:val="20"/>
                <w:szCs w:val="20"/>
              </w:rPr>
            </w:pPr>
            <w:r w:rsidRPr="0026599B">
              <w:rPr>
                <w:rFonts w:cs="Times New Roman"/>
                <w:sz w:val="20"/>
                <w:szCs w:val="20"/>
              </w:rPr>
              <w:t>Наличие</w:t>
            </w:r>
          </w:p>
        </w:tc>
      </w:tr>
      <w:tr w:rsidR="00B009A2" w:rsidRPr="00510677" w14:paraId="6D8BB7FE" w14:textId="77777777" w:rsidTr="008B2441">
        <w:tc>
          <w:tcPr>
            <w:tcW w:w="1129" w:type="dxa"/>
            <w:vAlign w:val="center"/>
          </w:tcPr>
          <w:p w14:paraId="60CE5088" w14:textId="77777777" w:rsidR="00B009A2" w:rsidRPr="00510677" w:rsidRDefault="00B009A2" w:rsidP="00B009A2">
            <w:pPr>
              <w:numPr>
                <w:ilvl w:val="0"/>
                <w:numId w:val="95"/>
              </w:numPr>
              <w:pBdr>
                <w:top w:val="nil"/>
                <w:left w:val="nil"/>
                <w:bottom w:val="nil"/>
                <w:right w:val="nil"/>
                <w:between w:val="nil"/>
              </w:pBdr>
              <w:suppressAutoHyphens w:val="0"/>
              <w:spacing w:after="0" w:line="240" w:lineRule="auto"/>
              <w:ind w:left="306"/>
              <w:jc w:val="both"/>
              <w:rPr>
                <w:rFonts w:cs="Times New Roman"/>
                <w:sz w:val="20"/>
                <w:szCs w:val="20"/>
              </w:rPr>
            </w:pPr>
          </w:p>
        </w:tc>
        <w:tc>
          <w:tcPr>
            <w:tcW w:w="2269" w:type="dxa"/>
            <w:vAlign w:val="center"/>
          </w:tcPr>
          <w:p w14:paraId="65F44FBD" w14:textId="77777777" w:rsidR="00B009A2" w:rsidRPr="00510677" w:rsidRDefault="00B009A2" w:rsidP="00B009A2">
            <w:pPr>
              <w:spacing w:after="0" w:line="240" w:lineRule="auto"/>
              <w:rPr>
                <w:rFonts w:cs="Times New Roman"/>
                <w:sz w:val="20"/>
                <w:szCs w:val="20"/>
              </w:rPr>
            </w:pPr>
            <w:r w:rsidRPr="00510677">
              <w:rPr>
                <w:rFonts w:cs="Times New Roman"/>
                <w:sz w:val="20"/>
                <w:szCs w:val="20"/>
              </w:rPr>
              <w:t>Графический интерфейс</w:t>
            </w:r>
          </w:p>
        </w:tc>
        <w:tc>
          <w:tcPr>
            <w:tcW w:w="6095" w:type="dxa"/>
            <w:vAlign w:val="center"/>
          </w:tcPr>
          <w:p w14:paraId="68A3F9CC" w14:textId="77777777" w:rsidR="00B009A2" w:rsidRPr="00F07FFD" w:rsidRDefault="00B009A2" w:rsidP="00F07FFD">
            <w:pPr>
              <w:suppressAutoHyphens w:val="0"/>
              <w:spacing w:after="0" w:line="240" w:lineRule="auto"/>
              <w:contextualSpacing/>
              <w:rPr>
                <w:rFonts w:cs="Times New Roman"/>
                <w:sz w:val="20"/>
                <w:szCs w:val="20"/>
              </w:rPr>
            </w:pPr>
            <w:r w:rsidRPr="00510677">
              <w:rPr>
                <w:rFonts w:cs="Times New Roman"/>
                <w:sz w:val="20"/>
                <w:szCs w:val="20"/>
              </w:rPr>
              <w:t>Графический интерфейс должен предоставлять следующие возможности:</w:t>
            </w:r>
          </w:p>
        </w:tc>
        <w:tc>
          <w:tcPr>
            <w:tcW w:w="1275" w:type="dxa"/>
            <w:vAlign w:val="center"/>
          </w:tcPr>
          <w:p w14:paraId="75B2F5C7" w14:textId="77777777" w:rsidR="00B009A2" w:rsidRPr="00510677" w:rsidRDefault="00B009A2" w:rsidP="00B009A2">
            <w:pPr>
              <w:spacing w:after="0" w:line="240" w:lineRule="auto"/>
              <w:jc w:val="center"/>
              <w:rPr>
                <w:rFonts w:cs="Times New Roman"/>
                <w:sz w:val="20"/>
                <w:szCs w:val="20"/>
              </w:rPr>
            </w:pPr>
          </w:p>
        </w:tc>
      </w:tr>
      <w:tr w:rsidR="00473393" w:rsidRPr="00510677" w14:paraId="2F246B1F" w14:textId="77777777" w:rsidTr="008B2441">
        <w:tc>
          <w:tcPr>
            <w:tcW w:w="1129" w:type="dxa"/>
            <w:vAlign w:val="center"/>
          </w:tcPr>
          <w:p w14:paraId="241E9046" w14:textId="77777777" w:rsidR="00473393" w:rsidRPr="00510677" w:rsidRDefault="00473393" w:rsidP="00473393">
            <w:pPr>
              <w:pBdr>
                <w:top w:val="nil"/>
                <w:left w:val="nil"/>
                <w:bottom w:val="nil"/>
                <w:right w:val="nil"/>
                <w:between w:val="nil"/>
              </w:pBdr>
              <w:suppressAutoHyphens w:val="0"/>
              <w:spacing w:after="0" w:line="240" w:lineRule="auto"/>
              <w:ind w:left="306"/>
              <w:jc w:val="both"/>
              <w:rPr>
                <w:rFonts w:cs="Times New Roman"/>
                <w:sz w:val="20"/>
                <w:szCs w:val="20"/>
              </w:rPr>
            </w:pPr>
            <w:r>
              <w:rPr>
                <w:rFonts w:cs="Times New Roman"/>
                <w:sz w:val="20"/>
                <w:szCs w:val="20"/>
              </w:rPr>
              <w:t>ФТ-8.1</w:t>
            </w:r>
          </w:p>
        </w:tc>
        <w:tc>
          <w:tcPr>
            <w:tcW w:w="2269" w:type="dxa"/>
            <w:vAlign w:val="center"/>
          </w:tcPr>
          <w:p w14:paraId="439190CA" w14:textId="77777777" w:rsidR="00473393" w:rsidRPr="00510677" w:rsidRDefault="00473393" w:rsidP="00473393">
            <w:pPr>
              <w:spacing w:after="0" w:line="240" w:lineRule="auto"/>
              <w:rPr>
                <w:rFonts w:cs="Times New Roman"/>
                <w:sz w:val="20"/>
                <w:szCs w:val="20"/>
              </w:rPr>
            </w:pPr>
          </w:p>
        </w:tc>
        <w:tc>
          <w:tcPr>
            <w:tcW w:w="6095" w:type="dxa"/>
            <w:vAlign w:val="center"/>
          </w:tcPr>
          <w:p w14:paraId="426C7A89" w14:textId="77777777" w:rsidR="00473393" w:rsidRPr="00F07FFD" w:rsidRDefault="00473393" w:rsidP="00473393">
            <w:pPr>
              <w:suppressAutoHyphens w:val="0"/>
              <w:spacing w:after="0" w:line="240" w:lineRule="auto"/>
              <w:ind w:left="314"/>
              <w:contextualSpacing/>
              <w:rPr>
                <w:rFonts w:cs="Times New Roman"/>
                <w:sz w:val="20"/>
                <w:szCs w:val="20"/>
              </w:rPr>
            </w:pPr>
            <w:r w:rsidRPr="00F07FFD">
              <w:rPr>
                <w:rFonts w:cs="Times New Roman"/>
                <w:sz w:val="20"/>
                <w:szCs w:val="20"/>
              </w:rPr>
              <w:t>Управление виртуальными машинами (создание, включение, выключение, доступ к консоли, удаление)</w:t>
            </w:r>
          </w:p>
        </w:tc>
        <w:tc>
          <w:tcPr>
            <w:tcW w:w="1275" w:type="dxa"/>
          </w:tcPr>
          <w:p w14:paraId="56A5BBD9" w14:textId="77777777" w:rsidR="00473393" w:rsidRPr="00510677" w:rsidRDefault="00473393" w:rsidP="00473393">
            <w:pPr>
              <w:spacing w:after="0" w:line="240" w:lineRule="auto"/>
              <w:jc w:val="center"/>
              <w:rPr>
                <w:rFonts w:cs="Times New Roman"/>
                <w:sz w:val="20"/>
                <w:szCs w:val="20"/>
              </w:rPr>
            </w:pPr>
            <w:r w:rsidRPr="00344520">
              <w:rPr>
                <w:rFonts w:cs="Times New Roman"/>
                <w:sz w:val="20"/>
                <w:szCs w:val="20"/>
              </w:rPr>
              <w:t>Наличие</w:t>
            </w:r>
          </w:p>
        </w:tc>
      </w:tr>
      <w:tr w:rsidR="00473393" w:rsidRPr="00510677" w14:paraId="46E6E378" w14:textId="77777777" w:rsidTr="008B2441">
        <w:tc>
          <w:tcPr>
            <w:tcW w:w="1129" w:type="dxa"/>
            <w:vAlign w:val="center"/>
          </w:tcPr>
          <w:p w14:paraId="232E3E55" w14:textId="77777777" w:rsidR="00473393" w:rsidRPr="00510677" w:rsidRDefault="00473393" w:rsidP="00473393">
            <w:pPr>
              <w:pBdr>
                <w:top w:val="nil"/>
                <w:left w:val="nil"/>
                <w:bottom w:val="nil"/>
                <w:right w:val="nil"/>
                <w:between w:val="nil"/>
              </w:pBdr>
              <w:suppressAutoHyphens w:val="0"/>
              <w:spacing w:after="0" w:line="240" w:lineRule="auto"/>
              <w:ind w:left="306"/>
              <w:jc w:val="both"/>
              <w:rPr>
                <w:rFonts w:cs="Times New Roman"/>
                <w:sz w:val="20"/>
                <w:szCs w:val="20"/>
              </w:rPr>
            </w:pPr>
            <w:r>
              <w:rPr>
                <w:rFonts w:cs="Times New Roman"/>
                <w:sz w:val="20"/>
                <w:szCs w:val="20"/>
              </w:rPr>
              <w:t>ФТ-8.2</w:t>
            </w:r>
          </w:p>
        </w:tc>
        <w:tc>
          <w:tcPr>
            <w:tcW w:w="2269" w:type="dxa"/>
            <w:vAlign w:val="center"/>
          </w:tcPr>
          <w:p w14:paraId="401A13F4" w14:textId="77777777" w:rsidR="00473393" w:rsidRPr="00510677" w:rsidRDefault="00473393" w:rsidP="00473393">
            <w:pPr>
              <w:spacing w:after="0" w:line="240" w:lineRule="auto"/>
              <w:rPr>
                <w:rFonts w:cs="Times New Roman"/>
                <w:sz w:val="20"/>
                <w:szCs w:val="20"/>
              </w:rPr>
            </w:pPr>
          </w:p>
        </w:tc>
        <w:tc>
          <w:tcPr>
            <w:tcW w:w="6095" w:type="dxa"/>
            <w:vAlign w:val="center"/>
          </w:tcPr>
          <w:p w14:paraId="437C3FA6" w14:textId="77777777" w:rsidR="00473393" w:rsidRPr="00F07FFD" w:rsidRDefault="00473393" w:rsidP="00473393">
            <w:pPr>
              <w:suppressAutoHyphens w:val="0"/>
              <w:spacing w:after="0" w:line="240" w:lineRule="auto"/>
              <w:ind w:left="314"/>
              <w:contextualSpacing/>
              <w:rPr>
                <w:rFonts w:cs="Times New Roman"/>
                <w:sz w:val="20"/>
                <w:szCs w:val="20"/>
              </w:rPr>
            </w:pPr>
            <w:r w:rsidRPr="00F07FFD">
              <w:rPr>
                <w:rFonts w:cs="Times New Roman"/>
                <w:sz w:val="20"/>
                <w:szCs w:val="20"/>
              </w:rPr>
              <w:t>Управление блочными устройствами (создание, подключение/отключение к виртуальной машине, удаление)</w:t>
            </w:r>
          </w:p>
        </w:tc>
        <w:tc>
          <w:tcPr>
            <w:tcW w:w="1275" w:type="dxa"/>
          </w:tcPr>
          <w:p w14:paraId="10A28C23" w14:textId="77777777" w:rsidR="00473393" w:rsidRPr="00510677" w:rsidRDefault="00473393" w:rsidP="00473393">
            <w:pPr>
              <w:spacing w:after="0" w:line="240" w:lineRule="auto"/>
              <w:jc w:val="center"/>
              <w:rPr>
                <w:rFonts w:cs="Times New Roman"/>
                <w:sz w:val="20"/>
                <w:szCs w:val="20"/>
              </w:rPr>
            </w:pPr>
            <w:r w:rsidRPr="00344520">
              <w:rPr>
                <w:rFonts w:cs="Times New Roman"/>
                <w:sz w:val="20"/>
                <w:szCs w:val="20"/>
              </w:rPr>
              <w:t>Наличие</w:t>
            </w:r>
          </w:p>
        </w:tc>
      </w:tr>
      <w:tr w:rsidR="00473393" w:rsidRPr="00510677" w14:paraId="68350DDF" w14:textId="77777777" w:rsidTr="008B2441">
        <w:tc>
          <w:tcPr>
            <w:tcW w:w="1129" w:type="dxa"/>
          </w:tcPr>
          <w:p w14:paraId="22B15ABF" w14:textId="77777777" w:rsidR="00473393" w:rsidRPr="00510677" w:rsidRDefault="00473393" w:rsidP="00473393">
            <w:pPr>
              <w:pBdr>
                <w:top w:val="nil"/>
                <w:left w:val="nil"/>
                <w:bottom w:val="nil"/>
                <w:right w:val="nil"/>
                <w:between w:val="nil"/>
              </w:pBdr>
              <w:suppressAutoHyphens w:val="0"/>
              <w:spacing w:after="0" w:line="240" w:lineRule="auto"/>
              <w:ind w:left="306"/>
              <w:jc w:val="both"/>
              <w:rPr>
                <w:rFonts w:cs="Times New Roman"/>
                <w:sz w:val="20"/>
                <w:szCs w:val="20"/>
              </w:rPr>
            </w:pPr>
            <w:r w:rsidRPr="00F77D3E">
              <w:rPr>
                <w:rFonts w:cs="Times New Roman"/>
                <w:sz w:val="20"/>
                <w:szCs w:val="20"/>
              </w:rPr>
              <w:t>ФТ-</w:t>
            </w:r>
            <w:r>
              <w:rPr>
                <w:rFonts w:cs="Times New Roman"/>
                <w:sz w:val="20"/>
                <w:szCs w:val="20"/>
              </w:rPr>
              <w:t>8</w:t>
            </w:r>
            <w:r w:rsidRPr="00F77D3E">
              <w:rPr>
                <w:rFonts w:cs="Times New Roman"/>
                <w:sz w:val="20"/>
                <w:szCs w:val="20"/>
              </w:rPr>
              <w:t>.</w:t>
            </w:r>
            <w:r>
              <w:rPr>
                <w:rFonts w:cs="Times New Roman"/>
                <w:sz w:val="20"/>
                <w:szCs w:val="20"/>
              </w:rPr>
              <w:t>3</w:t>
            </w:r>
          </w:p>
        </w:tc>
        <w:tc>
          <w:tcPr>
            <w:tcW w:w="2269" w:type="dxa"/>
            <w:vAlign w:val="center"/>
          </w:tcPr>
          <w:p w14:paraId="08F3174C" w14:textId="77777777" w:rsidR="00473393" w:rsidRPr="00510677" w:rsidRDefault="00473393" w:rsidP="00473393">
            <w:pPr>
              <w:spacing w:after="0" w:line="240" w:lineRule="auto"/>
              <w:rPr>
                <w:rFonts w:cs="Times New Roman"/>
                <w:sz w:val="20"/>
                <w:szCs w:val="20"/>
              </w:rPr>
            </w:pPr>
          </w:p>
        </w:tc>
        <w:tc>
          <w:tcPr>
            <w:tcW w:w="6095" w:type="dxa"/>
            <w:vAlign w:val="center"/>
          </w:tcPr>
          <w:p w14:paraId="70D18424" w14:textId="77777777" w:rsidR="00473393" w:rsidRPr="00F07FFD" w:rsidRDefault="00473393" w:rsidP="00473393">
            <w:pPr>
              <w:suppressAutoHyphens w:val="0"/>
              <w:spacing w:after="0" w:line="240" w:lineRule="auto"/>
              <w:ind w:left="314"/>
              <w:contextualSpacing/>
              <w:rPr>
                <w:rFonts w:cs="Times New Roman"/>
                <w:sz w:val="20"/>
                <w:szCs w:val="20"/>
              </w:rPr>
            </w:pPr>
            <w:r w:rsidRPr="00F07FFD">
              <w:rPr>
                <w:rFonts w:cs="Times New Roman"/>
                <w:sz w:val="20"/>
                <w:szCs w:val="20"/>
              </w:rPr>
              <w:t>Управление типовыми конфигурациями и образами виртуальных машин</w:t>
            </w:r>
          </w:p>
        </w:tc>
        <w:tc>
          <w:tcPr>
            <w:tcW w:w="1275" w:type="dxa"/>
          </w:tcPr>
          <w:p w14:paraId="30C7487F" w14:textId="77777777" w:rsidR="00473393" w:rsidRPr="00510677" w:rsidRDefault="00473393" w:rsidP="00473393">
            <w:pPr>
              <w:spacing w:after="0" w:line="240" w:lineRule="auto"/>
              <w:jc w:val="center"/>
              <w:rPr>
                <w:rFonts w:cs="Times New Roman"/>
                <w:sz w:val="20"/>
                <w:szCs w:val="20"/>
              </w:rPr>
            </w:pPr>
            <w:r w:rsidRPr="00C03571">
              <w:rPr>
                <w:rFonts w:cs="Times New Roman"/>
                <w:sz w:val="20"/>
                <w:szCs w:val="20"/>
              </w:rPr>
              <w:t>Наличие</w:t>
            </w:r>
          </w:p>
        </w:tc>
      </w:tr>
      <w:tr w:rsidR="00473393" w:rsidRPr="00510677" w14:paraId="58380990" w14:textId="77777777" w:rsidTr="008B2441">
        <w:tc>
          <w:tcPr>
            <w:tcW w:w="1129" w:type="dxa"/>
          </w:tcPr>
          <w:p w14:paraId="566206C4" w14:textId="77777777" w:rsidR="00473393" w:rsidRPr="00510677" w:rsidRDefault="00473393" w:rsidP="00473393">
            <w:pPr>
              <w:pBdr>
                <w:top w:val="nil"/>
                <w:left w:val="nil"/>
                <w:bottom w:val="nil"/>
                <w:right w:val="nil"/>
                <w:between w:val="nil"/>
              </w:pBdr>
              <w:suppressAutoHyphens w:val="0"/>
              <w:spacing w:after="0" w:line="240" w:lineRule="auto"/>
              <w:ind w:left="306"/>
              <w:jc w:val="both"/>
              <w:rPr>
                <w:rFonts w:cs="Times New Roman"/>
                <w:sz w:val="20"/>
                <w:szCs w:val="20"/>
              </w:rPr>
            </w:pPr>
            <w:r w:rsidRPr="00F77D3E">
              <w:rPr>
                <w:rFonts w:cs="Times New Roman"/>
                <w:sz w:val="20"/>
                <w:szCs w:val="20"/>
              </w:rPr>
              <w:t>ФТ-</w:t>
            </w:r>
            <w:r>
              <w:rPr>
                <w:rFonts w:cs="Times New Roman"/>
                <w:sz w:val="20"/>
                <w:szCs w:val="20"/>
              </w:rPr>
              <w:t>8</w:t>
            </w:r>
            <w:r w:rsidRPr="00F77D3E">
              <w:rPr>
                <w:rFonts w:cs="Times New Roman"/>
                <w:sz w:val="20"/>
                <w:szCs w:val="20"/>
              </w:rPr>
              <w:t>.</w:t>
            </w:r>
            <w:r>
              <w:rPr>
                <w:rFonts w:cs="Times New Roman"/>
                <w:sz w:val="20"/>
                <w:szCs w:val="20"/>
              </w:rPr>
              <w:t>4</w:t>
            </w:r>
          </w:p>
        </w:tc>
        <w:tc>
          <w:tcPr>
            <w:tcW w:w="2269" w:type="dxa"/>
            <w:vAlign w:val="center"/>
          </w:tcPr>
          <w:p w14:paraId="09AA767B" w14:textId="77777777" w:rsidR="00473393" w:rsidRPr="00510677" w:rsidRDefault="00473393" w:rsidP="00473393">
            <w:pPr>
              <w:spacing w:after="0" w:line="240" w:lineRule="auto"/>
              <w:rPr>
                <w:rFonts w:cs="Times New Roman"/>
                <w:sz w:val="20"/>
                <w:szCs w:val="20"/>
              </w:rPr>
            </w:pPr>
          </w:p>
        </w:tc>
        <w:tc>
          <w:tcPr>
            <w:tcW w:w="6095" w:type="dxa"/>
            <w:vAlign w:val="center"/>
          </w:tcPr>
          <w:p w14:paraId="6B900806" w14:textId="77777777" w:rsidR="00473393" w:rsidRPr="00F07FFD" w:rsidRDefault="00473393" w:rsidP="00473393">
            <w:pPr>
              <w:suppressAutoHyphens w:val="0"/>
              <w:spacing w:after="0" w:line="240" w:lineRule="auto"/>
              <w:ind w:left="314"/>
              <w:contextualSpacing/>
              <w:rPr>
                <w:rFonts w:cs="Times New Roman"/>
                <w:sz w:val="20"/>
                <w:szCs w:val="20"/>
              </w:rPr>
            </w:pPr>
            <w:r w:rsidRPr="00F07FFD">
              <w:rPr>
                <w:rFonts w:cs="Times New Roman"/>
                <w:sz w:val="20"/>
                <w:szCs w:val="20"/>
              </w:rPr>
              <w:t>Управление сетями (создание оверлей (</w:t>
            </w:r>
            <w:r w:rsidRPr="00F07FFD">
              <w:rPr>
                <w:rFonts w:cs="Times New Roman"/>
                <w:sz w:val="20"/>
                <w:szCs w:val="20"/>
                <w:lang w:val="en-US"/>
              </w:rPr>
              <w:t>overlay</w:t>
            </w:r>
            <w:r w:rsidRPr="00F07FFD">
              <w:rPr>
                <w:rFonts w:cs="Times New Roman"/>
                <w:sz w:val="20"/>
                <w:szCs w:val="20"/>
              </w:rPr>
              <w:t>) сетей, создание маршрутизаторов, создание правил фильтрации сетевого трафика)</w:t>
            </w:r>
          </w:p>
          <w:p w14:paraId="0F90C8FE" w14:textId="77777777" w:rsidR="00473393" w:rsidRPr="00510677" w:rsidRDefault="00473393" w:rsidP="00473393">
            <w:pPr>
              <w:spacing w:after="0" w:line="240" w:lineRule="auto"/>
              <w:ind w:left="314"/>
              <w:rPr>
                <w:rFonts w:cs="Times New Roman"/>
                <w:sz w:val="20"/>
                <w:szCs w:val="20"/>
              </w:rPr>
            </w:pPr>
          </w:p>
        </w:tc>
        <w:tc>
          <w:tcPr>
            <w:tcW w:w="1275" w:type="dxa"/>
          </w:tcPr>
          <w:p w14:paraId="407B60A9" w14:textId="77777777" w:rsidR="00473393" w:rsidRPr="00510677" w:rsidRDefault="00473393" w:rsidP="00473393">
            <w:pPr>
              <w:spacing w:after="0" w:line="240" w:lineRule="auto"/>
              <w:jc w:val="center"/>
              <w:rPr>
                <w:rFonts w:cs="Times New Roman"/>
                <w:sz w:val="20"/>
                <w:szCs w:val="20"/>
              </w:rPr>
            </w:pPr>
            <w:r w:rsidRPr="00C03571">
              <w:rPr>
                <w:rFonts w:cs="Times New Roman"/>
                <w:sz w:val="20"/>
                <w:szCs w:val="20"/>
              </w:rPr>
              <w:t>Наличие</w:t>
            </w:r>
          </w:p>
        </w:tc>
      </w:tr>
      <w:tr w:rsidR="00473393" w:rsidRPr="00510677" w14:paraId="12305716" w14:textId="77777777" w:rsidTr="008B2441">
        <w:tc>
          <w:tcPr>
            <w:tcW w:w="1129" w:type="dxa"/>
            <w:vAlign w:val="center"/>
          </w:tcPr>
          <w:p w14:paraId="78D3AECD" w14:textId="77777777" w:rsidR="00473393" w:rsidRPr="00510677" w:rsidRDefault="00473393" w:rsidP="00473393">
            <w:pPr>
              <w:numPr>
                <w:ilvl w:val="0"/>
                <w:numId w:val="95"/>
              </w:numPr>
              <w:pBdr>
                <w:top w:val="nil"/>
                <w:left w:val="nil"/>
                <w:bottom w:val="nil"/>
                <w:right w:val="nil"/>
                <w:between w:val="nil"/>
              </w:pBdr>
              <w:suppressAutoHyphens w:val="0"/>
              <w:spacing w:after="0" w:line="240" w:lineRule="auto"/>
              <w:ind w:left="306"/>
              <w:jc w:val="both"/>
              <w:rPr>
                <w:rFonts w:cs="Times New Roman"/>
                <w:sz w:val="20"/>
                <w:szCs w:val="20"/>
              </w:rPr>
            </w:pPr>
          </w:p>
        </w:tc>
        <w:tc>
          <w:tcPr>
            <w:tcW w:w="2269" w:type="dxa"/>
            <w:vAlign w:val="center"/>
          </w:tcPr>
          <w:p w14:paraId="6BE5F857" w14:textId="77777777" w:rsidR="00473393" w:rsidRPr="00510677" w:rsidRDefault="00473393" w:rsidP="00473393">
            <w:pPr>
              <w:spacing w:after="0" w:line="240" w:lineRule="auto"/>
              <w:rPr>
                <w:rFonts w:cs="Times New Roman"/>
                <w:sz w:val="20"/>
                <w:szCs w:val="20"/>
                <w:lang w:val="en-US"/>
              </w:rPr>
            </w:pPr>
            <w:r w:rsidRPr="00510677">
              <w:rPr>
                <w:rFonts w:cs="Times New Roman"/>
                <w:sz w:val="20"/>
                <w:szCs w:val="20"/>
                <w:lang w:val="en-US"/>
              </w:rPr>
              <w:t>API</w:t>
            </w:r>
          </w:p>
        </w:tc>
        <w:tc>
          <w:tcPr>
            <w:tcW w:w="6095" w:type="dxa"/>
            <w:vAlign w:val="center"/>
          </w:tcPr>
          <w:p w14:paraId="707503D5" w14:textId="77777777" w:rsidR="00473393" w:rsidRPr="00925677" w:rsidRDefault="00473393" w:rsidP="00473393">
            <w:pPr>
              <w:suppressAutoHyphens w:val="0"/>
              <w:spacing w:after="0" w:line="240" w:lineRule="auto"/>
              <w:contextualSpacing/>
              <w:rPr>
                <w:rFonts w:cs="Times New Roman"/>
                <w:sz w:val="20"/>
                <w:szCs w:val="20"/>
              </w:rPr>
            </w:pPr>
            <w:r w:rsidRPr="00925677">
              <w:rPr>
                <w:rFonts w:cs="Times New Roman"/>
                <w:sz w:val="20"/>
                <w:szCs w:val="20"/>
              </w:rPr>
              <w:t xml:space="preserve">Наличие </w:t>
            </w:r>
            <w:r w:rsidRPr="00925677">
              <w:rPr>
                <w:rFonts w:cs="Times New Roman"/>
                <w:sz w:val="20"/>
                <w:szCs w:val="20"/>
                <w:lang w:val="en-US"/>
              </w:rPr>
              <w:t>API</w:t>
            </w:r>
            <w:r w:rsidRPr="00925677">
              <w:rPr>
                <w:rFonts w:cs="Times New Roman"/>
                <w:sz w:val="20"/>
                <w:szCs w:val="20"/>
              </w:rPr>
              <w:t xml:space="preserve"> для реализации возможности интеграции с другими информационными системами</w:t>
            </w:r>
          </w:p>
        </w:tc>
        <w:tc>
          <w:tcPr>
            <w:tcW w:w="1275" w:type="dxa"/>
          </w:tcPr>
          <w:p w14:paraId="542107AD" w14:textId="77777777" w:rsidR="00473393" w:rsidRPr="00510677" w:rsidRDefault="00473393" w:rsidP="00473393">
            <w:pPr>
              <w:spacing w:after="0" w:line="240" w:lineRule="auto"/>
              <w:jc w:val="center"/>
              <w:rPr>
                <w:rFonts w:cs="Times New Roman"/>
                <w:sz w:val="20"/>
                <w:szCs w:val="20"/>
              </w:rPr>
            </w:pPr>
            <w:r w:rsidRPr="00C03571">
              <w:rPr>
                <w:rFonts w:cs="Times New Roman"/>
                <w:sz w:val="20"/>
                <w:szCs w:val="20"/>
              </w:rPr>
              <w:t>Наличие</w:t>
            </w:r>
          </w:p>
        </w:tc>
      </w:tr>
      <w:tr w:rsidR="00473393" w:rsidRPr="00510677" w14:paraId="4277A648" w14:textId="77777777" w:rsidTr="008B2441">
        <w:tc>
          <w:tcPr>
            <w:tcW w:w="1129" w:type="dxa"/>
            <w:vAlign w:val="center"/>
          </w:tcPr>
          <w:p w14:paraId="6389954C" w14:textId="77777777" w:rsidR="00473393" w:rsidRPr="00510677" w:rsidRDefault="00473393" w:rsidP="00473393">
            <w:pPr>
              <w:numPr>
                <w:ilvl w:val="0"/>
                <w:numId w:val="95"/>
              </w:numPr>
              <w:pBdr>
                <w:top w:val="nil"/>
                <w:left w:val="nil"/>
                <w:bottom w:val="nil"/>
                <w:right w:val="nil"/>
                <w:between w:val="nil"/>
              </w:pBdr>
              <w:suppressAutoHyphens w:val="0"/>
              <w:spacing w:after="0" w:line="240" w:lineRule="auto"/>
              <w:ind w:left="306"/>
              <w:jc w:val="both"/>
              <w:rPr>
                <w:rFonts w:cs="Times New Roman"/>
                <w:sz w:val="20"/>
                <w:szCs w:val="20"/>
              </w:rPr>
            </w:pPr>
          </w:p>
        </w:tc>
        <w:tc>
          <w:tcPr>
            <w:tcW w:w="2269" w:type="dxa"/>
            <w:vAlign w:val="center"/>
          </w:tcPr>
          <w:p w14:paraId="30316831" w14:textId="77777777" w:rsidR="00473393" w:rsidRPr="00925677" w:rsidRDefault="00473393" w:rsidP="00473393">
            <w:pPr>
              <w:spacing w:after="0" w:line="240" w:lineRule="auto"/>
              <w:rPr>
                <w:rFonts w:cs="Times New Roman"/>
                <w:sz w:val="20"/>
                <w:szCs w:val="20"/>
                <w:lang w:val="en-US"/>
              </w:rPr>
            </w:pPr>
            <w:r>
              <w:rPr>
                <w:rFonts w:cs="Times New Roman"/>
                <w:sz w:val="20"/>
                <w:szCs w:val="20"/>
                <w:lang w:val="en-US"/>
              </w:rPr>
              <w:t>CLI</w:t>
            </w:r>
          </w:p>
        </w:tc>
        <w:tc>
          <w:tcPr>
            <w:tcW w:w="6095" w:type="dxa"/>
            <w:vAlign w:val="center"/>
          </w:tcPr>
          <w:p w14:paraId="7276E2A2" w14:textId="77777777" w:rsidR="00473393" w:rsidRPr="00925677" w:rsidRDefault="00473393" w:rsidP="00473393">
            <w:pPr>
              <w:suppressAutoHyphens w:val="0"/>
              <w:spacing w:after="0" w:line="240" w:lineRule="auto"/>
              <w:contextualSpacing/>
              <w:rPr>
                <w:rFonts w:cs="Times New Roman"/>
                <w:sz w:val="20"/>
                <w:szCs w:val="20"/>
              </w:rPr>
            </w:pPr>
            <w:r w:rsidRPr="00925677">
              <w:rPr>
                <w:rFonts w:cs="Times New Roman"/>
                <w:sz w:val="20"/>
                <w:szCs w:val="20"/>
              </w:rPr>
              <w:t xml:space="preserve">Наличие </w:t>
            </w:r>
            <w:r>
              <w:rPr>
                <w:rFonts w:cs="Times New Roman"/>
                <w:sz w:val="20"/>
                <w:szCs w:val="20"/>
              </w:rPr>
              <w:t>интерфейса командной строки (</w:t>
            </w:r>
            <w:r>
              <w:rPr>
                <w:rFonts w:cs="Times New Roman"/>
                <w:sz w:val="20"/>
                <w:szCs w:val="20"/>
                <w:lang w:val="en-US"/>
              </w:rPr>
              <w:t>command</w:t>
            </w:r>
            <w:r w:rsidRPr="00F07FFD">
              <w:rPr>
                <w:rFonts w:cs="Times New Roman"/>
                <w:sz w:val="20"/>
                <w:szCs w:val="20"/>
              </w:rPr>
              <w:t xml:space="preserve"> </w:t>
            </w:r>
            <w:r>
              <w:rPr>
                <w:rFonts w:cs="Times New Roman"/>
                <w:sz w:val="20"/>
                <w:szCs w:val="20"/>
                <w:lang w:val="en-US"/>
              </w:rPr>
              <w:t>line</w:t>
            </w:r>
            <w:r w:rsidRPr="00F07FFD">
              <w:rPr>
                <w:rFonts w:cs="Times New Roman"/>
                <w:sz w:val="20"/>
                <w:szCs w:val="20"/>
              </w:rPr>
              <w:t xml:space="preserve"> </w:t>
            </w:r>
            <w:r>
              <w:rPr>
                <w:rFonts w:cs="Times New Roman"/>
                <w:sz w:val="20"/>
                <w:szCs w:val="20"/>
                <w:lang w:val="en-US"/>
              </w:rPr>
              <w:t>interface</w:t>
            </w:r>
            <w:r w:rsidRPr="00F07FFD">
              <w:rPr>
                <w:rFonts w:cs="Times New Roman"/>
                <w:sz w:val="20"/>
                <w:szCs w:val="20"/>
              </w:rPr>
              <w:t xml:space="preserve">, </w:t>
            </w:r>
            <w:r w:rsidRPr="00925677">
              <w:rPr>
                <w:rFonts w:cs="Times New Roman"/>
                <w:sz w:val="20"/>
                <w:szCs w:val="20"/>
                <w:lang w:val="en-US"/>
              </w:rPr>
              <w:t>CLI</w:t>
            </w:r>
            <w:r w:rsidRPr="00C310FA">
              <w:rPr>
                <w:rFonts w:cs="Times New Roman"/>
                <w:sz w:val="20"/>
                <w:szCs w:val="20"/>
              </w:rPr>
              <w:t>)</w:t>
            </w:r>
            <w:r w:rsidRPr="00925677">
              <w:rPr>
                <w:rFonts w:cs="Times New Roman"/>
                <w:sz w:val="20"/>
                <w:szCs w:val="20"/>
              </w:rPr>
              <w:t xml:space="preserve"> для автоматизации рутинных задач</w:t>
            </w:r>
          </w:p>
        </w:tc>
        <w:tc>
          <w:tcPr>
            <w:tcW w:w="1275" w:type="dxa"/>
          </w:tcPr>
          <w:p w14:paraId="55E161F4" w14:textId="77777777" w:rsidR="00473393" w:rsidRPr="00510677" w:rsidRDefault="00473393" w:rsidP="00473393">
            <w:pPr>
              <w:spacing w:after="0" w:line="240" w:lineRule="auto"/>
              <w:jc w:val="center"/>
              <w:rPr>
                <w:rFonts w:cs="Times New Roman"/>
                <w:sz w:val="20"/>
                <w:szCs w:val="20"/>
              </w:rPr>
            </w:pPr>
            <w:r w:rsidRPr="00C03571">
              <w:rPr>
                <w:rFonts w:cs="Times New Roman"/>
                <w:sz w:val="20"/>
                <w:szCs w:val="20"/>
              </w:rPr>
              <w:t>Наличие</w:t>
            </w:r>
          </w:p>
        </w:tc>
      </w:tr>
      <w:tr w:rsidR="00473393" w:rsidRPr="00510677" w14:paraId="52C89FAB" w14:textId="77777777" w:rsidTr="008B2441">
        <w:tc>
          <w:tcPr>
            <w:tcW w:w="1129" w:type="dxa"/>
            <w:vAlign w:val="center"/>
          </w:tcPr>
          <w:p w14:paraId="0332ED6E" w14:textId="77777777" w:rsidR="00473393" w:rsidRPr="00510677" w:rsidRDefault="00473393" w:rsidP="00473393">
            <w:pPr>
              <w:numPr>
                <w:ilvl w:val="0"/>
                <w:numId w:val="95"/>
              </w:numPr>
              <w:pBdr>
                <w:top w:val="nil"/>
                <w:left w:val="nil"/>
                <w:bottom w:val="nil"/>
                <w:right w:val="nil"/>
                <w:between w:val="nil"/>
              </w:pBdr>
              <w:suppressAutoHyphens w:val="0"/>
              <w:spacing w:after="0" w:line="240" w:lineRule="auto"/>
              <w:ind w:left="306"/>
              <w:jc w:val="both"/>
              <w:rPr>
                <w:rFonts w:cs="Times New Roman"/>
                <w:sz w:val="20"/>
                <w:szCs w:val="20"/>
              </w:rPr>
            </w:pPr>
          </w:p>
        </w:tc>
        <w:tc>
          <w:tcPr>
            <w:tcW w:w="2269" w:type="dxa"/>
            <w:vAlign w:val="center"/>
          </w:tcPr>
          <w:p w14:paraId="53CB3D32" w14:textId="77777777" w:rsidR="00473393" w:rsidRPr="00510677" w:rsidRDefault="00473393" w:rsidP="00473393">
            <w:pPr>
              <w:spacing w:after="0" w:line="240" w:lineRule="auto"/>
              <w:rPr>
                <w:rFonts w:cs="Times New Roman"/>
                <w:sz w:val="20"/>
                <w:szCs w:val="20"/>
              </w:rPr>
            </w:pPr>
            <w:r w:rsidRPr="00510677">
              <w:rPr>
                <w:rFonts w:cs="Times New Roman"/>
                <w:sz w:val="20"/>
                <w:szCs w:val="20"/>
              </w:rPr>
              <w:t>Кастомизация</w:t>
            </w:r>
            <w:r>
              <w:rPr>
                <w:rFonts w:cs="Times New Roman"/>
                <w:sz w:val="20"/>
                <w:szCs w:val="20"/>
              </w:rPr>
              <w:t xml:space="preserve"> Системы</w:t>
            </w:r>
          </w:p>
        </w:tc>
        <w:tc>
          <w:tcPr>
            <w:tcW w:w="6095" w:type="dxa"/>
            <w:vAlign w:val="center"/>
          </w:tcPr>
          <w:p w14:paraId="36F795C3" w14:textId="77777777" w:rsidR="00473393" w:rsidRPr="00925677" w:rsidRDefault="00473393" w:rsidP="00473393">
            <w:pPr>
              <w:suppressAutoHyphens w:val="0"/>
              <w:spacing w:after="0" w:line="240" w:lineRule="auto"/>
              <w:contextualSpacing/>
              <w:rPr>
                <w:rFonts w:cs="Times New Roman"/>
                <w:sz w:val="20"/>
                <w:szCs w:val="20"/>
              </w:rPr>
            </w:pPr>
            <w:r w:rsidRPr="00925677">
              <w:rPr>
                <w:rFonts w:cs="Times New Roman"/>
                <w:sz w:val="20"/>
                <w:szCs w:val="20"/>
              </w:rPr>
              <w:t xml:space="preserve">Возможность доработки </w:t>
            </w:r>
            <w:r>
              <w:rPr>
                <w:rFonts w:cs="Times New Roman"/>
                <w:sz w:val="20"/>
                <w:szCs w:val="20"/>
              </w:rPr>
              <w:t>Системы</w:t>
            </w:r>
          </w:p>
        </w:tc>
        <w:tc>
          <w:tcPr>
            <w:tcW w:w="1275" w:type="dxa"/>
          </w:tcPr>
          <w:p w14:paraId="53392837" w14:textId="77777777" w:rsidR="00473393" w:rsidRPr="00510677" w:rsidRDefault="00473393" w:rsidP="00473393">
            <w:pPr>
              <w:spacing w:after="0" w:line="240" w:lineRule="auto"/>
              <w:jc w:val="center"/>
              <w:rPr>
                <w:rFonts w:cs="Times New Roman"/>
                <w:sz w:val="20"/>
                <w:szCs w:val="20"/>
              </w:rPr>
            </w:pPr>
            <w:r w:rsidRPr="00C03571">
              <w:rPr>
                <w:rFonts w:cs="Times New Roman"/>
                <w:sz w:val="20"/>
                <w:szCs w:val="20"/>
              </w:rPr>
              <w:t>Наличие</w:t>
            </w:r>
          </w:p>
        </w:tc>
      </w:tr>
      <w:tr w:rsidR="00737E46" w:rsidRPr="00510677" w14:paraId="26AEE65E" w14:textId="77777777" w:rsidTr="008B2441">
        <w:tc>
          <w:tcPr>
            <w:tcW w:w="1129" w:type="dxa"/>
            <w:vAlign w:val="center"/>
          </w:tcPr>
          <w:p w14:paraId="75A24D37" w14:textId="77777777" w:rsidR="00737E46" w:rsidRPr="00510677" w:rsidRDefault="00191DCB" w:rsidP="00737E46">
            <w:pPr>
              <w:numPr>
                <w:ilvl w:val="0"/>
                <w:numId w:val="95"/>
              </w:numPr>
              <w:pBdr>
                <w:top w:val="nil"/>
                <w:left w:val="nil"/>
                <w:bottom w:val="nil"/>
                <w:right w:val="nil"/>
                <w:between w:val="nil"/>
              </w:pBdr>
              <w:suppressAutoHyphens w:val="0"/>
              <w:spacing w:after="0" w:line="240" w:lineRule="auto"/>
              <w:ind w:left="306"/>
              <w:jc w:val="both"/>
              <w:rPr>
                <w:rFonts w:cs="Times New Roman"/>
                <w:sz w:val="20"/>
                <w:szCs w:val="20"/>
              </w:rPr>
            </w:pPr>
            <w:r>
              <w:rPr>
                <w:rFonts w:cs="Times New Roman"/>
                <w:sz w:val="20"/>
                <w:szCs w:val="20"/>
              </w:rPr>
              <w:t>*</w:t>
            </w:r>
          </w:p>
        </w:tc>
        <w:tc>
          <w:tcPr>
            <w:tcW w:w="2269" w:type="dxa"/>
            <w:vAlign w:val="center"/>
          </w:tcPr>
          <w:p w14:paraId="6E793EF9" w14:textId="77777777" w:rsidR="00737E46" w:rsidRPr="00510677" w:rsidRDefault="00737E46" w:rsidP="00737E46">
            <w:pPr>
              <w:spacing w:after="0" w:line="240" w:lineRule="auto"/>
              <w:rPr>
                <w:rFonts w:cs="Times New Roman"/>
                <w:sz w:val="20"/>
                <w:szCs w:val="20"/>
              </w:rPr>
            </w:pPr>
            <w:r w:rsidRPr="00510677">
              <w:rPr>
                <w:rFonts w:cs="Times New Roman"/>
                <w:sz w:val="20"/>
                <w:szCs w:val="20"/>
              </w:rPr>
              <w:t>Масштабируемость</w:t>
            </w:r>
            <w:r>
              <w:rPr>
                <w:rFonts w:cs="Times New Roman"/>
                <w:sz w:val="20"/>
                <w:szCs w:val="20"/>
              </w:rPr>
              <w:t xml:space="preserve"> подсистемы виртуализации</w:t>
            </w:r>
          </w:p>
        </w:tc>
        <w:tc>
          <w:tcPr>
            <w:tcW w:w="6095" w:type="dxa"/>
            <w:vAlign w:val="center"/>
          </w:tcPr>
          <w:p w14:paraId="3C71CA5F" w14:textId="77777777" w:rsidR="00737E46" w:rsidRPr="007055E9" w:rsidRDefault="00737E46" w:rsidP="00776BAC"/>
        </w:tc>
        <w:tc>
          <w:tcPr>
            <w:tcW w:w="1275" w:type="dxa"/>
            <w:vAlign w:val="center"/>
          </w:tcPr>
          <w:p w14:paraId="746D7859" w14:textId="77777777" w:rsidR="00737E46" w:rsidRPr="00510677" w:rsidRDefault="00737E46" w:rsidP="00737E46">
            <w:pPr>
              <w:spacing w:after="0" w:line="240" w:lineRule="auto"/>
              <w:jc w:val="center"/>
              <w:rPr>
                <w:rFonts w:cs="Times New Roman"/>
                <w:sz w:val="20"/>
                <w:szCs w:val="20"/>
              </w:rPr>
            </w:pPr>
          </w:p>
        </w:tc>
      </w:tr>
      <w:tr w:rsidR="00473393" w:rsidRPr="00510677" w14:paraId="485097C6" w14:textId="77777777" w:rsidTr="008B2441">
        <w:tc>
          <w:tcPr>
            <w:tcW w:w="1129" w:type="dxa"/>
            <w:vAlign w:val="center"/>
          </w:tcPr>
          <w:p w14:paraId="1EC87DB1" w14:textId="77777777" w:rsidR="00473393" w:rsidRPr="00510677" w:rsidRDefault="00473393" w:rsidP="00473393">
            <w:pPr>
              <w:pBdr>
                <w:top w:val="nil"/>
                <w:left w:val="nil"/>
                <w:bottom w:val="nil"/>
                <w:right w:val="nil"/>
                <w:between w:val="nil"/>
              </w:pBdr>
              <w:suppressAutoHyphens w:val="0"/>
              <w:spacing w:after="0" w:line="240" w:lineRule="auto"/>
              <w:ind w:left="306"/>
              <w:jc w:val="both"/>
              <w:rPr>
                <w:rFonts w:cs="Times New Roman"/>
                <w:sz w:val="20"/>
                <w:szCs w:val="20"/>
              </w:rPr>
            </w:pPr>
            <w:r>
              <w:rPr>
                <w:rFonts w:cs="Times New Roman"/>
                <w:sz w:val="20"/>
                <w:szCs w:val="20"/>
              </w:rPr>
              <w:t>ФТ-12.1</w:t>
            </w:r>
          </w:p>
        </w:tc>
        <w:tc>
          <w:tcPr>
            <w:tcW w:w="2269" w:type="dxa"/>
            <w:vAlign w:val="center"/>
          </w:tcPr>
          <w:p w14:paraId="0C8AA51A" w14:textId="77777777" w:rsidR="00473393" w:rsidRDefault="00473393" w:rsidP="00473393">
            <w:pPr>
              <w:spacing w:after="0" w:line="240" w:lineRule="auto"/>
              <w:rPr>
                <w:rFonts w:cs="Times New Roman"/>
                <w:sz w:val="20"/>
                <w:szCs w:val="20"/>
              </w:rPr>
            </w:pPr>
          </w:p>
        </w:tc>
        <w:tc>
          <w:tcPr>
            <w:tcW w:w="6095" w:type="dxa"/>
            <w:vAlign w:val="center"/>
          </w:tcPr>
          <w:p w14:paraId="3DEC99F5" w14:textId="77777777" w:rsidR="00473393" w:rsidRPr="00F07FFD" w:rsidRDefault="00473393" w:rsidP="00473393">
            <w:pPr>
              <w:spacing w:after="0" w:line="240" w:lineRule="auto"/>
              <w:rPr>
                <w:rFonts w:cs="Times New Roman"/>
                <w:sz w:val="20"/>
                <w:szCs w:val="20"/>
              </w:rPr>
            </w:pPr>
            <w:r w:rsidRPr="00F07FFD">
              <w:rPr>
                <w:rFonts w:cs="Times New Roman"/>
                <w:sz w:val="20"/>
                <w:szCs w:val="20"/>
              </w:rPr>
              <w:t xml:space="preserve">Подсистема должна горизонтально масштабироваться (не менее 100 вычислительных узлов </w:t>
            </w:r>
            <w:r>
              <w:rPr>
                <w:rFonts w:cs="Times New Roman"/>
                <w:sz w:val="20"/>
                <w:szCs w:val="20"/>
              </w:rPr>
              <w:t xml:space="preserve">(серверов) </w:t>
            </w:r>
            <w:r w:rsidRPr="00F07FFD">
              <w:rPr>
                <w:rFonts w:cs="Times New Roman"/>
                <w:sz w:val="20"/>
                <w:szCs w:val="20"/>
              </w:rPr>
              <w:t xml:space="preserve">в кластере </w:t>
            </w:r>
            <w:r>
              <w:rPr>
                <w:rFonts w:cs="Times New Roman"/>
                <w:sz w:val="20"/>
                <w:szCs w:val="20"/>
              </w:rPr>
              <w:t>и общими вычислительными ресурсами кластера не менее 10000 потоков (</w:t>
            </w:r>
            <w:r>
              <w:rPr>
                <w:rFonts w:cs="Times New Roman"/>
                <w:sz w:val="20"/>
                <w:szCs w:val="20"/>
                <w:lang w:val="en-US"/>
              </w:rPr>
              <w:t>threads</w:t>
            </w:r>
            <w:r>
              <w:rPr>
                <w:rFonts w:cs="Times New Roman"/>
                <w:sz w:val="20"/>
                <w:szCs w:val="20"/>
              </w:rPr>
              <w:t>)</w:t>
            </w:r>
            <w:r w:rsidRPr="001D6051">
              <w:rPr>
                <w:rFonts w:cs="Times New Roman"/>
                <w:sz w:val="20"/>
                <w:szCs w:val="20"/>
              </w:rPr>
              <w:t xml:space="preserve"> </w:t>
            </w:r>
            <w:r>
              <w:rPr>
                <w:rFonts w:cs="Times New Roman"/>
                <w:sz w:val="20"/>
                <w:szCs w:val="20"/>
              </w:rPr>
              <w:t>и 200 Тб ОЗУ</w:t>
            </w:r>
            <w:r w:rsidRPr="00F07FFD">
              <w:rPr>
                <w:rFonts w:cs="Times New Roman"/>
                <w:sz w:val="20"/>
                <w:szCs w:val="20"/>
              </w:rPr>
              <w:t>)</w:t>
            </w:r>
          </w:p>
        </w:tc>
        <w:tc>
          <w:tcPr>
            <w:tcW w:w="1275" w:type="dxa"/>
          </w:tcPr>
          <w:p w14:paraId="38DB18BB" w14:textId="77777777" w:rsidR="00473393" w:rsidRPr="00510677" w:rsidRDefault="00473393" w:rsidP="00473393">
            <w:pPr>
              <w:spacing w:after="0" w:line="240" w:lineRule="auto"/>
              <w:jc w:val="center"/>
              <w:rPr>
                <w:rFonts w:cs="Times New Roman"/>
                <w:sz w:val="20"/>
                <w:szCs w:val="20"/>
              </w:rPr>
            </w:pPr>
            <w:r w:rsidRPr="00797248">
              <w:rPr>
                <w:rFonts w:cs="Times New Roman"/>
                <w:sz w:val="20"/>
                <w:szCs w:val="20"/>
              </w:rPr>
              <w:t>Наличие</w:t>
            </w:r>
          </w:p>
        </w:tc>
      </w:tr>
      <w:tr w:rsidR="00473393" w:rsidRPr="00510677" w14:paraId="6E01DF4F" w14:textId="77777777" w:rsidTr="008B2441">
        <w:tc>
          <w:tcPr>
            <w:tcW w:w="1129" w:type="dxa"/>
            <w:vAlign w:val="center"/>
          </w:tcPr>
          <w:p w14:paraId="56DB589A" w14:textId="77777777" w:rsidR="00473393" w:rsidRPr="00510677" w:rsidRDefault="00473393" w:rsidP="00473393">
            <w:pPr>
              <w:pBdr>
                <w:top w:val="nil"/>
                <w:left w:val="nil"/>
                <w:bottom w:val="nil"/>
                <w:right w:val="nil"/>
                <w:between w:val="nil"/>
              </w:pBdr>
              <w:suppressAutoHyphens w:val="0"/>
              <w:spacing w:after="0" w:line="240" w:lineRule="auto"/>
              <w:ind w:left="306"/>
              <w:jc w:val="both"/>
              <w:rPr>
                <w:rFonts w:cs="Times New Roman"/>
                <w:sz w:val="20"/>
                <w:szCs w:val="20"/>
              </w:rPr>
            </w:pPr>
            <w:r>
              <w:rPr>
                <w:rFonts w:cs="Times New Roman"/>
                <w:sz w:val="20"/>
                <w:szCs w:val="20"/>
              </w:rPr>
              <w:t>ФТ-12.2</w:t>
            </w:r>
          </w:p>
        </w:tc>
        <w:tc>
          <w:tcPr>
            <w:tcW w:w="2269" w:type="dxa"/>
            <w:vAlign w:val="center"/>
          </w:tcPr>
          <w:p w14:paraId="37E2E556" w14:textId="77777777" w:rsidR="00473393" w:rsidRDefault="00473393" w:rsidP="00473393">
            <w:pPr>
              <w:spacing w:after="0" w:line="240" w:lineRule="auto"/>
              <w:rPr>
                <w:rFonts w:cs="Times New Roman"/>
                <w:sz w:val="20"/>
                <w:szCs w:val="20"/>
              </w:rPr>
            </w:pPr>
          </w:p>
        </w:tc>
        <w:tc>
          <w:tcPr>
            <w:tcW w:w="6095" w:type="dxa"/>
            <w:vAlign w:val="center"/>
          </w:tcPr>
          <w:p w14:paraId="1684E278" w14:textId="77777777" w:rsidR="00473393" w:rsidRPr="00F07FFD" w:rsidRDefault="00473393" w:rsidP="00473393">
            <w:pPr>
              <w:spacing w:after="0" w:line="240" w:lineRule="auto"/>
              <w:rPr>
                <w:rFonts w:cs="Times New Roman"/>
                <w:sz w:val="20"/>
                <w:szCs w:val="20"/>
              </w:rPr>
            </w:pPr>
            <w:r w:rsidRPr="00F07FFD">
              <w:rPr>
                <w:rFonts w:cs="Times New Roman"/>
                <w:sz w:val="20"/>
                <w:szCs w:val="20"/>
              </w:rPr>
              <w:t xml:space="preserve">Возможность одновременного использования различных </w:t>
            </w:r>
            <w:proofErr w:type="spellStart"/>
            <w:r w:rsidRPr="00F07FFD">
              <w:rPr>
                <w:rFonts w:cs="Times New Roman"/>
                <w:sz w:val="20"/>
                <w:szCs w:val="20"/>
              </w:rPr>
              <w:t>бекэндов</w:t>
            </w:r>
            <w:proofErr w:type="spellEnd"/>
            <w:r w:rsidRPr="00F07FFD">
              <w:rPr>
                <w:rFonts w:cs="Times New Roman"/>
                <w:sz w:val="20"/>
                <w:szCs w:val="20"/>
              </w:rPr>
              <w:t xml:space="preserve"> хранения данных, в том числе, при масштабировании кластера</w:t>
            </w:r>
          </w:p>
        </w:tc>
        <w:tc>
          <w:tcPr>
            <w:tcW w:w="1275" w:type="dxa"/>
          </w:tcPr>
          <w:p w14:paraId="02F0E15A" w14:textId="77777777" w:rsidR="00473393" w:rsidRPr="00510677" w:rsidRDefault="00473393" w:rsidP="00473393">
            <w:pPr>
              <w:spacing w:after="0" w:line="240" w:lineRule="auto"/>
              <w:jc w:val="center"/>
              <w:rPr>
                <w:rFonts w:cs="Times New Roman"/>
                <w:sz w:val="20"/>
                <w:szCs w:val="20"/>
              </w:rPr>
            </w:pPr>
            <w:r w:rsidRPr="00797248">
              <w:rPr>
                <w:rFonts w:cs="Times New Roman"/>
                <w:sz w:val="20"/>
                <w:szCs w:val="20"/>
              </w:rPr>
              <w:t>Наличие</w:t>
            </w:r>
          </w:p>
        </w:tc>
      </w:tr>
      <w:tr w:rsidR="00473393" w:rsidRPr="00510677" w14:paraId="21D6AB4D" w14:textId="77777777" w:rsidTr="008B2441">
        <w:tc>
          <w:tcPr>
            <w:tcW w:w="1129" w:type="dxa"/>
          </w:tcPr>
          <w:p w14:paraId="58E0BA95" w14:textId="77777777" w:rsidR="00473393" w:rsidRPr="00510677" w:rsidRDefault="00473393" w:rsidP="00473393">
            <w:pPr>
              <w:pBdr>
                <w:top w:val="nil"/>
                <w:left w:val="nil"/>
                <w:bottom w:val="nil"/>
                <w:right w:val="nil"/>
                <w:between w:val="nil"/>
              </w:pBdr>
              <w:suppressAutoHyphens w:val="0"/>
              <w:spacing w:after="0" w:line="240" w:lineRule="auto"/>
              <w:ind w:left="306"/>
              <w:jc w:val="both"/>
              <w:rPr>
                <w:rFonts w:cs="Times New Roman"/>
                <w:sz w:val="20"/>
                <w:szCs w:val="20"/>
              </w:rPr>
            </w:pPr>
            <w:r w:rsidRPr="00F77D3E">
              <w:rPr>
                <w:rFonts w:cs="Times New Roman"/>
                <w:sz w:val="20"/>
                <w:szCs w:val="20"/>
              </w:rPr>
              <w:t>ФТ-</w:t>
            </w:r>
            <w:r>
              <w:rPr>
                <w:rFonts w:cs="Times New Roman"/>
                <w:sz w:val="20"/>
                <w:szCs w:val="20"/>
              </w:rPr>
              <w:t>12</w:t>
            </w:r>
            <w:r w:rsidRPr="00F77D3E">
              <w:rPr>
                <w:rFonts w:cs="Times New Roman"/>
                <w:sz w:val="20"/>
                <w:szCs w:val="20"/>
              </w:rPr>
              <w:t>.</w:t>
            </w:r>
            <w:r>
              <w:rPr>
                <w:rFonts w:cs="Times New Roman"/>
                <w:sz w:val="20"/>
                <w:szCs w:val="20"/>
              </w:rPr>
              <w:t>3</w:t>
            </w:r>
          </w:p>
        </w:tc>
        <w:tc>
          <w:tcPr>
            <w:tcW w:w="2269" w:type="dxa"/>
            <w:vAlign w:val="center"/>
          </w:tcPr>
          <w:p w14:paraId="4062D1A7" w14:textId="77777777" w:rsidR="00473393" w:rsidRDefault="00473393" w:rsidP="00473393">
            <w:pPr>
              <w:spacing w:after="0" w:line="240" w:lineRule="auto"/>
              <w:rPr>
                <w:rFonts w:cs="Times New Roman"/>
                <w:sz w:val="20"/>
                <w:szCs w:val="20"/>
              </w:rPr>
            </w:pPr>
          </w:p>
        </w:tc>
        <w:tc>
          <w:tcPr>
            <w:tcW w:w="6095" w:type="dxa"/>
            <w:vAlign w:val="center"/>
          </w:tcPr>
          <w:p w14:paraId="2A11C03F" w14:textId="77777777" w:rsidR="00473393" w:rsidRDefault="00473393" w:rsidP="00473393">
            <w:pPr>
              <w:spacing w:after="0" w:line="240" w:lineRule="auto"/>
              <w:rPr>
                <w:rFonts w:cs="Times New Roman"/>
                <w:sz w:val="20"/>
                <w:szCs w:val="20"/>
              </w:rPr>
            </w:pPr>
            <w:r>
              <w:rPr>
                <w:rFonts w:cs="Times New Roman"/>
                <w:sz w:val="20"/>
                <w:szCs w:val="20"/>
              </w:rPr>
              <w:t xml:space="preserve">Возможность подключения </w:t>
            </w:r>
            <w:r w:rsidRPr="00F07FFD">
              <w:rPr>
                <w:rFonts w:cs="Times New Roman"/>
                <w:sz w:val="20"/>
                <w:szCs w:val="20"/>
              </w:rPr>
              <w:t xml:space="preserve">нескольких </w:t>
            </w:r>
            <w:proofErr w:type="spellStart"/>
            <w:r w:rsidRPr="00F07FFD">
              <w:rPr>
                <w:rFonts w:cs="Times New Roman"/>
                <w:sz w:val="20"/>
                <w:szCs w:val="20"/>
              </w:rPr>
              <w:t>all</w:t>
            </w:r>
            <w:r w:rsidRPr="008277F5">
              <w:rPr>
                <w:rFonts w:cs="Times New Roman"/>
                <w:sz w:val="20"/>
                <w:szCs w:val="20"/>
              </w:rPr>
              <w:t>-</w:t>
            </w:r>
            <w:r w:rsidRPr="00F07FFD">
              <w:rPr>
                <w:rFonts w:cs="Times New Roman"/>
                <w:sz w:val="20"/>
                <w:szCs w:val="20"/>
              </w:rPr>
              <w:t>flash</w:t>
            </w:r>
            <w:proofErr w:type="spellEnd"/>
            <w:r w:rsidRPr="008277F5">
              <w:rPr>
                <w:rFonts w:cs="Times New Roman"/>
                <w:sz w:val="20"/>
                <w:szCs w:val="20"/>
              </w:rPr>
              <w:t xml:space="preserve"> </w:t>
            </w:r>
            <w:r>
              <w:rPr>
                <w:rFonts w:cs="Times New Roman"/>
                <w:sz w:val="20"/>
                <w:szCs w:val="20"/>
              </w:rPr>
              <w:t xml:space="preserve">СХД </w:t>
            </w:r>
            <w:r w:rsidRPr="00F07FFD">
              <w:rPr>
                <w:rFonts w:cs="Times New Roman"/>
                <w:sz w:val="20"/>
                <w:szCs w:val="20"/>
              </w:rPr>
              <w:t xml:space="preserve">суммарной </w:t>
            </w:r>
            <w:r>
              <w:rPr>
                <w:rFonts w:cs="Times New Roman"/>
                <w:sz w:val="20"/>
                <w:szCs w:val="20"/>
              </w:rPr>
              <w:t xml:space="preserve">полезной емкостью не менее 3Пб по </w:t>
            </w:r>
            <w:r w:rsidRPr="00F07FFD">
              <w:rPr>
                <w:rFonts w:cs="Times New Roman"/>
                <w:sz w:val="20"/>
                <w:szCs w:val="20"/>
              </w:rPr>
              <w:t>FC</w:t>
            </w:r>
          </w:p>
        </w:tc>
        <w:tc>
          <w:tcPr>
            <w:tcW w:w="1275" w:type="dxa"/>
          </w:tcPr>
          <w:p w14:paraId="0608FCCB" w14:textId="77777777" w:rsidR="00473393" w:rsidRPr="00510677" w:rsidRDefault="00473393" w:rsidP="00473393">
            <w:pPr>
              <w:spacing w:after="0" w:line="240" w:lineRule="auto"/>
              <w:jc w:val="center"/>
              <w:rPr>
                <w:rFonts w:cs="Times New Roman"/>
                <w:sz w:val="20"/>
                <w:szCs w:val="20"/>
              </w:rPr>
            </w:pPr>
            <w:r w:rsidRPr="00797248">
              <w:rPr>
                <w:rFonts w:cs="Times New Roman"/>
                <w:sz w:val="20"/>
                <w:szCs w:val="20"/>
              </w:rPr>
              <w:t>Наличие</w:t>
            </w:r>
          </w:p>
        </w:tc>
      </w:tr>
      <w:tr w:rsidR="00473393" w:rsidRPr="00510677" w14:paraId="78FA97AD" w14:textId="77777777" w:rsidTr="008B2441">
        <w:tc>
          <w:tcPr>
            <w:tcW w:w="1129" w:type="dxa"/>
            <w:vAlign w:val="center"/>
          </w:tcPr>
          <w:p w14:paraId="43765B40" w14:textId="77777777" w:rsidR="00473393" w:rsidRPr="00510677" w:rsidRDefault="00473393" w:rsidP="00473393">
            <w:pPr>
              <w:numPr>
                <w:ilvl w:val="0"/>
                <w:numId w:val="95"/>
              </w:numPr>
              <w:pBdr>
                <w:top w:val="nil"/>
                <w:left w:val="nil"/>
                <w:bottom w:val="nil"/>
                <w:right w:val="nil"/>
                <w:between w:val="nil"/>
              </w:pBdr>
              <w:suppressAutoHyphens w:val="0"/>
              <w:spacing w:after="0" w:line="240" w:lineRule="auto"/>
              <w:ind w:left="306"/>
              <w:jc w:val="both"/>
              <w:rPr>
                <w:rFonts w:cs="Times New Roman"/>
                <w:sz w:val="20"/>
                <w:szCs w:val="20"/>
              </w:rPr>
            </w:pPr>
            <w:r>
              <w:rPr>
                <w:rFonts w:cs="Times New Roman"/>
                <w:sz w:val="20"/>
                <w:szCs w:val="20"/>
              </w:rPr>
              <w:t>*</w:t>
            </w:r>
          </w:p>
        </w:tc>
        <w:tc>
          <w:tcPr>
            <w:tcW w:w="2269" w:type="dxa"/>
            <w:vAlign w:val="center"/>
          </w:tcPr>
          <w:p w14:paraId="2E977B85" w14:textId="77777777" w:rsidR="00473393" w:rsidRPr="00510677" w:rsidRDefault="00473393" w:rsidP="00473393">
            <w:pPr>
              <w:spacing w:after="0" w:line="240" w:lineRule="auto"/>
              <w:rPr>
                <w:rFonts w:cs="Times New Roman"/>
                <w:sz w:val="20"/>
                <w:szCs w:val="20"/>
              </w:rPr>
            </w:pPr>
            <w:r>
              <w:rPr>
                <w:rFonts w:cs="Times New Roman"/>
                <w:sz w:val="20"/>
                <w:szCs w:val="20"/>
              </w:rPr>
              <w:t>Масштабируемость подсистемы хранения данных</w:t>
            </w:r>
          </w:p>
        </w:tc>
        <w:tc>
          <w:tcPr>
            <w:tcW w:w="6095" w:type="dxa"/>
            <w:vAlign w:val="center"/>
          </w:tcPr>
          <w:p w14:paraId="046A6BEC" w14:textId="77777777" w:rsidR="00473393" w:rsidRPr="00510677" w:rsidRDefault="00473393" w:rsidP="00473393">
            <w:pPr>
              <w:spacing w:after="0" w:line="240" w:lineRule="auto"/>
              <w:rPr>
                <w:rFonts w:cs="Times New Roman"/>
                <w:sz w:val="20"/>
                <w:szCs w:val="20"/>
              </w:rPr>
            </w:pPr>
            <w:r>
              <w:rPr>
                <w:rFonts w:cs="Times New Roman"/>
                <w:sz w:val="20"/>
                <w:szCs w:val="20"/>
              </w:rPr>
              <w:t>Подс</w:t>
            </w:r>
            <w:r w:rsidRPr="00510677">
              <w:rPr>
                <w:rFonts w:cs="Times New Roman"/>
                <w:sz w:val="20"/>
                <w:szCs w:val="20"/>
              </w:rPr>
              <w:t>истема должна горизонтально масштабироваться</w:t>
            </w:r>
            <w:r>
              <w:rPr>
                <w:rFonts w:cs="Times New Roman"/>
                <w:sz w:val="20"/>
                <w:szCs w:val="20"/>
              </w:rPr>
              <w:t xml:space="preserve"> (не менее </w:t>
            </w:r>
            <w:r w:rsidRPr="00F07FFD">
              <w:rPr>
                <w:rFonts w:cs="Times New Roman"/>
                <w:sz w:val="20"/>
                <w:szCs w:val="20"/>
              </w:rPr>
              <w:t xml:space="preserve">1400 </w:t>
            </w:r>
            <w:r w:rsidRPr="00EA21B7">
              <w:rPr>
                <w:rFonts w:cs="Times New Roman"/>
                <w:sz w:val="20"/>
                <w:szCs w:val="20"/>
              </w:rPr>
              <w:t xml:space="preserve">узлов хранения объектов </w:t>
            </w:r>
            <w:r>
              <w:rPr>
                <w:rFonts w:cs="Times New Roman"/>
                <w:sz w:val="20"/>
                <w:szCs w:val="20"/>
              </w:rPr>
              <w:t xml:space="preserve">(дисков) </w:t>
            </w:r>
            <w:r w:rsidRPr="00EA21B7">
              <w:rPr>
                <w:rFonts w:cs="Times New Roman"/>
                <w:sz w:val="20"/>
                <w:szCs w:val="20"/>
              </w:rPr>
              <w:t xml:space="preserve">с суммарной </w:t>
            </w:r>
            <w:r>
              <w:rPr>
                <w:rFonts w:cs="Times New Roman"/>
                <w:sz w:val="20"/>
                <w:szCs w:val="20"/>
              </w:rPr>
              <w:t xml:space="preserve">полезной </w:t>
            </w:r>
            <w:r w:rsidRPr="00EA21B7">
              <w:rPr>
                <w:rFonts w:cs="Times New Roman"/>
                <w:sz w:val="20"/>
                <w:szCs w:val="20"/>
              </w:rPr>
              <w:t xml:space="preserve">емкостью не менее </w:t>
            </w:r>
            <w:r>
              <w:rPr>
                <w:rFonts w:cs="Times New Roman"/>
                <w:sz w:val="20"/>
                <w:szCs w:val="20"/>
              </w:rPr>
              <w:t>750Тб</w:t>
            </w:r>
            <w:r w:rsidRPr="00EA21B7" w:rsidDel="006A7795">
              <w:rPr>
                <w:rFonts w:cs="Times New Roman"/>
                <w:sz w:val="20"/>
                <w:szCs w:val="20"/>
              </w:rPr>
              <w:t xml:space="preserve"> </w:t>
            </w:r>
            <w:r>
              <w:rPr>
                <w:rFonts w:cs="Times New Roman"/>
                <w:sz w:val="20"/>
                <w:szCs w:val="20"/>
              </w:rPr>
              <w:t xml:space="preserve"> в кластере)</w:t>
            </w:r>
          </w:p>
        </w:tc>
        <w:tc>
          <w:tcPr>
            <w:tcW w:w="1275" w:type="dxa"/>
          </w:tcPr>
          <w:p w14:paraId="01BADE9B" w14:textId="77777777" w:rsidR="00473393" w:rsidRPr="00510677" w:rsidRDefault="00473393" w:rsidP="00473393">
            <w:pPr>
              <w:spacing w:after="0" w:line="240" w:lineRule="auto"/>
              <w:jc w:val="center"/>
              <w:rPr>
                <w:rFonts w:cs="Times New Roman"/>
                <w:sz w:val="20"/>
                <w:szCs w:val="20"/>
              </w:rPr>
            </w:pPr>
            <w:r w:rsidRPr="00797248">
              <w:rPr>
                <w:rFonts w:cs="Times New Roman"/>
                <w:sz w:val="20"/>
                <w:szCs w:val="20"/>
              </w:rPr>
              <w:t>Наличие</w:t>
            </w:r>
          </w:p>
        </w:tc>
      </w:tr>
    </w:tbl>
    <w:p w14:paraId="4099D0F8" w14:textId="77777777" w:rsidR="00BA028A" w:rsidRDefault="00BA028A" w:rsidP="00FC56CB">
      <w:pPr>
        <w:spacing w:after="0" w:line="240" w:lineRule="auto"/>
        <w:ind w:firstLine="576"/>
        <w:jc w:val="both"/>
        <w:rPr>
          <w:rFonts w:cs="Times New Roman"/>
        </w:rPr>
      </w:pPr>
    </w:p>
    <w:p w14:paraId="67F29415" w14:textId="77777777" w:rsidR="00BA028A" w:rsidRDefault="00BA028A" w:rsidP="00FC56CB">
      <w:pPr>
        <w:spacing w:after="0" w:line="240" w:lineRule="auto"/>
        <w:jc w:val="right"/>
        <w:rPr>
          <w:rFonts w:cs="Times New Roman"/>
          <w:b/>
        </w:rPr>
      </w:pPr>
      <w:r>
        <w:rPr>
          <w:rFonts w:cs="Times New Roman"/>
          <w:b/>
        </w:rPr>
        <w:t xml:space="preserve">Таблица </w:t>
      </w:r>
      <w:r>
        <w:rPr>
          <w:rFonts w:cs="Times New Roman"/>
          <w:b/>
          <w:lang w:val="en-US"/>
        </w:rPr>
        <w:t>2</w:t>
      </w:r>
      <w:r>
        <w:rPr>
          <w:rFonts w:cs="Times New Roman"/>
          <w:b/>
        </w:rPr>
        <w:t xml:space="preserve">. Требования </w:t>
      </w:r>
      <w:r w:rsidR="008071A8">
        <w:rPr>
          <w:rFonts w:cs="Times New Roman"/>
          <w:b/>
        </w:rPr>
        <w:t>Кибер</w:t>
      </w:r>
      <w:r>
        <w:rPr>
          <w:rFonts w:cs="Times New Roman"/>
          <w:b/>
        </w:rPr>
        <w:t>безопасности</w:t>
      </w:r>
    </w:p>
    <w:tbl>
      <w:tblPr>
        <w:tblW w:w="10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8"/>
        <w:gridCol w:w="2976"/>
        <w:gridCol w:w="5529"/>
        <w:gridCol w:w="1275"/>
      </w:tblGrid>
      <w:tr w:rsidR="001C3E66" w:rsidRPr="003571E9" w14:paraId="09D6B2D3" w14:textId="77777777" w:rsidTr="00E60FCE">
        <w:trPr>
          <w:trHeight w:val="522"/>
        </w:trPr>
        <w:tc>
          <w:tcPr>
            <w:tcW w:w="988" w:type="dxa"/>
            <w:shd w:val="clear" w:color="auto" w:fill="C0C0C0"/>
            <w:vAlign w:val="center"/>
          </w:tcPr>
          <w:p w14:paraId="6027C93C" w14:textId="77777777" w:rsidR="001C3E66" w:rsidRPr="003571E9" w:rsidRDefault="001C3E66" w:rsidP="001C3E66">
            <w:pPr>
              <w:spacing w:after="0" w:line="240" w:lineRule="auto"/>
              <w:jc w:val="center"/>
              <w:rPr>
                <w:rFonts w:cs="Times New Roman"/>
                <w:b/>
                <w:sz w:val="20"/>
                <w:szCs w:val="20"/>
              </w:rPr>
            </w:pPr>
            <w:r w:rsidRPr="00510677">
              <w:rPr>
                <w:rFonts w:cs="Times New Roman"/>
                <w:b/>
                <w:sz w:val="20"/>
                <w:szCs w:val="20"/>
              </w:rPr>
              <w:t>№</w:t>
            </w:r>
          </w:p>
        </w:tc>
        <w:tc>
          <w:tcPr>
            <w:tcW w:w="2976" w:type="dxa"/>
            <w:shd w:val="clear" w:color="auto" w:fill="C0C0C0"/>
          </w:tcPr>
          <w:p w14:paraId="715FFA4E" w14:textId="77777777" w:rsidR="001C3E66" w:rsidRPr="003571E9" w:rsidRDefault="001C3E66" w:rsidP="001C3E66">
            <w:pPr>
              <w:spacing w:after="0" w:line="240" w:lineRule="auto"/>
              <w:jc w:val="center"/>
              <w:rPr>
                <w:rFonts w:cs="Times New Roman"/>
                <w:b/>
                <w:sz w:val="20"/>
                <w:szCs w:val="20"/>
              </w:rPr>
            </w:pPr>
            <w:r>
              <w:rPr>
                <w:rFonts w:cs="Times New Roman"/>
                <w:b/>
                <w:sz w:val="20"/>
                <w:szCs w:val="20"/>
              </w:rPr>
              <w:t>Функционал</w:t>
            </w:r>
          </w:p>
        </w:tc>
        <w:tc>
          <w:tcPr>
            <w:tcW w:w="5529" w:type="dxa"/>
            <w:shd w:val="clear" w:color="auto" w:fill="C0C0C0"/>
            <w:vAlign w:val="center"/>
          </w:tcPr>
          <w:p w14:paraId="0A1277AD" w14:textId="77777777" w:rsidR="001C3E66" w:rsidRPr="003571E9" w:rsidRDefault="001C3E66" w:rsidP="001C3E66">
            <w:pPr>
              <w:spacing w:after="0" w:line="240" w:lineRule="auto"/>
              <w:jc w:val="center"/>
              <w:rPr>
                <w:rFonts w:cs="Times New Roman"/>
                <w:b/>
                <w:sz w:val="20"/>
                <w:szCs w:val="20"/>
              </w:rPr>
            </w:pPr>
            <w:r w:rsidRPr="00510677">
              <w:rPr>
                <w:rFonts w:cs="Times New Roman"/>
                <w:b/>
                <w:sz w:val="20"/>
                <w:szCs w:val="20"/>
              </w:rPr>
              <w:t>Описание</w:t>
            </w:r>
            <w:r>
              <w:rPr>
                <w:rFonts w:cs="Times New Roman"/>
                <w:b/>
                <w:sz w:val="20"/>
                <w:szCs w:val="20"/>
              </w:rPr>
              <w:t xml:space="preserve"> функционала</w:t>
            </w:r>
          </w:p>
        </w:tc>
        <w:tc>
          <w:tcPr>
            <w:tcW w:w="1275" w:type="dxa"/>
            <w:shd w:val="clear" w:color="auto" w:fill="C0C0C0"/>
            <w:vAlign w:val="center"/>
          </w:tcPr>
          <w:p w14:paraId="0185ECB6" w14:textId="77777777" w:rsidR="001C3E66" w:rsidRPr="00DA6B1D" w:rsidRDefault="001C3E66" w:rsidP="001C3E66">
            <w:pPr>
              <w:spacing w:after="0" w:line="240" w:lineRule="auto"/>
              <w:jc w:val="center"/>
              <w:rPr>
                <w:rFonts w:cs="Times New Roman"/>
                <w:b/>
                <w:sz w:val="20"/>
                <w:szCs w:val="20"/>
              </w:rPr>
            </w:pPr>
            <w:r>
              <w:rPr>
                <w:rFonts w:cs="Times New Roman"/>
                <w:b/>
                <w:sz w:val="20"/>
                <w:szCs w:val="20"/>
              </w:rPr>
              <w:t>Требования</w:t>
            </w:r>
          </w:p>
        </w:tc>
      </w:tr>
      <w:tr w:rsidR="00473393" w:rsidRPr="003571E9" w14:paraId="6F481E4F" w14:textId="77777777" w:rsidTr="00E60FCE">
        <w:tc>
          <w:tcPr>
            <w:tcW w:w="988" w:type="dxa"/>
            <w:vAlign w:val="center"/>
          </w:tcPr>
          <w:p w14:paraId="0C96FEAE" w14:textId="77777777" w:rsidR="00473393" w:rsidRPr="003571E9" w:rsidRDefault="00473393" w:rsidP="00473393">
            <w:pPr>
              <w:numPr>
                <w:ilvl w:val="0"/>
                <w:numId w:val="94"/>
              </w:numPr>
              <w:pBdr>
                <w:top w:val="nil"/>
                <w:left w:val="nil"/>
                <w:bottom w:val="nil"/>
                <w:right w:val="nil"/>
                <w:between w:val="nil"/>
              </w:pBdr>
              <w:suppressAutoHyphens w:val="0"/>
              <w:spacing w:after="0" w:line="240" w:lineRule="auto"/>
              <w:ind w:left="306"/>
              <w:jc w:val="both"/>
              <w:rPr>
                <w:rFonts w:cs="Times New Roman"/>
                <w:sz w:val="20"/>
                <w:szCs w:val="20"/>
              </w:rPr>
            </w:pPr>
          </w:p>
        </w:tc>
        <w:tc>
          <w:tcPr>
            <w:tcW w:w="2976" w:type="dxa"/>
          </w:tcPr>
          <w:p w14:paraId="17B516C4" w14:textId="77777777" w:rsidR="00473393" w:rsidRPr="003571E9" w:rsidRDefault="00473393" w:rsidP="00473393">
            <w:pPr>
              <w:spacing w:after="0" w:line="240" w:lineRule="auto"/>
              <w:rPr>
                <w:rFonts w:cs="Times New Roman"/>
                <w:sz w:val="20"/>
                <w:szCs w:val="20"/>
              </w:rPr>
            </w:pPr>
            <w:r w:rsidRPr="003571E9">
              <w:rPr>
                <w:rFonts w:cs="Times New Roman"/>
                <w:sz w:val="20"/>
                <w:szCs w:val="20"/>
              </w:rPr>
              <w:t>Управление доступом на уровне ролевой модели</w:t>
            </w:r>
          </w:p>
        </w:tc>
        <w:tc>
          <w:tcPr>
            <w:tcW w:w="5529" w:type="dxa"/>
            <w:vAlign w:val="center"/>
          </w:tcPr>
          <w:p w14:paraId="19372C38" w14:textId="77777777" w:rsidR="00473393" w:rsidRPr="003571E9" w:rsidRDefault="00473393" w:rsidP="00473393">
            <w:pPr>
              <w:spacing w:after="0" w:line="240" w:lineRule="auto"/>
              <w:rPr>
                <w:rFonts w:cs="Times New Roman"/>
                <w:sz w:val="20"/>
                <w:szCs w:val="20"/>
              </w:rPr>
            </w:pPr>
            <w:r>
              <w:rPr>
                <w:rFonts w:cs="Times New Roman"/>
                <w:sz w:val="20"/>
                <w:szCs w:val="20"/>
              </w:rPr>
              <w:t>Ролевая модель разграничения доступа к гостевым машинам и вычислительным ресурсам</w:t>
            </w:r>
          </w:p>
        </w:tc>
        <w:tc>
          <w:tcPr>
            <w:tcW w:w="1275" w:type="dxa"/>
          </w:tcPr>
          <w:p w14:paraId="74A8155A" w14:textId="77777777" w:rsidR="00473393" w:rsidRPr="003571E9" w:rsidRDefault="00473393" w:rsidP="00473393">
            <w:pPr>
              <w:spacing w:after="0" w:line="240" w:lineRule="auto"/>
              <w:jc w:val="center"/>
              <w:rPr>
                <w:rFonts w:cs="Times New Roman"/>
                <w:sz w:val="20"/>
                <w:szCs w:val="20"/>
              </w:rPr>
            </w:pPr>
            <w:r w:rsidRPr="009E66C8">
              <w:rPr>
                <w:rFonts w:cs="Times New Roman"/>
                <w:sz w:val="20"/>
                <w:szCs w:val="20"/>
              </w:rPr>
              <w:t>Наличие</w:t>
            </w:r>
          </w:p>
        </w:tc>
      </w:tr>
      <w:tr w:rsidR="00473393" w:rsidRPr="003571E9" w14:paraId="2CD88E2D" w14:textId="77777777" w:rsidTr="00E60FCE">
        <w:tc>
          <w:tcPr>
            <w:tcW w:w="988" w:type="dxa"/>
            <w:vAlign w:val="center"/>
          </w:tcPr>
          <w:p w14:paraId="3CBFA1A1" w14:textId="77777777" w:rsidR="00473393" w:rsidRPr="003571E9" w:rsidRDefault="00473393" w:rsidP="00473393">
            <w:pPr>
              <w:numPr>
                <w:ilvl w:val="0"/>
                <w:numId w:val="94"/>
              </w:numPr>
              <w:pBdr>
                <w:top w:val="nil"/>
                <w:left w:val="nil"/>
                <w:bottom w:val="nil"/>
                <w:right w:val="nil"/>
                <w:between w:val="nil"/>
              </w:pBdr>
              <w:suppressAutoHyphens w:val="0"/>
              <w:spacing w:after="0" w:line="240" w:lineRule="auto"/>
              <w:ind w:left="306"/>
              <w:jc w:val="both"/>
              <w:rPr>
                <w:rFonts w:cs="Times New Roman"/>
                <w:sz w:val="20"/>
                <w:szCs w:val="20"/>
              </w:rPr>
            </w:pPr>
          </w:p>
        </w:tc>
        <w:tc>
          <w:tcPr>
            <w:tcW w:w="2976" w:type="dxa"/>
          </w:tcPr>
          <w:p w14:paraId="1EA86ABE" w14:textId="77777777" w:rsidR="00473393" w:rsidRPr="003571E9" w:rsidRDefault="00473393" w:rsidP="00473393">
            <w:pPr>
              <w:spacing w:after="0" w:line="240" w:lineRule="auto"/>
              <w:rPr>
                <w:rFonts w:cs="Times New Roman"/>
                <w:sz w:val="20"/>
                <w:szCs w:val="20"/>
              </w:rPr>
            </w:pPr>
            <w:r>
              <w:rPr>
                <w:rFonts w:cs="Times New Roman"/>
                <w:sz w:val="20"/>
                <w:szCs w:val="20"/>
              </w:rPr>
              <w:t xml:space="preserve">Журналирование </w:t>
            </w:r>
          </w:p>
        </w:tc>
        <w:tc>
          <w:tcPr>
            <w:tcW w:w="5529" w:type="dxa"/>
            <w:vAlign w:val="center"/>
          </w:tcPr>
          <w:p w14:paraId="3E13B8EA" w14:textId="77777777" w:rsidR="00473393" w:rsidRPr="003571E9" w:rsidRDefault="00473393" w:rsidP="00473393">
            <w:pPr>
              <w:spacing w:after="0" w:line="240" w:lineRule="auto"/>
              <w:rPr>
                <w:rFonts w:cs="Times New Roman"/>
                <w:sz w:val="20"/>
                <w:szCs w:val="20"/>
              </w:rPr>
            </w:pPr>
            <w:r w:rsidRPr="003571E9">
              <w:rPr>
                <w:rFonts w:cs="Times New Roman"/>
                <w:sz w:val="20"/>
                <w:szCs w:val="20"/>
              </w:rPr>
              <w:t xml:space="preserve">Протоколирование действий пользователей </w:t>
            </w:r>
            <w:r>
              <w:rPr>
                <w:rFonts w:cs="Times New Roman"/>
                <w:sz w:val="20"/>
                <w:szCs w:val="20"/>
              </w:rPr>
              <w:t>и событий модулей Системы</w:t>
            </w:r>
          </w:p>
        </w:tc>
        <w:tc>
          <w:tcPr>
            <w:tcW w:w="1275" w:type="dxa"/>
          </w:tcPr>
          <w:p w14:paraId="15A9C433" w14:textId="77777777" w:rsidR="00473393" w:rsidRPr="003571E9" w:rsidRDefault="00473393" w:rsidP="00473393">
            <w:pPr>
              <w:spacing w:after="0" w:line="240" w:lineRule="auto"/>
              <w:jc w:val="center"/>
              <w:rPr>
                <w:rFonts w:cs="Times New Roman"/>
                <w:sz w:val="20"/>
                <w:szCs w:val="20"/>
              </w:rPr>
            </w:pPr>
            <w:r w:rsidRPr="009E66C8">
              <w:rPr>
                <w:rFonts w:cs="Times New Roman"/>
                <w:sz w:val="20"/>
                <w:szCs w:val="20"/>
              </w:rPr>
              <w:t>Наличие</w:t>
            </w:r>
          </w:p>
        </w:tc>
      </w:tr>
      <w:tr w:rsidR="00473393" w:rsidRPr="003571E9" w14:paraId="789848D2" w14:textId="77777777" w:rsidTr="00E60FCE">
        <w:tc>
          <w:tcPr>
            <w:tcW w:w="988" w:type="dxa"/>
            <w:vAlign w:val="center"/>
          </w:tcPr>
          <w:p w14:paraId="0AD3304A" w14:textId="77777777" w:rsidR="00473393" w:rsidRPr="003571E9" w:rsidRDefault="00473393" w:rsidP="00473393">
            <w:pPr>
              <w:numPr>
                <w:ilvl w:val="0"/>
                <w:numId w:val="94"/>
              </w:numPr>
              <w:pBdr>
                <w:top w:val="nil"/>
                <w:left w:val="nil"/>
                <w:bottom w:val="nil"/>
                <w:right w:val="nil"/>
                <w:between w:val="nil"/>
              </w:pBdr>
              <w:suppressAutoHyphens w:val="0"/>
              <w:spacing w:after="0" w:line="240" w:lineRule="auto"/>
              <w:ind w:left="306"/>
              <w:jc w:val="both"/>
              <w:rPr>
                <w:rFonts w:cs="Times New Roman"/>
                <w:sz w:val="20"/>
                <w:szCs w:val="20"/>
              </w:rPr>
            </w:pPr>
          </w:p>
        </w:tc>
        <w:tc>
          <w:tcPr>
            <w:tcW w:w="2976" w:type="dxa"/>
          </w:tcPr>
          <w:p w14:paraId="62F0357D" w14:textId="77777777" w:rsidR="00473393" w:rsidRDefault="00473393" w:rsidP="00473393">
            <w:pPr>
              <w:spacing w:after="0" w:line="240" w:lineRule="auto"/>
              <w:rPr>
                <w:rFonts w:cs="Times New Roman"/>
                <w:sz w:val="20"/>
                <w:szCs w:val="20"/>
              </w:rPr>
            </w:pPr>
            <w:r>
              <w:rPr>
                <w:rFonts w:cs="Times New Roman"/>
                <w:sz w:val="20"/>
                <w:szCs w:val="20"/>
              </w:rPr>
              <w:t>Межсетевое экранирование</w:t>
            </w:r>
          </w:p>
        </w:tc>
        <w:tc>
          <w:tcPr>
            <w:tcW w:w="5529" w:type="dxa"/>
            <w:vAlign w:val="center"/>
          </w:tcPr>
          <w:p w14:paraId="3440D580" w14:textId="77777777" w:rsidR="00473393" w:rsidRPr="00957991" w:rsidRDefault="00473393" w:rsidP="00473393">
            <w:pPr>
              <w:spacing w:after="0" w:line="240" w:lineRule="auto"/>
              <w:rPr>
                <w:rFonts w:cs="Times New Roman"/>
                <w:sz w:val="20"/>
                <w:szCs w:val="20"/>
              </w:rPr>
            </w:pPr>
            <w:r>
              <w:rPr>
                <w:rFonts w:cs="Times New Roman"/>
                <w:sz w:val="20"/>
                <w:szCs w:val="20"/>
              </w:rPr>
              <w:t>Возможность настройки правил фильтрации сетевого трафика</w:t>
            </w:r>
            <w:r w:rsidRPr="00D502A1">
              <w:rPr>
                <w:rFonts w:cs="Times New Roman"/>
                <w:sz w:val="20"/>
                <w:szCs w:val="20"/>
              </w:rPr>
              <w:t xml:space="preserve"> </w:t>
            </w:r>
            <w:r>
              <w:rPr>
                <w:rFonts w:cs="Times New Roman"/>
                <w:sz w:val="20"/>
                <w:szCs w:val="20"/>
              </w:rPr>
              <w:t>между виртуальными машинами</w:t>
            </w:r>
          </w:p>
          <w:p w14:paraId="364B6837" w14:textId="77777777" w:rsidR="00473393" w:rsidRPr="003571E9" w:rsidRDefault="00473393" w:rsidP="00473393">
            <w:pPr>
              <w:spacing w:after="0" w:line="240" w:lineRule="auto"/>
              <w:rPr>
                <w:rFonts w:cs="Times New Roman"/>
                <w:sz w:val="20"/>
                <w:szCs w:val="20"/>
              </w:rPr>
            </w:pPr>
          </w:p>
        </w:tc>
        <w:tc>
          <w:tcPr>
            <w:tcW w:w="1275" w:type="dxa"/>
          </w:tcPr>
          <w:p w14:paraId="05E9E239" w14:textId="77777777" w:rsidR="00473393" w:rsidRPr="003571E9" w:rsidRDefault="00473393" w:rsidP="00473393">
            <w:pPr>
              <w:spacing w:after="0" w:line="240" w:lineRule="auto"/>
              <w:jc w:val="center"/>
              <w:rPr>
                <w:rFonts w:cs="Times New Roman"/>
                <w:sz w:val="20"/>
                <w:szCs w:val="20"/>
              </w:rPr>
            </w:pPr>
            <w:r w:rsidRPr="009E66C8">
              <w:rPr>
                <w:rFonts w:cs="Times New Roman"/>
                <w:sz w:val="20"/>
                <w:szCs w:val="20"/>
              </w:rPr>
              <w:t>Наличие</w:t>
            </w:r>
          </w:p>
        </w:tc>
      </w:tr>
    </w:tbl>
    <w:p w14:paraId="052E8F43" w14:textId="77777777" w:rsidR="00BA028A" w:rsidRDefault="00BA028A" w:rsidP="00FC56CB">
      <w:pPr>
        <w:spacing w:after="0" w:line="240" w:lineRule="auto"/>
        <w:jc w:val="both"/>
        <w:rPr>
          <w:rFonts w:cs="Times New Roman"/>
        </w:rPr>
      </w:pPr>
    </w:p>
    <w:p w14:paraId="663AB143" w14:textId="77777777" w:rsidR="00E814F0" w:rsidRDefault="00E814F0" w:rsidP="00FC56CB">
      <w:pPr>
        <w:spacing w:after="0" w:line="240" w:lineRule="auto"/>
        <w:jc w:val="right"/>
        <w:rPr>
          <w:rFonts w:cs="Times New Roman"/>
          <w:b/>
        </w:rPr>
      </w:pPr>
      <w:r>
        <w:rPr>
          <w:rFonts w:cs="Times New Roman"/>
          <w:b/>
        </w:rPr>
        <w:t xml:space="preserve">Таблица </w:t>
      </w:r>
      <w:r w:rsidR="00846EE9">
        <w:rPr>
          <w:rFonts w:cs="Times New Roman"/>
          <w:b/>
        </w:rPr>
        <w:t>3</w:t>
      </w:r>
      <w:r>
        <w:rPr>
          <w:rFonts w:cs="Times New Roman"/>
          <w:b/>
        </w:rPr>
        <w:t>. Архитектурные требования.</w:t>
      </w:r>
    </w:p>
    <w:tbl>
      <w:tblPr>
        <w:tblW w:w="108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4"/>
        <w:gridCol w:w="3756"/>
        <w:gridCol w:w="5103"/>
        <w:gridCol w:w="1276"/>
      </w:tblGrid>
      <w:tr w:rsidR="001C3E66" w:rsidRPr="00E814F0" w14:paraId="7B451DD2" w14:textId="77777777" w:rsidTr="00846EE9">
        <w:trPr>
          <w:trHeight w:val="522"/>
        </w:trPr>
        <w:tc>
          <w:tcPr>
            <w:tcW w:w="704" w:type="dxa"/>
            <w:shd w:val="clear" w:color="auto" w:fill="C0C0C0"/>
            <w:vAlign w:val="center"/>
          </w:tcPr>
          <w:p w14:paraId="74AF52D2" w14:textId="77777777" w:rsidR="001C3E66" w:rsidRPr="00C53DC2" w:rsidRDefault="001C3E66" w:rsidP="001C3E66">
            <w:pPr>
              <w:spacing w:after="0" w:line="240" w:lineRule="auto"/>
              <w:jc w:val="center"/>
              <w:rPr>
                <w:rFonts w:cs="Times New Roman"/>
                <w:b/>
                <w:sz w:val="20"/>
                <w:szCs w:val="20"/>
              </w:rPr>
            </w:pPr>
            <w:r w:rsidRPr="00510677">
              <w:rPr>
                <w:rFonts w:cs="Times New Roman"/>
                <w:b/>
                <w:sz w:val="20"/>
                <w:szCs w:val="20"/>
              </w:rPr>
              <w:t>№</w:t>
            </w:r>
          </w:p>
        </w:tc>
        <w:tc>
          <w:tcPr>
            <w:tcW w:w="3756" w:type="dxa"/>
            <w:shd w:val="clear" w:color="auto" w:fill="C0C0C0"/>
          </w:tcPr>
          <w:p w14:paraId="05092952" w14:textId="77777777" w:rsidR="001C3E66" w:rsidRPr="00C53DC2" w:rsidRDefault="001C3E66" w:rsidP="001C3E66">
            <w:pPr>
              <w:spacing w:after="0" w:line="240" w:lineRule="auto"/>
              <w:jc w:val="center"/>
              <w:rPr>
                <w:rFonts w:cs="Times New Roman"/>
                <w:b/>
                <w:sz w:val="20"/>
                <w:szCs w:val="20"/>
              </w:rPr>
            </w:pPr>
            <w:r>
              <w:rPr>
                <w:rFonts w:cs="Times New Roman"/>
                <w:b/>
                <w:sz w:val="20"/>
                <w:szCs w:val="20"/>
              </w:rPr>
              <w:t>Функционал</w:t>
            </w:r>
          </w:p>
        </w:tc>
        <w:tc>
          <w:tcPr>
            <w:tcW w:w="5103" w:type="dxa"/>
            <w:shd w:val="clear" w:color="auto" w:fill="C0C0C0"/>
            <w:vAlign w:val="center"/>
          </w:tcPr>
          <w:p w14:paraId="4B82D8F9" w14:textId="77777777" w:rsidR="001C3E66" w:rsidRPr="00C53DC2" w:rsidRDefault="001C3E66" w:rsidP="001C3E66">
            <w:pPr>
              <w:spacing w:after="0" w:line="240" w:lineRule="auto"/>
              <w:jc w:val="center"/>
              <w:rPr>
                <w:rFonts w:cs="Times New Roman"/>
                <w:b/>
                <w:sz w:val="20"/>
                <w:szCs w:val="20"/>
              </w:rPr>
            </w:pPr>
            <w:r w:rsidRPr="00510677">
              <w:rPr>
                <w:rFonts w:cs="Times New Roman"/>
                <w:b/>
                <w:sz w:val="20"/>
                <w:szCs w:val="20"/>
              </w:rPr>
              <w:t>Описание</w:t>
            </w:r>
            <w:r>
              <w:rPr>
                <w:rFonts w:cs="Times New Roman"/>
                <w:b/>
                <w:sz w:val="20"/>
                <w:szCs w:val="20"/>
              </w:rPr>
              <w:t xml:space="preserve"> функционала</w:t>
            </w:r>
          </w:p>
        </w:tc>
        <w:tc>
          <w:tcPr>
            <w:tcW w:w="1276" w:type="dxa"/>
            <w:shd w:val="clear" w:color="auto" w:fill="C0C0C0"/>
            <w:vAlign w:val="center"/>
          </w:tcPr>
          <w:p w14:paraId="75CAAC69" w14:textId="77777777" w:rsidR="001C3E66" w:rsidRPr="00C53DC2" w:rsidRDefault="001C3E66" w:rsidP="001C3E66">
            <w:pPr>
              <w:spacing w:after="0" w:line="240" w:lineRule="auto"/>
              <w:jc w:val="center"/>
              <w:rPr>
                <w:rFonts w:cs="Times New Roman"/>
                <w:b/>
                <w:sz w:val="20"/>
                <w:szCs w:val="20"/>
              </w:rPr>
            </w:pPr>
            <w:r>
              <w:rPr>
                <w:rFonts w:cs="Times New Roman"/>
                <w:b/>
                <w:sz w:val="20"/>
                <w:szCs w:val="20"/>
              </w:rPr>
              <w:t>Требования</w:t>
            </w:r>
          </w:p>
        </w:tc>
      </w:tr>
      <w:tr w:rsidR="00E814F0" w:rsidRPr="00E814F0" w14:paraId="4EAA3F52" w14:textId="77777777" w:rsidTr="00846EE9">
        <w:tc>
          <w:tcPr>
            <w:tcW w:w="704" w:type="dxa"/>
            <w:vAlign w:val="center"/>
          </w:tcPr>
          <w:p w14:paraId="2595EDDD" w14:textId="77777777" w:rsidR="00E814F0" w:rsidRPr="00C53DC2" w:rsidRDefault="00E814F0" w:rsidP="00FC56CB">
            <w:pPr>
              <w:pBdr>
                <w:top w:val="nil"/>
                <w:left w:val="nil"/>
                <w:bottom w:val="nil"/>
                <w:right w:val="nil"/>
                <w:between w:val="nil"/>
              </w:pBdr>
              <w:spacing w:after="0" w:line="240" w:lineRule="auto"/>
              <w:jc w:val="center"/>
              <w:rPr>
                <w:rFonts w:cs="Times New Roman"/>
                <w:sz w:val="20"/>
                <w:szCs w:val="20"/>
              </w:rPr>
            </w:pPr>
          </w:p>
        </w:tc>
        <w:tc>
          <w:tcPr>
            <w:tcW w:w="10135" w:type="dxa"/>
            <w:gridSpan w:val="3"/>
          </w:tcPr>
          <w:p w14:paraId="03D2F268" w14:textId="77777777" w:rsidR="00E814F0" w:rsidRPr="00C53DC2" w:rsidRDefault="00E814F0" w:rsidP="00FC56CB">
            <w:pPr>
              <w:spacing w:after="0" w:line="240" w:lineRule="auto"/>
              <w:rPr>
                <w:rFonts w:cs="Times New Roman"/>
                <w:sz w:val="20"/>
                <w:szCs w:val="20"/>
              </w:rPr>
            </w:pPr>
            <w:r w:rsidRPr="00C53DC2">
              <w:rPr>
                <w:rFonts w:cs="Times New Roman"/>
                <w:b/>
                <w:bCs/>
                <w:sz w:val="20"/>
                <w:szCs w:val="20"/>
              </w:rPr>
              <w:t>Требования к прикладной архитектуре</w:t>
            </w:r>
          </w:p>
        </w:tc>
      </w:tr>
      <w:tr w:rsidR="00473393" w:rsidRPr="00E814F0" w14:paraId="2C4AC8D3" w14:textId="77777777" w:rsidTr="000671D3">
        <w:tc>
          <w:tcPr>
            <w:tcW w:w="704" w:type="dxa"/>
            <w:vAlign w:val="center"/>
          </w:tcPr>
          <w:p w14:paraId="744C07D3" w14:textId="77777777" w:rsidR="00473393" w:rsidRPr="00846EE9" w:rsidRDefault="00473393" w:rsidP="00473393">
            <w:pPr>
              <w:pStyle w:val="afd"/>
              <w:numPr>
                <w:ilvl w:val="0"/>
                <w:numId w:val="122"/>
              </w:numPr>
              <w:pBdr>
                <w:top w:val="nil"/>
                <w:left w:val="nil"/>
                <w:bottom w:val="nil"/>
                <w:right w:val="nil"/>
                <w:between w:val="nil"/>
              </w:pBdr>
              <w:suppressAutoHyphens w:val="0"/>
              <w:spacing w:after="0" w:line="240" w:lineRule="auto"/>
              <w:ind w:left="0" w:firstLine="0"/>
              <w:jc w:val="center"/>
              <w:rPr>
                <w:rFonts w:cs="Times New Roman"/>
                <w:sz w:val="20"/>
                <w:szCs w:val="20"/>
              </w:rPr>
            </w:pPr>
          </w:p>
        </w:tc>
        <w:tc>
          <w:tcPr>
            <w:tcW w:w="3756" w:type="dxa"/>
          </w:tcPr>
          <w:p w14:paraId="23D51E18" w14:textId="77777777" w:rsidR="00473393" w:rsidRPr="00C53DC2" w:rsidRDefault="00473393" w:rsidP="00473393">
            <w:pPr>
              <w:spacing w:after="0" w:line="240" w:lineRule="auto"/>
              <w:rPr>
                <w:rFonts w:cs="Times New Roman"/>
                <w:sz w:val="20"/>
                <w:szCs w:val="20"/>
              </w:rPr>
            </w:pPr>
            <w:r w:rsidRPr="00C53DC2">
              <w:rPr>
                <w:rFonts w:cs="Times New Roman"/>
                <w:sz w:val="20"/>
                <w:szCs w:val="20"/>
              </w:rPr>
              <w:t>Модульная структура</w:t>
            </w:r>
          </w:p>
        </w:tc>
        <w:tc>
          <w:tcPr>
            <w:tcW w:w="5103" w:type="dxa"/>
            <w:vAlign w:val="center"/>
          </w:tcPr>
          <w:p w14:paraId="41F03CAF" w14:textId="77777777" w:rsidR="00473393" w:rsidRPr="00C53DC2" w:rsidRDefault="00473393" w:rsidP="00473393">
            <w:pPr>
              <w:spacing w:after="0" w:line="240" w:lineRule="auto"/>
              <w:rPr>
                <w:rFonts w:cs="Times New Roman"/>
                <w:sz w:val="20"/>
                <w:szCs w:val="20"/>
              </w:rPr>
            </w:pPr>
            <w:r w:rsidRPr="00925677">
              <w:rPr>
                <w:rFonts w:cs="Times New Roman"/>
                <w:sz w:val="20"/>
                <w:szCs w:val="20"/>
              </w:rPr>
              <w:t>Система виртуализации должна иметь модульную структуру</w:t>
            </w:r>
            <w:r>
              <w:rPr>
                <w:rFonts w:cs="Times New Roman"/>
                <w:sz w:val="20"/>
                <w:szCs w:val="20"/>
              </w:rPr>
              <w:t>,</w:t>
            </w:r>
            <w:r w:rsidRPr="00925677">
              <w:rPr>
                <w:rFonts w:cs="Times New Roman"/>
                <w:sz w:val="20"/>
                <w:szCs w:val="20"/>
              </w:rPr>
              <w:t xml:space="preserve"> позволяющую использовать конкретный набор компонентов для решения необходимых в данный момент задач</w:t>
            </w:r>
          </w:p>
        </w:tc>
        <w:tc>
          <w:tcPr>
            <w:tcW w:w="1276" w:type="dxa"/>
          </w:tcPr>
          <w:p w14:paraId="3854E7BB" w14:textId="77777777" w:rsidR="00473393" w:rsidRPr="00C53DC2" w:rsidRDefault="00473393" w:rsidP="00473393">
            <w:pPr>
              <w:spacing w:after="0" w:line="240" w:lineRule="auto"/>
              <w:jc w:val="center"/>
              <w:rPr>
                <w:rFonts w:cs="Times New Roman"/>
                <w:sz w:val="20"/>
                <w:szCs w:val="20"/>
              </w:rPr>
            </w:pPr>
            <w:r w:rsidRPr="006F7442">
              <w:rPr>
                <w:rFonts w:cs="Times New Roman"/>
                <w:sz w:val="20"/>
                <w:szCs w:val="20"/>
              </w:rPr>
              <w:t>Наличие</w:t>
            </w:r>
          </w:p>
        </w:tc>
      </w:tr>
      <w:tr w:rsidR="00473393" w:rsidRPr="00E814F0" w14:paraId="64A43191" w14:textId="77777777" w:rsidTr="000671D3">
        <w:tc>
          <w:tcPr>
            <w:tcW w:w="704" w:type="dxa"/>
            <w:vAlign w:val="center"/>
          </w:tcPr>
          <w:p w14:paraId="4C0722F7" w14:textId="77777777" w:rsidR="00473393" w:rsidRPr="00C53DC2" w:rsidRDefault="00473393" w:rsidP="00473393">
            <w:pPr>
              <w:pStyle w:val="afd"/>
              <w:numPr>
                <w:ilvl w:val="0"/>
                <w:numId w:val="122"/>
              </w:numPr>
              <w:pBdr>
                <w:top w:val="nil"/>
                <w:left w:val="nil"/>
                <w:bottom w:val="nil"/>
                <w:right w:val="nil"/>
                <w:between w:val="nil"/>
              </w:pBdr>
              <w:suppressAutoHyphens w:val="0"/>
              <w:spacing w:after="0" w:line="240" w:lineRule="auto"/>
              <w:ind w:left="0" w:firstLine="0"/>
              <w:jc w:val="center"/>
              <w:rPr>
                <w:rFonts w:cs="Times New Roman"/>
                <w:sz w:val="20"/>
                <w:szCs w:val="20"/>
              </w:rPr>
            </w:pPr>
          </w:p>
        </w:tc>
        <w:tc>
          <w:tcPr>
            <w:tcW w:w="3756" w:type="dxa"/>
          </w:tcPr>
          <w:p w14:paraId="48D52F2D" w14:textId="77777777" w:rsidR="00473393" w:rsidRPr="00C53DC2" w:rsidRDefault="00473393" w:rsidP="00473393">
            <w:pPr>
              <w:spacing w:after="0" w:line="240" w:lineRule="auto"/>
              <w:rPr>
                <w:rFonts w:cs="Times New Roman"/>
                <w:sz w:val="20"/>
                <w:szCs w:val="20"/>
              </w:rPr>
            </w:pPr>
            <w:r w:rsidRPr="00C53DC2">
              <w:rPr>
                <w:rFonts w:cs="Times New Roman"/>
                <w:sz w:val="20"/>
                <w:szCs w:val="20"/>
              </w:rPr>
              <w:t>Расширение функциональности</w:t>
            </w:r>
          </w:p>
        </w:tc>
        <w:tc>
          <w:tcPr>
            <w:tcW w:w="5103" w:type="dxa"/>
            <w:vAlign w:val="center"/>
          </w:tcPr>
          <w:p w14:paraId="357FBC32" w14:textId="77777777" w:rsidR="00473393" w:rsidRDefault="00473393" w:rsidP="00473393">
            <w:pPr>
              <w:spacing w:after="0" w:line="240" w:lineRule="auto"/>
              <w:rPr>
                <w:rFonts w:cs="Times New Roman"/>
                <w:sz w:val="20"/>
                <w:szCs w:val="20"/>
              </w:rPr>
            </w:pPr>
            <w:r>
              <w:rPr>
                <w:rFonts w:cs="Times New Roman"/>
                <w:sz w:val="20"/>
                <w:szCs w:val="20"/>
              </w:rPr>
              <w:t>Возможность реализации реагирования системы виртуализации на события периферийных устройств, например, корректное выключение гостевых машин при переходе вычислительного узла на питание от ИБП</w:t>
            </w:r>
            <w:r w:rsidRPr="00C53DC2">
              <w:rPr>
                <w:rFonts w:cs="Times New Roman"/>
                <w:sz w:val="20"/>
                <w:szCs w:val="20"/>
              </w:rPr>
              <w:t xml:space="preserve">. </w:t>
            </w:r>
          </w:p>
          <w:p w14:paraId="0063A4C2" w14:textId="77777777" w:rsidR="00473393" w:rsidRPr="00C53DC2" w:rsidRDefault="00473393" w:rsidP="00473393">
            <w:pPr>
              <w:spacing w:after="0" w:line="240" w:lineRule="auto"/>
              <w:rPr>
                <w:rFonts w:cs="Times New Roman"/>
                <w:sz w:val="20"/>
                <w:szCs w:val="20"/>
              </w:rPr>
            </w:pPr>
          </w:p>
        </w:tc>
        <w:tc>
          <w:tcPr>
            <w:tcW w:w="1276" w:type="dxa"/>
          </w:tcPr>
          <w:p w14:paraId="09B44ABF" w14:textId="77777777" w:rsidR="00473393" w:rsidRPr="00C53DC2" w:rsidRDefault="00473393" w:rsidP="00473393">
            <w:pPr>
              <w:spacing w:after="0" w:line="240" w:lineRule="auto"/>
              <w:jc w:val="center"/>
              <w:rPr>
                <w:rFonts w:cs="Times New Roman"/>
                <w:sz w:val="20"/>
                <w:szCs w:val="20"/>
              </w:rPr>
            </w:pPr>
            <w:r w:rsidRPr="006F7442">
              <w:rPr>
                <w:rFonts w:cs="Times New Roman"/>
                <w:sz w:val="20"/>
                <w:szCs w:val="20"/>
              </w:rPr>
              <w:t>Наличие</w:t>
            </w:r>
          </w:p>
        </w:tc>
      </w:tr>
      <w:tr w:rsidR="00473393" w:rsidRPr="00E814F0" w14:paraId="60667F91" w14:textId="77777777" w:rsidTr="000671D3">
        <w:tc>
          <w:tcPr>
            <w:tcW w:w="704" w:type="dxa"/>
            <w:vAlign w:val="center"/>
          </w:tcPr>
          <w:p w14:paraId="0A0E6807" w14:textId="77777777" w:rsidR="00473393" w:rsidRPr="00C53DC2" w:rsidRDefault="00473393" w:rsidP="00473393">
            <w:pPr>
              <w:pStyle w:val="afd"/>
              <w:numPr>
                <w:ilvl w:val="0"/>
                <w:numId w:val="122"/>
              </w:numPr>
              <w:pBdr>
                <w:top w:val="nil"/>
                <w:left w:val="nil"/>
                <w:bottom w:val="nil"/>
                <w:right w:val="nil"/>
                <w:between w:val="nil"/>
              </w:pBdr>
              <w:suppressAutoHyphens w:val="0"/>
              <w:spacing w:after="0" w:line="240" w:lineRule="auto"/>
              <w:ind w:left="0" w:firstLine="0"/>
              <w:jc w:val="center"/>
              <w:rPr>
                <w:rFonts w:cs="Times New Roman"/>
                <w:sz w:val="20"/>
                <w:szCs w:val="20"/>
              </w:rPr>
            </w:pPr>
          </w:p>
        </w:tc>
        <w:tc>
          <w:tcPr>
            <w:tcW w:w="3756" w:type="dxa"/>
          </w:tcPr>
          <w:p w14:paraId="65B98F5C" w14:textId="77777777" w:rsidR="00473393" w:rsidRPr="00C53DC2" w:rsidRDefault="00473393" w:rsidP="00473393">
            <w:pPr>
              <w:spacing w:after="0" w:line="240" w:lineRule="auto"/>
              <w:rPr>
                <w:rFonts w:cs="Times New Roman"/>
                <w:sz w:val="20"/>
                <w:szCs w:val="20"/>
              </w:rPr>
            </w:pPr>
            <w:r w:rsidRPr="00C53DC2">
              <w:rPr>
                <w:rFonts w:cs="Times New Roman"/>
                <w:sz w:val="20"/>
                <w:szCs w:val="20"/>
              </w:rPr>
              <w:t>Тонкий клиент</w:t>
            </w:r>
          </w:p>
        </w:tc>
        <w:tc>
          <w:tcPr>
            <w:tcW w:w="5103" w:type="dxa"/>
            <w:vAlign w:val="center"/>
          </w:tcPr>
          <w:p w14:paraId="1ABDACD1" w14:textId="77777777" w:rsidR="00473393" w:rsidRPr="00C53DC2" w:rsidRDefault="00473393" w:rsidP="00473393">
            <w:pPr>
              <w:spacing w:after="0" w:line="240" w:lineRule="auto"/>
              <w:rPr>
                <w:rFonts w:cs="Times New Roman"/>
                <w:sz w:val="20"/>
                <w:szCs w:val="20"/>
              </w:rPr>
            </w:pPr>
            <w:r w:rsidRPr="00C53DC2">
              <w:rPr>
                <w:rFonts w:cs="Times New Roman"/>
                <w:sz w:val="20"/>
                <w:szCs w:val="20"/>
              </w:rPr>
              <w:t>Решение должно иметь единый тонкий клиент для всех ролей, интерфейс которого изменяется в зависимости от роли и размера экрана АРМ.</w:t>
            </w:r>
          </w:p>
        </w:tc>
        <w:tc>
          <w:tcPr>
            <w:tcW w:w="1276" w:type="dxa"/>
          </w:tcPr>
          <w:p w14:paraId="799B9315" w14:textId="77777777" w:rsidR="00473393" w:rsidRPr="00C53DC2" w:rsidRDefault="00473393" w:rsidP="00473393">
            <w:pPr>
              <w:spacing w:after="0" w:line="240" w:lineRule="auto"/>
              <w:jc w:val="center"/>
              <w:rPr>
                <w:rFonts w:cs="Times New Roman"/>
                <w:sz w:val="20"/>
                <w:szCs w:val="20"/>
              </w:rPr>
            </w:pPr>
            <w:r w:rsidRPr="006F7442">
              <w:rPr>
                <w:rFonts w:cs="Times New Roman"/>
                <w:sz w:val="20"/>
                <w:szCs w:val="20"/>
              </w:rPr>
              <w:t>Наличие</w:t>
            </w:r>
          </w:p>
        </w:tc>
      </w:tr>
      <w:tr w:rsidR="00473393" w:rsidRPr="00E814F0" w14:paraId="380C2E7F" w14:textId="77777777" w:rsidTr="000671D3">
        <w:tc>
          <w:tcPr>
            <w:tcW w:w="704" w:type="dxa"/>
            <w:vAlign w:val="center"/>
          </w:tcPr>
          <w:p w14:paraId="5738D017" w14:textId="77777777" w:rsidR="00473393" w:rsidRPr="00C53DC2" w:rsidRDefault="00473393" w:rsidP="00473393">
            <w:pPr>
              <w:pStyle w:val="afd"/>
              <w:numPr>
                <w:ilvl w:val="0"/>
                <w:numId w:val="122"/>
              </w:numPr>
              <w:pBdr>
                <w:top w:val="nil"/>
                <w:left w:val="nil"/>
                <w:bottom w:val="nil"/>
                <w:right w:val="nil"/>
                <w:between w:val="nil"/>
              </w:pBdr>
              <w:suppressAutoHyphens w:val="0"/>
              <w:spacing w:after="0" w:line="240" w:lineRule="auto"/>
              <w:ind w:left="0" w:firstLine="0"/>
              <w:jc w:val="center"/>
              <w:rPr>
                <w:rFonts w:cs="Times New Roman"/>
                <w:sz w:val="20"/>
                <w:szCs w:val="20"/>
              </w:rPr>
            </w:pPr>
          </w:p>
        </w:tc>
        <w:tc>
          <w:tcPr>
            <w:tcW w:w="3756" w:type="dxa"/>
          </w:tcPr>
          <w:p w14:paraId="3993EA35" w14:textId="77777777" w:rsidR="00473393" w:rsidRPr="00C53DC2" w:rsidRDefault="00473393" w:rsidP="00473393">
            <w:pPr>
              <w:spacing w:after="0" w:line="240" w:lineRule="auto"/>
              <w:rPr>
                <w:rFonts w:cs="Times New Roman"/>
                <w:sz w:val="20"/>
                <w:szCs w:val="20"/>
              </w:rPr>
            </w:pPr>
            <w:r w:rsidRPr="00C53DC2">
              <w:rPr>
                <w:rFonts w:cs="Times New Roman"/>
                <w:sz w:val="20"/>
                <w:szCs w:val="20"/>
              </w:rPr>
              <w:t>Разграничение доступа</w:t>
            </w:r>
          </w:p>
        </w:tc>
        <w:tc>
          <w:tcPr>
            <w:tcW w:w="5103" w:type="dxa"/>
            <w:vAlign w:val="center"/>
          </w:tcPr>
          <w:p w14:paraId="7A8CC3A6" w14:textId="77777777" w:rsidR="00473393" w:rsidRPr="00C53DC2" w:rsidRDefault="00473393" w:rsidP="00473393">
            <w:pPr>
              <w:spacing w:after="0" w:line="240" w:lineRule="auto"/>
              <w:rPr>
                <w:rFonts w:cs="Times New Roman"/>
                <w:sz w:val="20"/>
                <w:szCs w:val="20"/>
              </w:rPr>
            </w:pPr>
            <w:r w:rsidRPr="00C53DC2">
              <w:rPr>
                <w:rFonts w:cs="Times New Roman"/>
                <w:sz w:val="20"/>
                <w:szCs w:val="20"/>
              </w:rPr>
              <w:t xml:space="preserve">Решение должно поддерживать работу нескольких </w:t>
            </w:r>
            <w:r>
              <w:rPr>
                <w:rFonts w:cs="Times New Roman"/>
                <w:sz w:val="20"/>
                <w:szCs w:val="20"/>
              </w:rPr>
              <w:t>проектов</w:t>
            </w:r>
            <w:r w:rsidRPr="00C53DC2">
              <w:rPr>
                <w:rFonts w:cs="Times New Roman"/>
                <w:sz w:val="20"/>
                <w:szCs w:val="20"/>
              </w:rPr>
              <w:t xml:space="preserve"> в одной инсталляции на уровне прикладных настроек и системных механизмов. При этом должны соблюдаться требования безопасности по разграничению доступа к данным и функционал</w:t>
            </w:r>
            <w:r>
              <w:rPr>
                <w:rFonts w:cs="Times New Roman"/>
                <w:sz w:val="20"/>
                <w:szCs w:val="20"/>
              </w:rPr>
              <w:t>ьности</w:t>
            </w:r>
          </w:p>
        </w:tc>
        <w:tc>
          <w:tcPr>
            <w:tcW w:w="1276" w:type="dxa"/>
          </w:tcPr>
          <w:p w14:paraId="053AB3B1" w14:textId="77777777" w:rsidR="00473393" w:rsidRPr="00C53DC2" w:rsidRDefault="00473393" w:rsidP="00473393">
            <w:pPr>
              <w:spacing w:after="0" w:line="240" w:lineRule="auto"/>
              <w:jc w:val="center"/>
              <w:rPr>
                <w:rFonts w:cs="Times New Roman"/>
                <w:sz w:val="20"/>
                <w:szCs w:val="20"/>
              </w:rPr>
            </w:pPr>
            <w:r w:rsidRPr="006F7442">
              <w:rPr>
                <w:rFonts w:cs="Times New Roman"/>
                <w:sz w:val="20"/>
                <w:szCs w:val="20"/>
              </w:rPr>
              <w:t>Наличие</w:t>
            </w:r>
          </w:p>
        </w:tc>
      </w:tr>
      <w:tr w:rsidR="007C4AF4" w:rsidRPr="00E814F0" w14:paraId="144E8604" w14:textId="77777777" w:rsidTr="00846EE9">
        <w:tc>
          <w:tcPr>
            <w:tcW w:w="704" w:type="dxa"/>
            <w:vAlign w:val="center"/>
          </w:tcPr>
          <w:p w14:paraId="46608385" w14:textId="77777777" w:rsidR="007C4AF4" w:rsidRPr="00846EE9" w:rsidRDefault="007C4AF4" w:rsidP="00FC56CB">
            <w:pPr>
              <w:pBdr>
                <w:top w:val="nil"/>
                <w:left w:val="nil"/>
                <w:bottom w:val="nil"/>
                <w:right w:val="nil"/>
                <w:between w:val="nil"/>
              </w:pBdr>
              <w:suppressAutoHyphens w:val="0"/>
              <w:spacing w:after="0" w:line="240" w:lineRule="auto"/>
              <w:ind w:left="382"/>
              <w:jc w:val="center"/>
              <w:rPr>
                <w:rFonts w:cs="Times New Roman"/>
                <w:sz w:val="20"/>
                <w:szCs w:val="20"/>
              </w:rPr>
            </w:pPr>
          </w:p>
        </w:tc>
        <w:tc>
          <w:tcPr>
            <w:tcW w:w="10135" w:type="dxa"/>
            <w:gridSpan w:val="3"/>
          </w:tcPr>
          <w:p w14:paraId="7FA266CB" w14:textId="77777777" w:rsidR="007C4AF4" w:rsidRPr="00C53DC2" w:rsidRDefault="007C4AF4" w:rsidP="00FC56CB">
            <w:pPr>
              <w:spacing w:after="0" w:line="240" w:lineRule="auto"/>
              <w:rPr>
                <w:rFonts w:cs="Times New Roman"/>
                <w:sz w:val="20"/>
                <w:szCs w:val="20"/>
              </w:rPr>
            </w:pPr>
            <w:r w:rsidRPr="00C53DC2">
              <w:rPr>
                <w:sz w:val="20"/>
                <w:szCs w:val="20"/>
              </w:rPr>
              <w:t xml:space="preserve"> </w:t>
            </w:r>
            <w:r w:rsidRPr="00C53DC2">
              <w:rPr>
                <w:rFonts w:cs="Times New Roman"/>
                <w:b/>
                <w:sz w:val="20"/>
                <w:szCs w:val="20"/>
              </w:rPr>
              <w:t>Требования к интеграционной архитектуре</w:t>
            </w:r>
          </w:p>
        </w:tc>
      </w:tr>
      <w:tr w:rsidR="00473393" w:rsidRPr="00E814F0" w14:paraId="6A0B62E7" w14:textId="77777777" w:rsidTr="000671D3">
        <w:tc>
          <w:tcPr>
            <w:tcW w:w="704" w:type="dxa"/>
            <w:vAlign w:val="center"/>
          </w:tcPr>
          <w:p w14:paraId="2377FC21" w14:textId="77777777" w:rsidR="00473393" w:rsidRPr="00C53DC2" w:rsidRDefault="00473393" w:rsidP="00473393">
            <w:pPr>
              <w:pStyle w:val="afd"/>
              <w:numPr>
                <w:ilvl w:val="0"/>
                <w:numId w:val="122"/>
              </w:numPr>
              <w:pBdr>
                <w:top w:val="nil"/>
                <w:left w:val="nil"/>
                <w:bottom w:val="nil"/>
                <w:right w:val="nil"/>
                <w:between w:val="nil"/>
              </w:pBdr>
              <w:suppressAutoHyphens w:val="0"/>
              <w:spacing w:after="0" w:line="240" w:lineRule="auto"/>
              <w:ind w:left="0" w:firstLine="0"/>
              <w:jc w:val="center"/>
              <w:rPr>
                <w:rFonts w:cs="Times New Roman"/>
                <w:sz w:val="20"/>
                <w:szCs w:val="20"/>
              </w:rPr>
            </w:pPr>
          </w:p>
        </w:tc>
        <w:tc>
          <w:tcPr>
            <w:tcW w:w="3756" w:type="dxa"/>
          </w:tcPr>
          <w:p w14:paraId="4D104C10" w14:textId="77777777" w:rsidR="00473393" w:rsidRPr="00C53DC2" w:rsidRDefault="00473393" w:rsidP="00473393">
            <w:pPr>
              <w:spacing w:after="0" w:line="240" w:lineRule="auto"/>
              <w:rPr>
                <w:rFonts w:cs="Times New Roman"/>
                <w:sz w:val="20"/>
                <w:szCs w:val="20"/>
              </w:rPr>
            </w:pPr>
            <w:r w:rsidRPr="00C53DC2">
              <w:rPr>
                <w:rFonts w:cs="Times New Roman"/>
                <w:sz w:val="20"/>
                <w:szCs w:val="20"/>
              </w:rPr>
              <w:t>Поддерживаемые браузеры</w:t>
            </w:r>
          </w:p>
        </w:tc>
        <w:tc>
          <w:tcPr>
            <w:tcW w:w="5103" w:type="dxa"/>
            <w:vAlign w:val="center"/>
          </w:tcPr>
          <w:p w14:paraId="0542E5FF" w14:textId="77777777" w:rsidR="00473393" w:rsidRPr="00C53DC2" w:rsidRDefault="00473393" w:rsidP="00473393">
            <w:pPr>
              <w:spacing w:after="0" w:line="240" w:lineRule="auto"/>
              <w:rPr>
                <w:rFonts w:cs="Times New Roman"/>
                <w:sz w:val="20"/>
                <w:szCs w:val="20"/>
              </w:rPr>
            </w:pPr>
            <w:r w:rsidRPr="00C53DC2">
              <w:rPr>
                <w:rFonts w:cs="Times New Roman"/>
                <w:sz w:val="20"/>
                <w:szCs w:val="20"/>
              </w:rPr>
              <w:t xml:space="preserve">Поддержка </w:t>
            </w:r>
            <w:r w:rsidRPr="00C53DC2">
              <w:rPr>
                <w:rFonts w:cs="Times New Roman"/>
                <w:sz w:val="20"/>
                <w:szCs w:val="20"/>
                <w:lang w:val="en-US"/>
              </w:rPr>
              <w:t>Yandex</w:t>
            </w:r>
            <w:r w:rsidRPr="00C53DC2">
              <w:rPr>
                <w:rFonts w:cs="Times New Roman"/>
                <w:sz w:val="20"/>
                <w:szCs w:val="20"/>
              </w:rPr>
              <w:t xml:space="preserve"> </w:t>
            </w:r>
            <w:r w:rsidRPr="00C53DC2">
              <w:rPr>
                <w:rFonts w:cs="Times New Roman"/>
                <w:sz w:val="20"/>
                <w:szCs w:val="20"/>
                <w:lang w:val="en-US"/>
              </w:rPr>
              <w:t>Browser</w:t>
            </w:r>
            <w:r w:rsidRPr="00C53DC2">
              <w:rPr>
                <w:rFonts w:cs="Times New Roman"/>
                <w:sz w:val="20"/>
                <w:szCs w:val="20"/>
              </w:rPr>
              <w:t xml:space="preserve"> в качестве основного рабочего места пользователя</w:t>
            </w:r>
          </w:p>
        </w:tc>
        <w:tc>
          <w:tcPr>
            <w:tcW w:w="1276" w:type="dxa"/>
          </w:tcPr>
          <w:p w14:paraId="727E157D" w14:textId="77777777" w:rsidR="00473393" w:rsidRPr="00C53DC2" w:rsidRDefault="00473393" w:rsidP="00473393">
            <w:pPr>
              <w:spacing w:after="0" w:line="240" w:lineRule="auto"/>
              <w:jc w:val="center"/>
              <w:rPr>
                <w:rFonts w:cs="Times New Roman"/>
                <w:sz w:val="20"/>
                <w:szCs w:val="20"/>
              </w:rPr>
            </w:pPr>
            <w:r w:rsidRPr="00126A07">
              <w:rPr>
                <w:rFonts w:cs="Times New Roman"/>
                <w:sz w:val="20"/>
                <w:szCs w:val="20"/>
              </w:rPr>
              <w:t>Наличие</w:t>
            </w:r>
          </w:p>
        </w:tc>
      </w:tr>
      <w:tr w:rsidR="00473393" w:rsidRPr="00E814F0" w14:paraId="79C8C9DC" w14:textId="77777777" w:rsidTr="000671D3">
        <w:tc>
          <w:tcPr>
            <w:tcW w:w="704" w:type="dxa"/>
            <w:vAlign w:val="center"/>
          </w:tcPr>
          <w:p w14:paraId="51DE39EB" w14:textId="77777777" w:rsidR="00473393" w:rsidRPr="00C53DC2" w:rsidRDefault="00473393" w:rsidP="00473393">
            <w:pPr>
              <w:pStyle w:val="afd"/>
              <w:numPr>
                <w:ilvl w:val="0"/>
                <w:numId w:val="122"/>
              </w:numPr>
              <w:pBdr>
                <w:top w:val="nil"/>
                <w:left w:val="nil"/>
                <w:bottom w:val="nil"/>
                <w:right w:val="nil"/>
                <w:between w:val="nil"/>
              </w:pBdr>
              <w:suppressAutoHyphens w:val="0"/>
              <w:spacing w:after="0" w:line="240" w:lineRule="auto"/>
              <w:ind w:left="0" w:firstLine="0"/>
              <w:jc w:val="center"/>
              <w:rPr>
                <w:rFonts w:cs="Times New Roman"/>
                <w:sz w:val="20"/>
                <w:szCs w:val="20"/>
              </w:rPr>
            </w:pPr>
          </w:p>
        </w:tc>
        <w:tc>
          <w:tcPr>
            <w:tcW w:w="3756" w:type="dxa"/>
          </w:tcPr>
          <w:p w14:paraId="5560CBD4" w14:textId="77777777" w:rsidR="00473393" w:rsidRPr="00C53DC2" w:rsidRDefault="00473393" w:rsidP="00473393">
            <w:pPr>
              <w:spacing w:after="0" w:line="240" w:lineRule="auto"/>
              <w:rPr>
                <w:rFonts w:cs="Times New Roman"/>
                <w:sz w:val="20"/>
                <w:szCs w:val="20"/>
              </w:rPr>
            </w:pPr>
            <w:r w:rsidRPr="00C53DC2">
              <w:rPr>
                <w:rFonts w:cs="Times New Roman"/>
                <w:sz w:val="20"/>
                <w:szCs w:val="20"/>
              </w:rPr>
              <w:t>Балансировка нагрузки</w:t>
            </w:r>
          </w:p>
        </w:tc>
        <w:tc>
          <w:tcPr>
            <w:tcW w:w="5103" w:type="dxa"/>
            <w:vAlign w:val="center"/>
          </w:tcPr>
          <w:p w14:paraId="7D786D96" w14:textId="77777777" w:rsidR="00473393" w:rsidRPr="00C53DC2" w:rsidRDefault="00473393" w:rsidP="00473393">
            <w:pPr>
              <w:spacing w:after="0" w:line="240" w:lineRule="auto"/>
              <w:rPr>
                <w:rFonts w:cs="Times New Roman"/>
                <w:sz w:val="20"/>
                <w:szCs w:val="20"/>
              </w:rPr>
            </w:pPr>
            <w:r w:rsidRPr="00C53DC2">
              <w:rPr>
                <w:rFonts w:cs="Times New Roman"/>
                <w:sz w:val="20"/>
                <w:szCs w:val="20"/>
              </w:rPr>
              <w:t xml:space="preserve">Для каждого </w:t>
            </w:r>
            <w:r>
              <w:rPr>
                <w:rFonts w:cs="Times New Roman"/>
                <w:sz w:val="20"/>
                <w:szCs w:val="20"/>
              </w:rPr>
              <w:t xml:space="preserve">модуля подсистемы виртуализации </w:t>
            </w:r>
            <w:r w:rsidRPr="00C53DC2">
              <w:rPr>
                <w:rFonts w:cs="Times New Roman"/>
                <w:sz w:val="20"/>
                <w:szCs w:val="20"/>
              </w:rPr>
              <w:t>должна быть предусмотрена балансировка нагрузки</w:t>
            </w:r>
          </w:p>
        </w:tc>
        <w:tc>
          <w:tcPr>
            <w:tcW w:w="1276" w:type="dxa"/>
          </w:tcPr>
          <w:p w14:paraId="10111113" w14:textId="77777777" w:rsidR="00473393" w:rsidRPr="00C53DC2" w:rsidRDefault="00473393" w:rsidP="00473393">
            <w:pPr>
              <w:spacing w:after="0" w:line="240" w:lineRule="auto"/>
              <w:jc w:val="center"/>
              <w:rPr>
                <w:rFonts w:cs="Times New Roman"/>
                <w:sz w:val="20"/>
                <w:szCs w:val="20"/>
              </w:rPr>
            </w:pPr>
            <w:r w:rsidRPr="00126A07">
              <w:rPr>
                <w:rFonts w:cs="Times New Roman"/>
                <w:sz w:val="20"/>
                <w:szCs w:val="20"/>
              </w:rPr>
              <w:t>Наличие</w:t>
            </w:r>
          </w:p>
        </w:tc>
      </w:tr>
      <w:tr w:rsidR="007C4AF4" w:rsidRPr="00E814F0" w14:paraId="63BAEFA0" w14:textId="77777777" w:rsidTr="00846EE9">
        <w:tc>
          <w:tcPr>
            <w:tcW w:w="704" w:type="dxa"/>
            <w:vAlign w:val="center"/>
          </w:tcPr>
          <w:p w14:paraId="26F4F376" w14:textId="77777777" w:rsidR="007C4AF4" w:rsidRPr="00C53DC2" w:rsidRDefault="007C4AF4" w:rsidP="00FC56CB">
            <w:pPr>
              <w:pStyle w:val="afd"/>
              <w:numPr>
                <w:ilvl w:val="0"/>
                <w:numId w:val="122"/>
              </w:numPr>
              <w:pBdr>
                <w:top w:val="nil"/>
                <w:left w:val="nil"/>
                <w:bottom w:val="nil"/>
                <w:right w:val="nil"/>
                <w:between w:val="nil"/>
              </w:pBdr>
              <w:suppressAutoHyphens w:val="0"/>
              <w:spacing w:after="0" w:line="240" w:lineRule="auto"/>
              <w:ind w:left="0" w:firstLine="0"/>
              <w:jc w:val="center"/>
              <w:rPr>
                <w:rFonts w:cs="Times New Roman"/>
                <w:sz w:val="20"/>
                <w:szCs w:val="20"/>
              </w:rPr>
            </w:pPr>
          </w:p>
        </w:tc>
        <w:tc>
          <w:tcPr>
            <w:tcW w:w="3756" w:type="dxa"/>
          </w:tcPr>
          <w:p w14:paraId="1E2CB722" w14:textId="77777777" w:rsidR="007C4AF4" w:rsidRPr="00C53DC2" w:rsidRDefault="007C4AF4" w:rsidP="00FC56CB">
            <w:pPr>
              <w:spacing w:after="0" w:line="240" w:lineRule="auto"/>
              <w:rPr>
                <w:rFonts w:cs="Times New Roman"/>
                <w:sz w:val="20"/>
                <w:szCs w:val="20"/>
              </w:rPr>
            </w:pPr>
            <w:r w:rsidRPr="00C53DC2">
              <w:rPr>
                <w:rFonts w:cs="Times New Roman"/>
                <w:sz w:val="20"/>
                <w:szCs w:val="20"/>
              </w:rPr>
              <w:t>Мониторинг состояния</w:t>
            </w:r>
          </w:p>
        </w:tc>
        <w:tc>
          <w:tcPr>
            <w:tcW w:w="5103" w:type="dxa"/>
            <w:vAlign w:val="center"/>
          </w:tcPr>
          <w:p w14:paraId="347A4ED8" w14:textId="77777777" w:rsidR="007C4AF4" w:rsidRPr="00C53DC2" w:rsidRDefault="00925677" w:rsidP="00CD72B6">
            <w:pPr>
              <w:spacing w:after="0" w:line="240" w:lineRule="auto"/>
              <w:rPr>
                <w:rFonts w:cs="Times New Roman"/>
                <w:sz w:val="20"/>
                <w:szCs w:val="20"/>
              </w:rPr>
            </w:pPr>
            <w:r>
              <w:rPr>
                <w:rFonts w:cs="Times New Roman"/>
                <w:sz w:val="20"/>
                <w:szCs w:val="20"/>
              </w:rPr>
              <w:t>Возможности мониторинга Системы хотя бы в одной из мониторинговых систем</w:t>
            </w:r>
            <w:r w:rsidR="009B7CDA" w:rsidRPr="00CD72B6">
              <w:rPr>
                <w:rFonts w:cs="Times New Roman"/>
                <w:sz w:val="20"/>
                <w:szCs w:val="20"/>
              </w:rPr>
              <w:t xml:space="preserve">, </w:t>
            </w:r>
            <w:r w:rsidR="009B7CDA">
              <w:rPr>
                <w:rFonts w:cs="Times New Roman"/>
                <w:sz w:val="20"/>
                <w:szCs w:val="20"/>
              </w:rPr>
              <w:t>зарегистрированных в е</w:t>
            </w:r>
            <w:r w:rsidR="009B7CDA" w:rsidRPr="00D82850">
              <w:rPr>
                <w:rFonts w:cs="Times New Roman"/>
                <w:sz w:val="20"/>
                <w:szCs w:val="20"/>
              </w:rPr>
              <w:t>дин</w:t>
            </w:r>
            <w:r w:rsidR="009B7CDA">
              <w:rPr>
                <w:rFonts w:cs="Times New Roman"/>
                <w:sz w:val="20"/>
                <w:szCs w:val="20"/>
              </w:rPr>
              <w:t>ом</w:t>
            </w:r>
            <w:r w:rsidR="009B7CDA" w:rsidRPr="00D82850">
              <w:rPr>
                <w:rFonts w:cs="Times New Roman"/>
                <w:sz w:val="20"/>
                <w:szCs w:val="20"/>
              </w:rPr>
              <w:t xml:space="preserve"> реестр</w:t>
            </w:r>
            <w:r w:rsidR="009B7CDA">
              <w:rPr>
                <w:rFonts w:cs="Times New Roman"/>
                <w:sz w:val="20"/>
                <w:szCs w:val="20"/>
              </w:rPr>
              <w:t>е</w:t>
            </w:r>
            <w:r w:rsidR="009B7CDA" w:rsidRPr="00D82850">
              <w:rPr>
                <w:rFonts w:cs="Times New Roman"/>
                <w:sz w:val="20"/>
                <w:szCs w:val="20"/>
              </w:rPr>
              <w:t xml:space="preserve"> российских программ для электронных вычислительных машин и баз</w:t>
            </w:r>
            <w:r w:rsidR="00CD72B6">
              <w:rPr>
                <w:rFonts w:cs="Times New Roman"/>
                <w:sz w:val="20"/>
                <w:szCs w:val="20"/>
              </w:rPr>
              <w:t xml:space="preserve"> данных, и совместимой с </w:t>
            </w:r>
            <w:r w:rsidR="006F75DB">
              <w:rPr>
                <w:rFonts w:cs="Times New Roman"/>
                <w:sz w:val="20"/>
                <w:szCs w:val="20"/>
              </w:rPr>
              <w:t xml:space="preserve">системой мониторинга </w:t>
            </w:r>
            <w:r w:rsidR="006F75DB">
              <w:rPr>
                <w:rFonts w:cs="Times New Roman"/>
                <w:sz w:val="20"/>
                <w:szCs w:val="20"/>
                <w:lang w:val="en-US"/>
              </w:rPr>
              <w:t>Zabbix</w:t>
            </w:r>
            <w:r w:rsidR="006F75DB" w:rsidRPr="009B6609">
              <w:rPr>
                <w:rFonts w:cs="Times New Roman"/>
                <w:sz w:val="20"/>
                <w:szCs w:val="20"/>
              </w:rPr>
              <w:t>.</w:t>
            </w:r>
            <w:r w:rsidR="006F75DB" w:rsidDel="00CD72B6">
              <w:rPr>
                <w:rFonts w:cs="Times New Roman"/>
                <w:sz w:val="20"/>
                <w:szCs w:val="20"/>
              </w:rPr>
              <w:t xml:space="preserve"> </w:t>
            </w:r>
          </w:p>
        </w:tc>
        <w:tc>
          <w:tcPr>
            <w:tcW w:w="1276" w:type="dxa"/>
            <w:vAlign w:val="center"/>
          </w:tcPr>
          <w:p w14:paraId="532F96D9" w14:textId="77777777" w:rsidR="007C4AF4" w:rsidRPr="00C53DC2" w:rsidRDefault="00473393" w:rsidP="00FC56CB">
            <w:pPr>
              <w:spacing w:after="0" w:line="240" w:lineRule="auto"/>
              <w:jc w:val="center"/>
              <w:rPr>
                <w:rFonts w:cs="Times New Roman"/>
                <w:sz w:val="20"/>
                <w:szCs w:val="20"/>
              </w:rPr>
            </w:pPr>
            <w:r>
              <w:rPr>
                <w:rFonts w:cs="Times New Roman"/>
                <w:sz w:val="20"/>
                <w:szCs w:val="20"/>
              </w:rPr>
              <w:t>Наличие</w:t>
            </w:r>
          </w:p>
        </w:tc>
      </w:tr>
    </w:tbl>
    <w:p w14:paraId="1587C371" w14:textId="77777777" w:rsidR="00E814F0" w:rsidRDefault="00E814F0" w:rsidP="00FC56CB">
      <w:pPr>
        <w:spacing w:after="0" w:line="240" w:lineRule="auto"/>
        <w:jc w:val="right"/>
        <w:rPr>
          <w:rFonts w:cs="Times New Roman"/>
          <w:b/>
        </w:rPr>
      </w:pPr>
    </w:p>
    <w:p w14:paraId="14617243" w14:textId="77777777" w:rsidR="007A17AA" w:rsidRDefault="007A17AA" w:rsidP="00FC56CB">
      <w:pPr>
        <w:spacing w:after="0" w:line="240" w:lineRule="auto"/>
        <w:jc w:val="right"/>
        <w:rPr>
          <w:rFonts w:cs="Times New Roman"/>
          <w:b/>
        </w:rPr>
      </w:pPr>
    </w:p>
    <w:p w14:paraId="79692E42" w14:textId="77777777" w:rsidR="00BA028A" w:rsidRDefault="00BA028A" w:rsidP="00FC56CB">
      <w:pPr>
        <w:spacing w:after="0" w:line="240" w:lineRule="auto"/>
        <w:jc w:val="right"/>
        <w:rPr>
          <w:rFonts w:cs="Times New Roman"/>
          <w:b/>
        </w:rPr>
      </w:pPr>
      <w:r>
        <w:rPr>
          <w:rFonts w:cs="Times New Roman"/>
          <w:b/>
        </w:rPr>
        <w:t xml:space="preserve">Таблица </w:t>
      </w:r>
      <w:r w:rsidR="00E814F0">
        <w:rPr>
          <w:rFonts w:cs="Times New Roman"/>
          <w:b/>
        </w:rPr>
        <w:t>4</w:t>
      </w:r>
      <w:r>
        <w:rPr>
          <w:rFonts w:cs="Times New Roman"/>
          <w:b/>
        </w:rPr>
        <w:t xml:space="preserve">. </w:t>
      </w:r>
      <w:r w:rsidR="00846EE9">
        <w:rPr>
          <w:rFonts w:cs="Times New Roman"/>
          <w:b/>
        </w:rPr>
        <w:t>Н</w:t>
      </w:r>
      <w:r>
        <w:rPr>
          <w:rFonts w:cs="Times New Roman"/>
          <w:b/>
        </w:rPr>
        <w:t>ефункциональные требования</w:t>
      </w:r>
    </w:p>
    <w:tbl>
      <w:tblPr>
        <w:tblW w:w="107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1"/>
        <w:gridCol w:w="1701"/>
        <w:gridCol w:w="496"/>
        <w:gridCol w:w="6025"/>
        <w:gridCol w:w="1275"/>
      </w:tblGrid>
      <w:tr w:rsidR="001C3E66" w:rsidRPr="003571E9" w14:paraId="705BC772" w14:textId="77777777" w:rsidTr="00972B5A">
        <w:trPr>
          <w:trHeight w:val="522"/>
        </w:trPr>
        <w:tc>
          <w:tcPr>
            <w:tcW w:w="1271" w:type="dxa"/>
            <w:shd w:val="clear" w:color="auto" w:fill="C0C0C0"/>
            <w:vAlign w:val="center"/>
          </w:tcPr>
          <w:p w14:paraId="5320837A" w14:textId="77777777" w:rsidR="001C3E66" w:rsidRPr="003571E9" w:rsidRDefault="001C3E66" w:rsidP="001C3E66">
            <w:pPr>
              <w:spacing w:after="0" w:line="240" w:lineRule="auto"/>
              <w:jc w:val="center"/>
              <w:rPr>
                <w:rFonts w:cs="Times New Roman"/>
                <w:b/>
                <w:sz w:val="20"/>
                <w:szCs w:val="20"/>
              </w:rPr>
            </w:pPr>
            <w:r w:rsidRPr="00510677">
              <w:rPr>
                <w:rFonts w:cs="Times New Roman"/>
                <w:b/>
                <w:sz w:val="20"/>
                <w:szCs w:val="20"/>
              </w:rPr>
              <w:t>№</w:t>
            </w:r>
          </w:p>
        </w:tc>
        <w:tc>
          <w:tcPr>
            <w:tcW w:w="1701" w:type="dxa"/>
            <w:shd w:val="clear" w:color="auto" w:fill="C0C0C0"/>
          </w:tcPr>
          <w:p w14:paraId="2160AF92" w14:textId="77777777" w:rsidR="001C3E66" w:rsidRPr="003571E9" w:rsidRDefault="001C3E66" w:rsidP="001C3E66">
            <w:pPr>
              <w:spacing w:after="0" w:line="240" w:lineRule="auto"/>
              <w:jc w:val="center"/>
              <w:rPr>
                <w:rFonts w:cs="Times New Roman"/>
                <w:b/>
                <w:sz w:val="20"/>
                <w:szCs w:val="20"/>
              </w:rPr>
            </w:pPr>
            <w:r>
              <w:rPr>
                <w:rFonts w:cs="Times New Roman"/>
                <w:b/>
                <w:sz w:val="20"/>
                <w:szCs w:val="20"/>
              </w:rPr>
              <w:t>Функционал</w:t>
            </w:r>
          </w:p>
        </w:tc>
        <w:tc>
          <w:tcPr>
            <w:tcW w:w="6521" w:type="dxa"/>
            <w:gridSpan w:val="2"/>
            <w:shd w:val="clear" w:color="auto" w:fill="C0C0C0"/>
            <w:vAlign w:val="center"/>
          </w:tcPr>
          <w:p w14:paraId="153C3C1F" w14:textId="77777777" w:rsidR="001C3E66" w:rsidRPr="003571E9" w:rsidRDefault="001C3E66" w:rsidP="001C3E66">
            <w:pPr>
              <w:spacing w:after="0" w:line="240" w:lineRule="auto"/>
              <w:jc w:val="center"/>
              <w:rPr>
                <w:rFonts w:cs="Times New Roman"/>
                <w:b/>
                <w:sz w:val="20"/>
                <w:szCs w:val="20"/>
              </w:rPr>
            </w:pPr>
            <w:r w:rsidRPr="00510677">
              <w:rPr>
                <w:rFonts w:cs="Times New Roman"/>
                <w:b/>
                <w:sz w:val="20"/>
                <w:szCs w:val="20"/>
              </w:rPr>
              <w:t>Описание</w:t>
            </w:r>
            <w:r>
              <w:rPr>
                <w:rFonts w:cs="Times New Roman"/>
                <w:b/>
                <w:sz w:val="20"/>
                <w:szCs w:val="20"/>
              </w:rPr>
              <w:t xml:space="preserve"> функционала</w:t>
            </w:r>
          </w:p>
        </w:tc>
        <w:tc>
          <w:tcPr>
            <w:tcW w:w="1275" w:type="dxa"/>
            <w:shd w:val="clear" w:color="auto" w:fill="C0C0C0"/>
            <w:vAlign w:val="center"/>
          </w:tcPr>
          <w:p w14:paraId="42DB410F" w14:textId="77777777" w:rsidR="001C3E66" w:rsidRPr="003571E9" w:rsidRDefault="001C3E66" w:rsidP="001C3E66">
            <w:pPr>
              <w:spacing w:after="0" w:line="240" w:lineRule="auto"/>
              <w:jc w:val="center"/>
              <w:rPr>
                <w:rFonts w:cs="Times New Roman"/>
                <w:b/>
                <w:sz w:val="20"/>
                <w:szCs w:val="20"/>
              </w:rPr>
            </w:pPr>
            <w:r>
              <w:rPr>
                <w:rFonts w:cs="Times New Roman"/>
                <w:b/>
                <w:sz w:val="20"/>
                <w:szCs w:val="20"/>
              </w:rPr>
              <w:t>Требования</w:t>
            </w:r>
          </w:p>
        </w:tc>
      </w:tr>
      <w:tr w:rsidR="00BA028A" w:rsidRPr="003571E9" w14:paraId="58A63959" w14:textId="77777777" w:rsidTr="00972B5A">
        <w:tc>
          <w:tcPr>
            <w:tcW w:w="1271" w:type="dxa"/>
            <w:vAlign w:val="center"/>
          </w:tcPr>
          <w:p w14:paraId="0BFF48F1" w14:textId="77777777" w:rsidR="00BA028A" w:rsidRPr="003571E9" w:rsidRDefault="00BA028A" w:rsidP="00FC56CB">
            <w:pPr>
              <w:pBdr>
                <w:top w:val="nil"/>
                <w:left w:val="nil"/>
                <w:bottom w:val="nil"/>
                <w:right w:val="nil"/>
                <w:between w:val="nil"/>
              </w:pBdr>
              <w:spacing w:after="0" w:line="240" w:lineRule="auto"/>
              <w:ind w:left="306" w:hanging="720"/>
              <w:jc w:val="both"/>
              <w:rPr>
                <w:rFonts w:cs="Times New Roman"/>
                <w:sz w:val="20"/>
                <w:szCs w:val="20"/>
              </w:rPr>
            </w:pPr>
          </w:p>
        </w:tc>
        <w:tc>
          <w:tcPr>
            <w:tcW w:w="9497" w:type="dxa"/>
            <w:gridSpan w:val="4"/>
          </w:tcPr>
          <w:p w14:paraId="5B9E0803" w14:textId="77777777" w:rsidR="00BA028A" w:rsidRPr="003571E9" w:rsidRDefault="00BA028A" w:rsidP="00FC56CB">
            <w:pPr>
              <w:spacing w:after="0" w:line="240" w:lineRule="auto"/>
              <w:rPr>
                <w:rFonts w:cs="Times New Roman"/>
                <w:sz w:val="20"/>
                <w:szCs w:val="20"/>
              </w:rPr>
            </w:pPr>
            <w:r w:rsidRPr="003571E9">
              <w:rPr>
                <w:rFonts w:cs="Times New Roman"/>
                <w:b/>
                <w:sz w:val="20"/>
                <w:szCs w:val="20"/>
              </w:rPr>
              <w:t>Требования производительности (</w:t>
            </w:r>
            <w:proofErr w:type="spellStart"/>
            <w:r w:rsidRPr="003571E9">
              <w:rPr>
                <w:rFonts w:cs="Times New Roman"/>
                <w:b/>
                <w:sz w:val="20"/>
                <w:szCs w:val="20"/>
              </w:rPr>
              <w:t>Performance</w:t>
            </w:r>
            <w:proofErr w:type="spellEnd"/>
            <w:r w:rsidRPr="003571E9">
              <w:rPr>
                <w:rFonts w:cs="Times New Roman"/>
                <w:b/>
                <w:sz w:val="20"/>
                <w:szCs w:val="20"/>
              </w:rPr>
              <w:t xml:space="preserve"> </w:t>
            </w:r>
            <w:proofErr w:type="spellStart"/>
            <w:r w:rsidRPr="003571E9">
              <w:rPr>
                <w:rFonts w:cs="Times New Roman"/>
                <w:b/>
                <w:sz w:val="20"/>
                <w:szCs w:val="20"/>
              </w:rPr>
              <w:t>requirements</w:t>
            </w:r>
            <w:proofErr w:type="spellEnd"/>
            <w:r w:rsidRPr="003571E9">
              <w:rPr>
                <w:rFonts w:cs="Times New Roman"/>
                <w:b/>
                <w:sz w:val="20"/>
                <w:szCs w:val="20"/>
              </w:rPr>
              <w:t>)</w:t>
            </w:r>
          </w:p>
        </w:tc>
      </w:tr>
      <w:tr w:rsidR="00473393" w:rsidRPr="003571E9" w14:paraId="156F28F9" w14:textId="77777777" w:rsidTr="000671D3">
        <w:tc>
          <w:tcPr>
            <w:tcW w:w="1271" w:type="dxa"/>
            <w:vAlign w:val="center"/>
          </w:tcPr>
          <w:p w14:paraId="7BF2F880" w14:textId="77777777" w:rsidR="00473393" w:rsidRPr="003571E9" w:rsidRDefault="00473393" w:rsidP="00473393">
            <w:pPr>
              <w:numPr>
                <w:ilvl w:val="0"/>
                <w:numId w:val="110"/>
              </w:numPr>
              <w:pBdr>
                <w:top w:val="nil"/>
                <w:left w:val="nil"/>
                <w:bottom w:val="nil"/>
                <w:right w:val="nil"/>
                <w:between w:val="nil"/>
              </w:pBdr>
              <w:suppressAutoHyphens w:val="0"/>
              <w:spacing w:after="0" w:line="240" w:lineRule="auto"/>
              <w:ind w:left="22" w:hanging="22"/>
              <w:jc w:val="both"/>
              <w:rPr>
                <w:rFonts w:cs="Times New Roman"/>
                <w:sz w:val="20"/>
                <w:szCs w:val="20"/>
              </w:rPr>
            </w:pPr>
          </w:p>
        </w:tc>
        <w:tc>
          <w:tcPr>
            <w:tcW w:w="2197" w:type="dxa"/>
            <w:gridSpan w:val="2"/>
          </w:tcPr>
          <w:p w14:paraId="3334394B" w14:textId="77777777" w:rsidR="00473393" w:rsidRPr="003571E9" w:rsidRDefault="00473393" w:rsidP="00473393">
            <w:pPr>
              <w:spacing w:after="0" w:line="240" w:lineRule="auto"/>
              <w:rPr>
                <w:rFonts w:cs="Times New Roman"/>
                <w:sz w:val="20"/>
                <w:szCs w:val="20"/>
              </w:rPr>
            </w:pPr>
            <w:r w:rsidRPr="003571E9">
              <w:rPr>
                <w:rFonts w:cs="Times New Roman"/>
                <w:sz w:val="20"/>
                <w:szCs w:val="20"/>
              </w:rPr>
              <w:t>Нагрузка</w:t>
            </w:r>
          </w:p>
        </w:tc>
        <w:tc>
          <w:tcPr>
            <w:tcW w:w="6025" w:type="dxa"/>
            <w:vAlign w:val="center"/>
          </w:tcPr>
          <w:p w14:paraId="7586B035" w14:textId="77777777" w:rsidR="00473393" w:rsidRPr="003571E9" w:rsidRDefault="00473393" w:rsidP="00473393">
            <w:pPr>
              <w:spacing w:after="0" w:line="240" w:lineRule="auto"/>
              <w:rPr>
                <w:rFonts w:cs="Times New Roman"/>
                <w:sz w:val="20"/>
                <w:szCs w:val="20"/>
              </w:rPr>
            </w:pPr>
            <w:r>
              <w:rPr>
                <w:rFonts w:cs="Times New Roman"/>
                <w:sz w:val="20"/>
                <w:szCs w:val="20"/>
              </w:rPr>
              <w:t>Виртуальная машина должна иметь пропускную способность сетевого интерфейса не менее 1Гбит/с</w:t>
            </w:r>
          </w:p>
        </w:tc>
        <w:tc>
          <w:tcPr>
            <w:tcW w:w="1275" w:type="dxa"/>
          </w:tcPr>
          <w:p w14:paraId="4B22E9C6" w14:textId="77777777" w:rsidR="00473393" w:rsidRPr="003571E9" w:rsidRDefault="00473393" w:rsidP="00473393">
            <w:pPr>
              <w:spacing w:after="0" w:line="240" w:lineRule="auto"/>
              <w:jc w:val="center"/>
              <w:rPr>
                <w:rFonts w:cs="Times New Roman"/>
                <w:sz w:val="20"/>
                <w:szCs w:val="20"/>
              </w:rPr>
            </w:pPr>
            <w:r w:rsidRPr="00B42E1E">
              <w:rPr>
                <w:rFonts w:cs="Times New Roman"/>
                <w:sz w:val="20"/>
                <w:szCs w:val="20"/>
              </w:rPr>
              <w:t>Наличие</w:t>
            </w:r>
          </w:p>
        </w:tc>
      </w:tr>
      <w:tr w:rsidR="00473393" w:rsidRPr="003571E9" w14:paraId="25FEF3A2" w14:textId="77777777" w:rsidTr="000671D3">
        <w:tc>
          <w:tcPr>
            <w:tcW w:w="1271" w:type="dxa"/>
            <w:vAlign w:val="center"/>
          </w:tcPr>
          <w:p w14:paraId="64839C57" w14:textId="77777777" w:rsidR="00473393" w:rsidRPr="003571E9" w:rsidRDefault="00473393" w:rsidP="00473393">
            <w:pPr>
              <w:numPr>
                <w:ilvl w:val="0"/>
                <w:numId w:val="110"/>
              </w:numPr>
              <w:pBdr>
                <w:top w:val="nil"/>
                <w:left w:val="nil"/>
                <w:bottom w:val="nil"/>
                <w:right w:val="nil"/>
                <w:between w:val="nil"/>
              </w:pBdr>
              <w:suppressAutoHyphens w:val="0"/>
              <w:spacing w:after="0" w:line="240" w:lineRule="auto"/>
              <w:ind w:left="22" w:hanging="22"/>
              <w:jc w:val="both"/>
              <w:rPr>
                <w:rFonts w:cs="Times New Roman"/>
                <w:sz w:val="20"/>
                <w:szCs w:val="20"/>
              </w:rPr>
            </w:pPr>
          </w:p>
        </w:tc>
        <w:tc>
          <w:tcPr>
            <w:tcW w:w="2197" w:type="dxa"/>
            <w:gridSpan w:val="2"/>
          </w:tcPr>
          <w:p w14:paraId="2811A52D" w14:textId="77777777" w:rsidR="00473393" w:rsidRPr="003571E9" w:rsidRDefault="00473393" w:rsidP="00473393">
            <w:pPr>
              <w:spacing w:after="0" w:line="240" w:lineRule="auto"/>
              <w:rPr>
                <w:rFonts w:cs="Times New Roman"/>
                <w:sz w:val="20"/>
                <w:szCs w:val="20"/>
              </w:rPr>
            </w:pPr>
            <w:r w:rsidRPr="003571E9">
              <w:rPr>
                <w:rFonts w:cs="Times New Roman"/>
                <w:sz w:val="20"/>
                <w:szCs w:val="20"/>
              </w:rPr>
              <w:t>Нагрузка</w:t>
            </w:r>
          </w:p>
        </w:tc>
        <w:tc>
          <w:tcPr>
            <w:tcW w:w="6025" w:type="dxa"/>
            <w:vAlign w:val="center"/>
          </w:tcPr>
          <w:p w14:paraId="47FA7495" w14:textId="77777777" w:rsidR="00473393" w:rsidRPr="003571E9" w:rsidRDefault="00473393" w:rsidP="00473393">
            <w:pPr>
              <w:spacing w:after="0" w:line="240" w:lineRule="auto"/>
              <w:rPr>
                <w:rFonts w:cs="Times New Roman"/>
                <w:sz w:val="20"/>
                <w:szCs w:val="20"/>
              </w:rPr>
            </w:pPr>
            <w:r w:rsidRPr="003571E9">
              <w:rPr>
                <w:rFonts w:cs="Times New Roman"/>
                <w:sz w:val="20"/>
                <w:szCs w:val="20"/>
              </w:rPr>
              <w:t xml:space="preserve">Количество одновременно работающих </w:t>
            </w:r>
            <w:r>
              <w:rPr>
                <w:rFonts w:cs="Times New Roman"/>
                <w:sz w:val="20"/>
                <w:szCs w:val="20"/>
              </w:rPr>
              <w:t>гостевых машин (шт.):</w:t>
            </w:r>
            <w:r w:rsidRPr="003571E9">
              <w:rPr>
                <w:rFonts w:cs="Times New Roman"/>
                <w:sz w:val="20"/>
                <w:szCs w:val="20"/>
              </w:rPr>
              <w:t xml:space="preserve"> не менее </w:t>
            </w:r>
            <w:r>
              <w:rPr>
                <w:rFonts w:cs="Times New Roman"/>
                <w:sz w:val="20"/>
                <w:szCs w:val="20"/>
              </w:rPr>
              <w:t>2</w:t>
            </w:r>
            <w:r w:rsidRPr="003571E9">
              <w:rPr>
                <w:rFonts w:cs="Times New Roman"/>
                <w:sz w:val="20"/>
                <w:szCs w:val="20"/>
              </w:rPr>
              <w:t>00</w:t>
            </w:r>
            <w:r>
              <w:rPr>
                <w:rFonts w:cs="Times New Roman"/>
                <w:sz w:val="20"/>
                <w:szCs w:val="20"/>
              </w:rPr>
              <w:t>0 в Системе</w:t>
            </w:r>
          </w:p>
        </w:tc>
        <w:tc>
          <w:tcPr>
            <w:tcW w:w="1275" w:type="dxa"/>
          </w:tcPr>
          <w:p w14:paraId="6E574BAC" w14:textId="77777777" w:rsidR="00473393" w:rsidRPr="003571E9" w:rsidRDefault="00473393" w:rsidP="00473393">
            <w:pPr>
              <w:spacing w:after="0" w:line="240" w:lineRule="auto"/>
              <w:jc w:val="center"/>
              <w:rPr>
                <w:rFonts w:cs="Times New Roman"/>
                <w:sz w:val="20"/>
                <w:szCs w:val="20"/>
              </w:rPr>
            </w:pPr>
            <w:r w:rsidRPr="00B42E1E">
              <w:rPr>
                <w:rFonts w:cs="Times New Roman"/>
                <w:sz w:val="20"/>
                <w:szCs w:val="20"/>
              </w:rPr>
              <w:t>Наличие</w:t>
            </w:r>
          </w:p>
        </w:tc>
      </w:tr>
      <w:tr w:rsidR="00473393" w:rsidRPr="003571E9" w14:paraId="453E2B3B" w14:textId="77777777" w:rsidTr="000671D3">
        <w:tc>
          <w:tcPr>
            <w:tcW w:w="1271" w:type="dxa"/>
            <w:vAlign w:val="center"/>
          </w:tcPr>
          <w:p w14:paraId="40D541ED" w14:textId="77777777" w:rsidR="00473393" w:rsidRPr="003571E9" w:rsidRDefault="00473393" w:rsidP="00473393">
            <w:pPr>
              <w:numPr>
                <w:ilvl w:val="0"/>
                <w:numId w:val="110"/>
              </w:numPr>
              <w:pBdr>
                <w:top w:val="nil"/>
                <w:left w:val="nil"/>
                <w:bottom w:val="nil"/>
                <w:right w:val="nil"/>
                <w:between w:val="nil"/>
              </w:pBdr>
              <w:suppressAutoHyphens w:val="0"/>
              <w:spacing w:after="0" w:line="240" w:lineRule="auto"/>
              <w:ind w:left="22" w:hanging="22"/>
              <w:jc w:val="both"/>
              <w:rPr>
                <w:rFonts w:cs="Times New Roman"/>
                <w:sz w:val="20"/>
                <w:szCs w:val="20"/>
              </w:rPr>
            </w:pPr>
          </w:p>
        </w:tc>
        <w:tc>
          <w:tcPr>
            <w:tcW w:w="2197" w:type="dxa"/>
            <w:gridSpan w:val="2"/>
          </w:tcPr>
          <w:p w14:paraId="504F0427" w14:textId="77777777" w:rsidR="00473393" w:rsidRPr="003571E9" w:rsidRDefault="00473393" w:rsidP="00473393">
            <w:pPr>
              <w:spacing w:after="0" w:line="240" w:lineRule="auto"/>
              <w:rPr>
                <w:rFonts w:cs="Times New Roman"/>
                <w:sz w:val="20"/>
                <w:szCs w:val="20"/>
              </w:rPr>
            </w:pPr>
            <w:r>
              <w:rPr>
                <w:rFonts w:cs="Times New Roman"/>
                <w:sz w:val="20"/>
                <w:szCs w:val="20"/>
              </w:rPr>
              <w:t>Нагрузка</w:t>
            </w:r>
          </w:p>
        </w:tc>
        <w:tc>
          <w:tcPr>
            <w:tcW w:w="6025" w:type="dxa"/>
            <w:vAlign w:val="center"/>
          </w:tcPr>
          <w:p w14:paraId="025F2AF5" w14:textId="77777777" w:rsidR="00473393" w:rsidRPr="003571E9" w:rsidRDefault="00473393" w:rsidP="00473393">
            <w:pPr>
              <w:spacing w:after="0" w:line="240" w:lineRule="auto"/>
              <w:rPr>
                <w:rFonts w:cs="Times New Roman"/>
                <w:sz w:val="20"/>
                <w:szCs w:val="20"/>
              </w:rPr>
            </w:pPr>
            <w:r>
              <w:rPr>
                <w:rFonts w:cs="Times New Roman"/>
                <w:sz w:val="20"/>
                <w:szCs w:val="20"/>
              </w:rPr>
              <w:t>Возможность размещать гостевые машины на вычислительном узле с разделением ядер физического процессора на части</w:t>
            </w:r>
          </w:p>
        </w:tc>
        <w:tc>
          <w:tcPr>
            <w:tcW w:w="1275" w:type="dxa"/>
          </w:tcPr>
          <w:p w14:paraId="17FFA3DE" w14:textId="77777777" w:rsidR="00473393" w:rsidRPr="003571E9" w:rsidRDefault="00473393" w:rsidP="00473393">
            <w:pPr>
              <w:spacing w:after="0" w:line="240" w:lineRule="auto"/>
              <w:jc w:val="center"/>
              <w:rPr>
                <w:rFonts w:cs="Times New Roman"/>
                <w:sz w:val="20"/>
                <w:szCs w:val="20"/>
              </w:rPr>
            </w:pPr>
            <w:r w:rsidRPr="00B42E1E">
              <w:rPr>
                <w:rFonts w:cs="Times New Roman"/>
                <w:sz w:val="20"/>
                <w:szCs w:val="20"/>
              </w:rPr>
              <w:t>Наличие</w:t>
            </w:r>
          </w:p>
        </w:tc>
      </w:tr>
      <w:tr w:rsidR="00BA028A" w:rsidRPr="003571E9" w14:paraId="2F85D91E" w14:textId="77777777" w:rsidTr="00972B5A">
        <w:tc>
          <w:tcPr>
            <w:tcW w:w="1271" w:type="dxa"/>
            <w:vAlign w:val="center"/>
          </w:tcPr>
          <w:p w14:paraId="7D0D4E05" w14:textId="77777777" w:rsidR="00BA028A" w:rsidRPr="003571E9" w:rsidRDefault="00BA028A" w:rsidP="00FC56CB">
            <w:pPr>
              <w:pBdr>
                <w:top w:val="nil"/>
                <w:left w:val="nil"/>
                <w:bottom w:val="nil"/>
                <w:right w:val="nil"/>
                <w:between w:val="nil"/>
              </w:pBdr>
              <w:spacing w:after="0" w:line="240" w:lineRule="auto"/>
              <w:ind w:left="306" w:hanging="720"/>
              <w:jc w:val="both"/>
              <w:rPr>
                <w:rFonts w:cs="Times New Roman"/>
                <w:sz w:val="20"/>
                <w:szCs w:val="20"/>
              </w:rPr>
            </w:pPr>
          </w:p>
        </w:tc>
        <w:tc>
          <w:tcPr>
            <w:tcW w:w="9497" w:type="dxa"/>
            <w:gridSpan w:val="4"/>
          </w:tcPr>
          <w:p w14:paraId="027722FC" w14:textId="77777777" w:rsidR="00BA028A" w:rsidRPr="003571E9" w:rsidRDefault="00BA028A" w:rsidP="00FC56CB">
            <w:pPr>
              <w:spacing w:after="0" w:line="240" w:lineRule="auto"/>
              <w:rPr>
                <w:rFonts w:cs="Times New Roman"/>
                <w:sz w:val="20"/>
                <w:szCs w:val="20"/>
              </w:rPr>
            </w:pPr>
            <w:r w:rsidRPr="003571E9">
              <w:rPr>
                <w:rFonts w:cs="Times New Roman"/>
                <w:b/>
                <w:sz w:val="20"/>
                <w:szCs w:val="20"/>
              </w:rPr>
              <w:t>Требования надежности (</w:t>
            </w:r>
            <w:proofErr w:type="spellStart"/>
            <w:r w:rsidRPr="003571E9">
              <w:rPr>
                <w:rFonts w:cs="Times New Roman"/>
                <w:b/>
                <w:sz w:val="20"/>
                <w:szCs w:val="20"/>
              </w:rPr>
              <w:t>Reliability</w:t>
            </w:r>
            <w:proofErr w:type="spellEnd"/>
            <w:r w:rsidRPr="003571E9">
              <w:rPr>
                <w:rFonts w:cs="Times New Roman"/>
                <w:b/>
                <w:sz w:val="20"/>
                <w:szCs w:val="20"/>
              </w:rPr>
              <w:t xml:space="preserve"> </w:t>
            </w:r>
            <w:proofErr w:type="spellStart"/>
            <w:r w:rsidRPr="003571E9">
              <w:rPr>
                <w:rFonts w:cs="Times New Roman"/>
                <w:b/>
                <w:sz w:val="20"/>
                <w:szCs w:val="20"/>
              </w:rPr>
              <w:t>requirements</w:t>
            </w:r>
            <w:proofErr w:type="spellEnd"/>
            <w:r w:rsidRPr="003571E9">
              <w:rPr>
                <w:rFonts w:cs="Times New Roman"/>
                <w:b/>
                <w:sz w:val="20"/>
                <w:szCs w:val="20"/>
              </w:rPr>
              <w:t>)</w:t>
            </w:r>
          </w:p>
        </w:tc>
      </w:tr>
      <w:tr w:rsidR="00BA028A" w:rsidRPr="003571E9" w14:paraId="397B47B4" w14:textId="77777777" w:rsidTr="00972B5A">
        <w:tc>
          <w:tcPr>
            <w:tcW w:w="1271" w:type="dxa"/>
            <w:vAlign w:val="center"/>
          </w:tcPr>
          <w:p w14:paraId="3CE716E3" w14:textId="77777777" w:rsidR="00BA028A" w:rsidRPr="003571E9" w:rsidRDefault="00BA028A" w:rsidP="00FC56CB">
            <w:pPr>
              <w:numPr>
                <w:ilvl w:val="0"/>
                <w:numId w:val="110"/>
              </w:numPr>
              <w:pBdr>
                <w:top w:val="nil"/>
                <w:left w:val="nil"/>
                <w:bottom w:val="nil"/>
                <w:right w:val="nil"/>
                <w:between w:val="nil"/>
              </w:pBdr>
              <w:suppressAutoHyphens w:val="0"/>
              <w:spacing w:after="0" w:line="240" w:lineRule="auto"/>
              <w:ind w:left="306"/>
              <w:jc w:val="both"/>
              <w:rPr>
                <w:rFonts w:cs="Times New Roman"/>
                <w:sz w:val="20"/>
                <w:szCs w:val="20"/>
              </w:rPr>
            </w:pPr>
          </w:p>
        </w:tc>
        <w:tc>
          <w:tcPr>
            <w:tcW w:w="1701" w:type="dxa"/>
          </w:tcPr>
          <w:p w14:paraId="0865DBC8" w14:textId="77777777" w:rsidR="00BA028A" w:rsidRPr="003571E9" w:rsidRDefault="00BA028A" w:rsidP="00FC56CB">
            <w:pPr>
              <w:spacing w:after="0" w:line="240" w:lineRule="auto"/>
              <w:rPr>
                <w:rFonts w:cs="Times New Roman"/>
                <w:sz w:val="20"/>
                <w:szCs w:val="20"/>
              </w:rPr>
            </w:pPr>
            <w:r w:rsidRPr="003571E9">
              <w:rPr>
                <w:rFonts w:cs="Times New Roman"/>
                <w:sz w:val="20"/>
                <w:szCs w:val="20"/>
              </w:rPr>
              <w:t>Доступность</w:t>
            </w:r>
          </w:p>
        </w:tc>
        <w:tc>
          <w:tcPr>
            <w:tcW w:w="6521" w:type="dxa"/>
            <w:gridSpan w:val="2"/>
            <w:vAlign w:val="center"/>
          </w:tcPr>
          <w:p w14:paraId="46AD4EEA" w14:textId="77777777" w:rsidR="00BA028A" w:rsidRPr="003571E9" w:rsidRDefault="00BA028A" w:rsidP="00FC56CB">
            <w:pPr>
              <w:spacing w:after="0" w:line="240" w:lineRule="auto"/>
              <w:rPr>
                <w:rFonts w:cs="Times New Roman"/>
                <w:sz w:val="20"/>
                <w:szCs w:val="20"/>
              </w:rPr>
            </w:pPr>
            <w:r w:rsidRPr="003571E9">
              <w:rPr>
                <w:rFonts w:cs="Times New Roman"/>
                <w:sz w:val="20"/>
                <w:szCs w:val="20"/>
              </w:rPr>
              <w:t>Система должна обеспечивать круглосуточное выполнение своих функций в течение 7 дней в неделю</w:t>
            </w:r>
          </w:p>
        </w:tc>
        <w:tc>
          <w:tcPr>
            <w:tcW w:w="1275" w:type="dxa"/>
            <w:vAlign w:val="center"/>
          </w:tcPr>
          <w:p w14:paraId="01B936E3" w14:textId="77777777" w:rsidR="00BA028A" w:rsidRPr="003571E9" w:rsidRDefault="00473393" w:rsidP="00FC56CB">
            <w:pPr>
              <w:spacing w:after="0" w:line="240" w:lineRule="auto"/>
              <w:jc w:val="center"/>
              <w:rPr>
                <w:rFonts w:cs="Times New Roman"/>
                <w:sz w:val="20"/>
                <w:szCs w:val="20"/>
              </w:rPr>
            </w:pPr>
            <w:r>
              <w:rPr>
                <w:rFonts w:cs="Times New Roman"/>
                <w:sz w:val="20"/>
                <w:szCs w:val="20"/>
              </w:rPr>
              <w:t>Наличие</w:t>
            </w:r>
          </w:p>
        </w:tc>
      </w:tr>
      <w:tr w:rsidR="00925677" w:rsidRPr="003571E9" w14:paraId="7B141E23" w14:textId="77777777" w:rsidTr="00972B5A">
        <w:tc>
          <w:tcPr>
            <w:tcW w:w="1271" w:type="dxa"/>
            <w:vAlign w:val="center"/>
          </w:tcPr>
          <w:p w14:paraId="497AA8CC" w14:textId="77777777" w:rsidR="00925677" w:rsidRPr="003571E9" w:rsidRDefault="00925677" w:rsidP="00925677">
            <w:pPr>
              <w:numPr>
                <w:ilvl w:val="0"/>
                <w:numId w:val="110"/>
              </w:numPr>
              <w:pBdr>
                <w:top w:val="nil"/>
                <w:left w:val="nil"/>
                <w:bottom w:val="nil"/>
                <w:right w:val="nil"/>
                <w:between w:val="nil"/>
              </w:pBdr>
              <w:suppressAutoHyphens w:val="0"/>
              <w:spacing w:after="0" w:line="240" w:lineRule="auto"/>
              <w:ind w:left="306"/>
              <w:jc w:val="both"/>
              <w:rPr>
                <w:rFonts w:cs="Times New Roman"/>
                <w:sz w:val="20"/>
                <w:szCs w:val="20"/>
              </w:rPr>
            </w:pPr>
          </w:p>
        </w:tc>
        <w:tc>
          <w:tcPr>
            <w:tcW w:w="1701" w:type="dxa"/>
            <w:vAlign w:val="center"/>
          </w:tcPr>
          <w:p w14:paraId="01AA73E1" w14:textId="77777777" w:rsidR="00925677" w:rsidRPr="003571E9" w:rsidRDefault="00925677" w:rsidP="00925677">
            <w:pPr>
              <w:spacing w:after="0" w:line="240" w:lineRule="auto"/>
              <w:rPr>
                <w:rFonts w:cs="Times New Roman"/>
                <w:sz w:val="20"/>
                <w:szCs w:val="20"/>
              </w:rPr>
            </w:pPr>
            <w:r w:rsidRPr="00925677">
              <w:rPr>
                <w:rFonts w:cs="Times New Roman"/>
                <w:sz w:val="20"/>
                <w:szCs w:val="20"/>
              </w:rPr>
              <w:t>Отказоустойчивость</w:t>
            </w:r>
          </w:p>
        </w:tc>
        <w:tc>
          <w:tcPr>
            <w:tcW w:w="6521" w:type="dxa"/>
            <w:gridSpan w:val="2"/>
            <w:vAlign w:val="center"/>
          </w:tcPr>
          <w:p w14:paraId="032C2315" w14:textId="77777777" w:rsidR="00925677" w:rsidRPr="00602E0F" w:rsidRDefault="00925677" w:rsidP="00602E0F">
            <w:pPr>
              <w:spacing w:after="0" w:line="240" w:lineRule="auto"/>
              <w:rPr>
                <w:rFonts w:cs="Times New Roman"/>
                <w:sz w:val="20"/>
                <w:szCs w:val="20"/>
              </w:rPr>
            </w:pPr>
          </w:p>
        </w:tc>
        <w:tc>
          <w:tcPr>
            <w:tcW w:w="1275" w:type="dxa"/>
            <w:vAlign w:val="center"/>
          </w:tcPr>
          <w:p w14:paraId="4F4A93C7" w14:textId="77777777" w:rsidR="00925677" w:rsidRPr="003571E9" w:rsidRDefault="00925677" w:rsidP="00925677">
            <w:pPr>
              <w:spacing w:after="0" w:line="240" w:lineRule="auto"/>
              <w:jc w:val="center"/>
              <w:rPr>
                <w:rFonts w:cs="Times New Roman"/>
                <w:sz w:val="20"/>
                <w:szCs w:val="20"/>
              </w:rPr>
            </w:pPr>
          </w:p>
        </w:tc>
      </w:tr>
      <w:tr w:rsidR="00473393" w:rsidRPr="003571E9" w14:paraId="605AD25E" w14:textId="77777777" w:rsidTr="00972B5A">
        <w:tc>
          <w:tcPr>
            <w:tcW w:w="1271" w:type="dxa"/>
            <w:vAlign w:val="center"/>
          </w:tcPr>
          <w:p w14:paraId="4DD53002" w14:textId="77777777" w:rsidR="00473393" w:rsidRPr="003571E9" w:rsidRDefault="00473393" w:rsidP="00473393">
            <w:pPr>
              <w:pBdr>
                <w:top w:val="nil"/>
                <w:left w:val="nil"/>
                <w:bottom w:val="nil"/>
                <w:right w:val="nil"/>
                <w:between w:val="nil"/>
              </w:pBdr>
              <w:suppressAutoHyphens w:val="0"/>
              <w:spacing w:after="0" w:line="240" w:lineRule="auto"/>
              <w:ind w:firstLine="173"/>
              <w:jc w:val="both"/>
              <w:rPr>
                <w:rFonts w:cs="Times New Roman"/>
                <w:sz w:val="20"/>
                <w:szCs w:val="20"/>
              </w:rPr>
            </w:pPr>
            <w:r>
              <w:rPr>
                <w:rFonts w:cs="Times New Roman"/>
                <w:sz w:val="20"/>
                <w:szCs w:val="20"/>
              </w:rPr>
              <w:t>НФТ-5.1</w:t>
            </w:r>
          </w:p>
        </w:tc>
        <w:tc>
          <w:tcPr>
            <w:tcW w:w="1701" w:type="dxa"/>
            <w:vAlign w:val="center"/>
          </w:tcPr>
          <w:p w14:paraId="069F89FB" w14:textId="77777777" w:rsidR="00473393" w:rsidRPr="00925677" w:rsidRDefault="00473393" w:rsidP="00473393">
            <w:pPr>
              <w:spacing w:after="0" w:line="240" w:lineRule="auto"/>
              <w:rPr>
                <w:rFonts w:cs="Times New Roman"/>
                <w:sz w:val="20"/>
                <w:szCs w:val="20"/>
              </w:rPr>
            </w:pPr>
          </w:p>
        </w:tc>
        <w:tc>
          <w:tcPr>
            <w:tcW w:w="6521" w:type="dxa"/>
            <w:gridSpan w:val="2"/>
          </w:tcPr>
          <w:p w14:paraId="317D2013" w14:textId="77777777" w:rsidR="00473393" w:rsidRPr="00602E0F" w:rsidRDefault="00473393" w:rsidP="00473393">
            <w:pPr>
              <w:spacing w:after="0" w:line="240" w:lineRule="auto"/>
              <w:rPr>
                <w:rFonts w:cs="Times New Roman"/>
                <w:sz w:val="20"/>
                <w:szCs w:val="20"/>
              </w:rPr>
            </w:pPr>
            <w:r w:rsidRPr="000936A8">
              <w:rPr>
                <w:rFonts w:cs="Times New Roman"/>
                <w:sz w:val="20"/>
                <w:szCs w:val="20"/>
              </w:rPr>
              <w:t>Система управления кластером должна дублироваться на нескольких хостах кластера;</w:t>
            </w:r>
          </w:p>
        </w:tc>
        <w:tc>
          <w:tcPr>
            <w:tcW w:w="1275" w:type="dxa"/>
          </w:tcPr>
          <w:p w14:paraId="28445418" w14:textId="77777777" w:rsidR="00473393" w:rsidRPr="00510677" w:rsidRDefault="00473393" w:rsidP="00473393">
            <w:pPr>
              <w:spacing w:after="0" w:line="240" w:lineRule="auto"/>
              <w:jc w:val="center"/>
              <w:rPr>
                <w:rFonts w:cs="Times New Roman"/>
                <w:sz w:val="20"/>
                <w:szCs w:val="20"/>
              </w:rPr>
            </w:pPr>
            <w:r w:rsidRPr="00993A6F">
              <w:rPr>
                <w:rFonts w:cs="Times New Roman"/>
                <w:sz w:val="20"/>
                <w:szCs w:val="20"/>
              </w:rPr>
              <w:t>Наличие</w:t>
            </w:r>
          </w:p>
        </w:tc>
      </w:tr>
      <w:tr w:rsidR="00473393" w:rsidRPr="003571E9" w14:paraId="29E4FF95" w14:textId="77777777" w:rsidTr="00972B5A">
        <w:tc>
          <w:tcPr>
            <w:tcW w:w="1271" w:type="dxa"/>
          </w:tcPr>
          <w:p w14:paraId="17453C17" w14:textId="77777777" w:rsidR="00473393" w:rsidRPr="003571E9" w:rsidRDefault="00473393" w:rsidP="00473393">
            <w:pPr>
              <w:pBdr>
                <w:top w:val="nil"/>
                <w:left w:val="nil"/>
                <w:bottom w:val="nil"/>
                <w:right w:val="nil"/>
                <w:between w:val="nil"/>
              </w:pBdr>
              <w:suppressAutoHyphens w:val="0"/>
              <w:spacing w:after="0" w:line="240" w:lineRule="auto"/>
              <w:ind w:firstLine="173"/>
              <w:jc w:val="both"/>
              <w:rPr>
                <w:rFonts w:cs="Times New Roman"/>
                <w:sz w:val="20"/>
                <w:szCs w:val="20"/>
              </w:rPr>
            </w:pPr>
            <w:r w:rsidRPr="001779D5">
              <w:rPr>
                <w:rFonts w:cs="Times New Roman"/>
                <w:sz w:val="20"/>
                <w:szCs w:val="20"/>
              </w:rPr>
              <w:t>НФТ-5.</w:t>
            </w:r>
            <w:r>
              <w:rPr>
                <w:rFonts w:cs="Times New Roman"/>
                <w:sz w:val="20"/>
                <w:szCs w:val="20"/>
              </w:rPr>
              <w:t>2</w:t>
            </w:r>
          </w:p>
        </w:tc>
        <w:tc>
          <w:tcPr>
            <w:tcW w:w="1701" w:type="dxa"/>
            <w:vAlign w:val="center"/>
          </w:tcPr>
          <w:p w14:paraId="561EECF6" w14:textId="77777777" w:rsidR="00473393" w:rsidRPr="00925677" w:rsidRDefault="00473393" w:rsidP="00473393">
            <w:pPr>
              <w:spacing w:after="0" w:line="240" w:lineRule="auto"/>
              <w:rPr>
                <w:rFonts w:cs="Times New Roman"/>
                <w:sz w:val="20"/>
                <w:szCs w:val="20"/>
              </w:rPr>
            </w:pPr>
          </w:p>
        </w:tc>
        <w:tc>
          <w:tcPr>
            <w:tcW w:w="6521" w:type="dxa"/>
            <w:gridSpan w:val="2"/>
          </w:tcPr>
          <w:p w14:paraId="7B757274" w14:textId="77777777" w:rsidR="00473393" w:rsidRPr="00602E0F" w:rsidRDefault="00473393" w:rsidP="00473393">
            <w:pPr>
              <w:spacing w:after="0" w:line="240" w:lineRule="auto"/>
              <w:rPr>
                <w:rFonts w:cs="Times New Roman"/>
                <w:sz w:val="20"/>
                <w:szCs w:val="20"/>
              </w:rPr>
            </w:pPr>
            <w:r w:rsidRPr="000936A8">
              <w:rPr>
                <w:rFonts w:cs="Times New Roman"/>
                <w:sz w:val="20"/>
                <w:szCs w:val="20"/>
              </w:rPr>
              <w:t>Между узлами системы управления кластером должна осуществляться балансировка нагрузки;</w:t>
            </w:r>
          </w:p>
        </w:tc>
        <w:tc>
          <w:tcPr>
            <w:tcW w:w="1275" w:type="dxa"/>
          </w:tcPr>
          <w:p w14:paraId="63B4CB38" w14:textId="77777777" w:rsidR="00473393" w:rsidRPr="00510677" w:rsidRDefault="00473393" w:rsidP="00473393">
            <w:pPr>
              <w:spacing w:after="0" w:line="240" w:lineRule="auto"/>
              <w:jc w:val="center"/>
              <w:rPr>
                <w:rFonts w:cs="Times New Roman"/>
                <w:sz w:val="20"/>
                <w:szCs w:val="20"/>
              </w:rPr>
            </w:pPr>
            <w:r w:rsidRPr="00993A6F">
              <w:rPr>
                <w:rFonts w:cs="Times New Roman"/>
                <w:sz w:val="20"/>
                <w:szCs w:val="20"/>
              </w:rPr>
              <w:t>Наличие</w:t>
            </w:r>
          </w:p>
        </w:tc>
      </w:tr>
      <w:tr w:rsidR="00473393" w:rsidRPr="003571E9" w14:paraId="62033A85" w14:textId="77777777" w:rsidTr="00972B5A">
        <w:tc>
          <w:tcPr>
            <w:tcW w:w="1271" w:type="dxa"/>
          </w:tcPr>
          <w:p w14:paraId="512DC19B" w14:textId="77777777" w:rsidR="00473393" w:rsidRPr="003571E9" w:rsidRDefault="00473393" w:rsidP="00473393">
            <w:pPr>
              <w:pBdr>
                <w:top w:val="nil"/>
                <w:left w:val="nil"/>
                <w:bottom w:val="nil"/>
                <w:right w:val="nil"/>
                <w:between w:val="nil"/>
              </w:pBdr>
              <w:suppressAutoHyphens w:val="0"/>
              <w:spacing w:after="0" w:line="240" w:lineRule="auto"/>
              <w:ind w:firstLine="173"/>
              <w:jc w:val="both"/>
              <w:rPr>
                <w:rFonts w:cs="Times New Roman"/>
                <w:sz w:val="20"/>
                <w:szCs w:val="20"/>
              </w:rPr>
            </w:pPr>
            <w:r w:rsidRPr="001779D5">
              <w:rPr>
                <w:rFonts w:cs="Times New Roman"/>
                <w:sz w:val="20"/>
                <w:szCs w:val="20"/>
              </w:rPr>
              <w:t>НФТ-5.</w:t>
            </w:r>
            <w:r>
              <w:rPr>
                <w:rFonts w:cs="Times New Roman"/>
                <w:sz w:val="20"/>
                <w:szCs w:val="20"/>
              </w:rPr>
              <w:t>3</w:t>
            </w:r>
          </w:p>
        </w:tc>
        <w:tc>
          <w:tcPr>
            <w:tcW w:w="1701" w:type="dxa"/>
            <w:vAlign w:val="center"/>
          </w:tcPr>
          <w:p w14:paraId="63694647" w14:textId="77777777" w:rsidR="00473393" w:rsidRPr="00925677" w:rsidRDefault="00473393" w:rsidP="00473393">
            <w:pPr>
              <w:spacing w:after="0" w:line="240" w:lineRule="auto"/>
              <w:rPr>
                <w:rFonts w:cs="Times New Roman"/>
                <w:sz w:val="20"/>
                <w:szCs w:val="20"/>
              </w:rPr>
            </w:pPr>
          </w:p>
        </w:tc>
        <w:tc>
          <w:tcPr>
            <w:tcW w:w="6521" w:type="dxa"/>
            <w:gridSpan w:val="2"/>
          </w:tcPr>
          <w:p w14:paraId="58B9EC01" w14:textId="77777777" w:rsidR="00473393" w:rsidRPr="00602E0F" w:rsidRDefault="00473393" w:rsidP="00473393">
            <w:pPr>
              <w:spacing w:after="0" w:line="240" w:lineRule="auto"/>
              <w:rPr>
                <w:rFonts w:cs="Times New Roman"/>
                <w:sz w:val="20"/>
                <w:szCs w:val="20"/>
              </w:rPr>
            </w:pPr>
            <w:r w:rsidRPr="000936A8">
              <w:rPr>
                <w:rFonts w:cs="Times New Roman"/>
                <w:sz w:val="20"/>
                <w:szCs w:val="20"/>
              </w:rPr>
              <w:t xml:space="preserve">Данные кластера должны храниться в отказоустойчивой СУБД, имеющей архитектуру </w:t>
            </w:r>
            <w:proofErr w:type="spellStart"/>
            <w:r w:rsidRPr="000936A8">
              <w:rPr>
                <w:rFonts w:cs="Times New Roman"/>
                <w:sz w:val="20"/>
                <w:szCs w:val="20"/>
              </w:rPr>
              <w:t>мультимастер</w:t>
            </w:r>
            <w:proofErr w:type="spellEnd"/>
          </w:p>
        </w:tc>
        <w:tc>
          <w:tcPr>
            <w:tcW w:w="1275" w:type="dxa"/>
          </w:tcPr>
          <w:p w14:paraId="6F9FD6E0" w14:textId="77777777" w:rsidR="00473393" w:rsidRPr="00510677" w:rsidRDefault="00473393" w:rsidP="00473393">
            <w:pPr>
              <w:spacing w:after="0" w:line="240" w:lineRule="auto"/>
              <w:jc w:val="center"/>
              <w:rPr>
                <w:rFonts w:cs="Times New Roman"/>
                <w:sz w:val="20"/>
                <w:szCs w:val="20"/>
              </w:rPr>
            </w:pPr>
            <w:r w:rsidRPr="00993A6F">
              <w:rPr>
                <w:rFonts w:cs="Times New Roman"/>
                <w:sz w:val="20"/>
                <w:szCs w:val="20"/>
              </w:rPr>
              <w:t>Наличие</w:t>
            </w:r>
          </w:p>
        </w:tc>
      </w:tr>
      <w:tr w:rsidR="00473393" w:rsidRPr="003571E9" w14:paraId="487A6EEB" w14:textId="77777777" w:rsidTr="00972B5A">
        <w:tc>
          <w:tcPr>
            <w:tcW w:w="1271" w:type="dxa"/>
          </w:tcPr>
          <w:p w14:paraId="30E8F6EE" w14:textId="77777777" w:rsidR="00473393" w:rsidRPr="003571E9" w:rsidRDefault="00473393" w:rsidP="00473393">
            <w:pPr>
              <w:pBdr>
                <w:top w:val="nil"/>
                <w:left w:val="nil"/>
                <w:bottom w:val="nil"/>
                <w:right w:val="nil"/>
                <w:between w:val="nil"/>
              </w:pBdr>
              <w:suppressAutoHyphens w:val="0"/>
              <w:spacing w:after="0" w:line="240" w:lineRule="auto"/>
              <w:ind w:firstLine="173"/>
              <w:jc w:val="both"/>
              <w:rPr>
                <w:rFonts w:cs="Times New Roman"/>
                <w:sz w:val="20"/>
                <w:szCs w:val="20"/>
              </w:rPr>
            </w:pPr>
            <w:r w:rsidRPr="001779D5">
              <w:rPr>
                <w:rFonts w:cs="Times New Roman"/>
                <w:sz w:val="20"/>
                <w:szCs w:val="20"/>
              </w:rPr>
              <w:t>НФТ-5.</w:t>
            </w:r>
            <w:r>
              <w:rPr>
                <w:rFonts w:cs="Times New Roman"/>
                <w:sz w:val="20"/>
                <w:szCs w:val="20"/>
              </w:rPr>
              <w:t>4</w:t>
            </w:r>
          </w:p>
        </w:tc>
        <w:tc>
          <w:tcPr>
            <w:tcW w:w="1701" w:type="dxa"/>
            <w:vAlign w:val="center"/>
          </w:tcPr>
          <w:p w14:paraId="7455D08A" w14:textId="77777777" w:rsidR="00473393" w:rsidRPr="00925677" w:rsidRDefault="00473393" w:rsidP="00473393">
            <w:pPr>
              <w:spacing w:after="0" w:line="240" w:lineRule="auto"/>
              <w:rPr>
                <w:rFonts w:cs="Times New Roman"/>
                <w:sz w:val="20"/>
                <w:szCs w:val="20"/>
              </w:rPr>
            </w:pPr>
          </w:p>
        </w:tc>
        <w:tc>
          <w:tcPr>
            <w:tcW w:w="6521" w:type="dxa"/>
            <w:gridSpan w:val="2"/>
          </w:tcPr>
          <w:p w14:paraId="1B2E344C" w14:textId="77777777" w:rsidR="00473393" w:rsidRPr="00602E0F" w:rsidRDefault="00473393" w:rsidP="00473393">
            <w:pPr>
              <w:spacing w:after="0" w:line="240" w:lineRule="auto"/>
              <w:rPr>
                <w:rFonts w:cs="Times New Roman"/>
                <w:sz w:val="20"/>
                <w:szCs w:val="20"/>
              </w:rPr>
            </w:pPr>
            <w:r w:rsidRPr="000936A8">
              <w:rPr>
                <w:rFonts w:cs="Times New Roman"/>
                <w:sz w:val="20"/>
                <w:szCs w:val="20"/>
              </w:rPr>
              <w:t>Подсистема хранения данных должна иметь тройную репликацию</w:t>
            </w:r>
          </w:p>
        </w:tc>
        <w:tc>
          <w:tcPr>
            <w:tcW w:w="1275" w:type="dxa"/>
          </w:tcPr>
          <w:p w14:paraId="56990C51" w14:textId="77777777" w:rsidR="00473393" w:rsidRPr="00510677" w:rsidRDefault="00473393" w:rsidP="00473393">
            <w:pPr>
              <w:spacing w:after="0" w:line="240" w:lineRule="auto"/>
              <w:jc w:val="center"/>
              <w:rPr>
                <w:rFonts w:cs="Times New Roman"/>
                <w:sz w:val="20"/>
                <w:szCs w:val="20"/>
              </w:rPr>
            </w:pPr>
            <w:r w:rsidRPr="00993A6F">
              <w:rPr>
                <w:rFonts w:cs="Times New Roman"/>
                <w:sz w:val="20"/>
                <w:szCs w:val="20"/>
              </w:rPr>
              <w:t>Наличие</w:t>
            </w:r>
          </w:p>
        </w:tc>
      </w:tr>
      <w:tr w:rsidR="00925677" w:rsidRPr="003571E9" w14:paraId="5280A487" w14:textId="77777777" w:rsidTr="00972B5A">
        <w:tc>
          <w:tcPr>
            <w:tcW w:w="1271" w:type="dxa"/>
            <w:vAlign w:val="center"/>
          </w:tcPr>
          <w:p w14:paraId="1BFE1201" w14:textId="77777777" w:rsidR="00925677" w:rsidRPr="003571E9" w:rsidRDefault="00925677" w:rsidP="00925677">
            <w:pPr>
              <w:pBdr>
                <w:top w:val="nil"/>
                <w:left w:val="nil"/>
                <w:bottom w:val="nil"/>
                <w:right w:val="nil"/>
                <w:between w:val="nil"/>
              </w:pBdr>
              <w:spacing w:after="0" w:line="240" w:lineRule="auto"/>
              <w:ind w:left="306" w:hanging="720"/>
              <w:jc w:val="both"/>
              <w:rPr>
                <w:rFonts w:cs="Times New Roman"/>
                <w:sz w:val="20"/>
                <w:szCs w:val="20"/>
              </w:rPr>
            </w:pPr>
          </w:p>
        </w:tc>
        <w:tc>
          <w:tcPr>
            <w:tcW w:w="9497" w:type="dxa"/>
            <w:gridSpan w:val="4"/>
          </w:tcPr>
          <w:p w14:paraId="7D0561AA" w14:textId="77777777" w:rsidR="00925677" w:rsidRPr="003571E9" w:rsidRDefault="00925677" w:rsidP="00925677">
            <w:pPr>
              <w:spacing w:after="0" w:line="240" w:lineRule="auto"/>
              <w:rPr>
                <w:rFonts w:cs="Times New Roman"/>
                <w:sz w:val="20"/>
                <w:szCs w:val="20"/>
              </w:rPr>
            </w:pPr>
            <w:r w:rsidRPr="003571E9">
              <w:rPr>
                <w:rFonts w:cs="Times New Roman"/>
                <w:b/>
                <w:sz w:val="20"/>
                <w:szCs w:val="20"/>
              </w:rPr>
              <w:t>Прочие требования</w:t>
            </w:r>
          </w:p>
        </w:tc>
      </w:tr>
      <w:tr w:rsidR="00925677" w:rsidRPr="003571E9" w14:paraId="0A756B01" w14:textId="77777777" w:rsidTr="00972B5A">
        <w:tc>
          <w:tcPr>
            <w:tcW w:w="1271" w:type="dxa"/>
            <w:vAlign w:val="center"/>
          </w:tcPr>
          <w:p w14:paraId="2C34ACEE" w14:textId="77777777" w:rsidR="00925677" w:rsidRPr="003571E9" w:rsidRDefault="00925677" w:rsidP="00925677">
            <w:pPr>
              <w:numPr>
                <w:ilvl w:val="0"/>
                <w:numId w:val="110"/>
              </w:numPr>
              <w:pBdr>
                <w:top w:val="nil"/>
                <w:left w:val="nil"/>
                <w:bottom w:val="nil"/>
                <w:right w:val="nil"/>
                <w:between w:val="nil"/>
              </w:pBdr>
              <w:suppressAutoHyphens w:val="0"/>
              <w:spacing w:after="0" w:line="240" w:lineRule="auto"/>
              <w:ind w:left="306"/>
              <w:jc w:val="both"/>
              <w:rPr>
                <w:rFonts w:cs="Times New Roman"/>
                <w:sz w:val="20"/>
                <w:szCs w:val="20"/>
              </w:rPr>
            </w:pPr>
            <w:bookmarkStart w:id="16" w:name="_Hlk173922137"/>
          </w:p>
        </w:tc>
        <w:tc>
          <w:tcPr>
            <w:tcW w:w="1701" w:type="dxa"/>
            <w:vAlign w:val="center"/>
          </w:tcPr>
          <w:p w14:paraId="7BDAF0C9" w14:textId="77777777" w:rsidR="00925677" w:rsidRPr="003571E9" w:rsidRDefault="00925677" w:rsidP="00925677">
            <w:pPr>
              <w:spacing w:after="0" w:line="240" w:lineRule="auto"/>
              <w:rPr>
                <w:rFonts w:cs="Times New Roman"/>
                <w:sz w:val="20"/>
                <w:szCs w:val="20"/>
              </w:rPr>
            </w:pPr>
            <w:r w:rsidRPr="003571E9">
              <w:rPr>
                <w:rFonts w:cs="Times New Roman"/>
                <w:sz w:val="20"/>
                <w:szCs w:val="20"/>
              </w:rPr>
              <w:t>Поддержка версии ПО</w:t>
            </w:r>
          </w:p>
        </w:tc>
        <w:tc>
          <w:tcPr>
            <w:tcW w:w="6521" w:type="dxa"/>
            <w:gridSpan w:val="2"/>
            <w:vAlign w:val="center"/>
          </w:tcPr>
          <w:p w14:paraId="1954566B" w14:textId="77777777" w:rsidR="00925677" w:rsidRPr="003571E9" w:rsidRDefault="00925677" w:rsidP="00925677">
            <w:pPr>
              <w:spacing w:after="0" w:line="240" w:lineRule="auto"/>
              <w:rPr>
                <w:rFonts w:cs="Times New Roman"/>
                <w:sz w:val="20"/>
                <w:szCs w:val="20"/>
              </w:rPr>
            </w:pPr>
            <w:r w:rsidRPr="003571E9">
              <w:rPr>
                <w:rFonts w:cs="Times New Roman"/>
                <w:sz w:val="20"/>
                <w:szCs w:val="20"/>
              </w:rPr>
              <w:t xml:space="preserve">Поддержка версии ПО должна осуществляться не менее 5 лет после передачи на нее лицензии </w:t>
            </w:r>
            <w:r>
              <w:rPr>
                <w:rFonts w:cs="Times New Roman"/>
                <w:sz w:val="20"/>
                <w:szCs w:val="20"/>
              </w:rPr>
              <w:t>Заказчику. Подтверждается гарантийным письмом Правообладателя.</w:t>
            </w:r>
            <w:r w:rsidR="00443B7F">
              <w:rPr>
                <w:rFonts w:cs="Times New Roman"/>
                <w:sz w:val="20"/>
                <w:szCs w:val="20"/>
              </w:rPr>
              <w:t xml:space="preserve"> В случае, если </w:t>
            </w:r>
            <w:r w:rsidR="00C9397E">
              <w:rPr>
                <w:rFonts w:cs="Times New Roman"/>
                <w:sz w:val="20"/>
                <w:szCs w:val="20"/>
              </w:rPr>
              <w:t>поддержка ПО закончится раньше, Исполнитель обязуется провести необходимые мероприятия по обновлению версии ПО до актуальной своими силами и за свой счет</w:t>
            </w:r>
          </w:p>
        </w:tc>
        <w:tc>
          <w:tcPr>
            <w:tcW w:w="1275" w:type="dxa"/>
            <w:vAlign w:val="center"/>
          </w:tcPr>
          <w:p w14:paraId="5384030A" w14:textId="77777777" w:rsidR="00925677" w:rsidRPr="003571E9" w:rsidRDefault="00473393" w:rsidP="00925677">
            <w:pPr>
              <w:spacing w:after="0" w:line="240" w:lineRule="auto"/>
              <w:jc w:val="center"/>
              <w:rPr>
                <w:rFonts w:cs="Times New Roman"/>
                <w:sz w:val="20"/>
                <w:szCs w:val="20"/>
              </w:rPr>
            </w:pPr>
            <w:r>
              <w:rPr>
                <w:rFonts w:cs="Times New Roman"/>
                <w:sz w:val="20"/>
                <w:szCs w:val="20"/>
              </w:rPr>
              <w:t>Наличие</w:t>
            </w:r>
          </w:p>
        </w:tc>
      </w:tr>
      <w:bookmarkEnd w:id="16"/>
      <w:tr w:rsidR="00473393" w:rsidRPr="003571E9" w14:paraId="50C2DCDA" w14:textId="77777777" w:rsidTr="000671D3">
        <w:tc>
          <w:tcPr>
            <w:tcW w:w="1271" w:type="dxa"/>
            <w:vAlign w:val="center"/>
          </w:tcPr>
          <w:p w14:paraId="5596CD12" w14:textId="77777777" w:rsidR="00473393" w:rsidRPr="003571E9" w:rsidRDefault="00473393" w:rsidP="00473393">
            <w:pPr>
              <w:numPr>
                <w:ilvl w:val="0"/>
                <w:numId w:val="110"/>
              </w:numPr>
              <w:pBdr>
                <w:top w:val="nil"/>
                <w:left w:val="nil"/>
                <w:bottom w:val="nil"/>
                <w:right w:val="nil"/>
                <w:between w:val="nil"/>
              </w:pBdr>
              <w:suppressAutoHyphens w:val="0"/>
              <w:spacing w:after="0" w:line="240" w:lineRule="auto"/>
              <w:ind w:left="306"/>
              <w:jc w:val="both"/>
              <w:rPr>
                <w:rFonts w:cs="Times New Roman"/>
                <w:sz w:val="20"/>
                <w:szCs w:val="20"/>
              </w:rPr>
            </w:pPr>
          </w:p>
        </w:tc>
        <w:tc>
          <w:tcPr>
            <w:tcW w:w="1701" w:type="dxa"/>
            <w:vAlign w:val="center"/>
          </w:tcPr>
          <w:p w14:paraId="1545FEDD" w14:textId="77777777" w:rsidR="00473393" w:rsidRPr="003571E9" w:rsidRDefault="00473393" w:rsidP="00473393">
            <w:pPr>
              <w:spacing w:after="0" w:line="240" w:lineRule="auto"/>
              <w:rPr>
                <w:rFonts w:cs="Times New Roman"/>
                <w:sz w:val="20"/>
                <w:szCs w:val="20"/>
              </w:rPr>
            </w:pPr>
            <w:r>
              <w:rPr>
                <w:rFonts w:cs="Times New Roman"/>
                <w:sz w:val="20"/>
                <w:szCs w:val="20"/>
              </w:rPr>
              <w:t>Регистрация Системы</w:t>
            </w:r>
          </w:p>
        </w:tc>
        <w:tc>
          <w:tcPr>
            <w:tcW w:w="6521" w:type="dxa"/>
            <w:gridSpan w:val="2"/>
            <w:vAlign w:val="center"/>
          </w:tcPr>
          <w:p w14:paraId="394F172A" w14:textId="77777777" w:rsidR="00473393" w:rsidRPr="003571E9" w:rsidRDefault="00473393" w:rsidP="00473393">
            <w:pPr>
              <w:spacing w:after="0" w:line="240" w:lineRule="auto"/>
              <w:rPr>
                <w:rFonts w:cs="Times New Roman"/>
                <w:sz w:val="20"/>
                <w:szCs w:val="20"/>
              </w:rPr>
            </w:pPr>
            <w:r>
              <w:rPr>
                <w:rFonts w:cs="Times New Roman"/>
                <w:sz w:val="20"/>
                <w:szCs w:val="20"/>
              </w:rPr>
              <w:t>Система должна быть зарегистрирована в е</w:t>
            </w:r>
            <w:r w:rsidRPr="00D82850">
              <w:rPr>
                <w:rFonts w:cs="Times New Roman"/>
                <w:sz w:val="20"/>
                <w:szCs w:val="20"/>
              </w:rPr>
              <w:t>дин</w:t>
            </w:r>
            <w:r>
              <w:rPr>
                <w:rFonts w:cs="Times New Roman"/>
                <w:sz w:val="20"/>
                <w:szCs w:val="20"/>
              </w:rPr>
              <w:t>ом</w:t>
            </w:r>
            <w:r w:rsidRPr="00D82850">
              <w:rPr>
                <w:rFonts w:cs="Times New Roman"/>
                <w:sz w:val="20"/>
                <w:szCs w:val="20"/>
              </w:rPr>
              <w:t xml:space="preserve"> реестр</w:t>
            </w:r>
            <w:r>
              <w:rPr>
                <w:rFonts w:cs="Times New Roman"/>
                <w:sz w:val="20"/>
                <w:szCs w:val="20"/>
              </w:rPr>
              <w:t>е</w:t>
            </w:r>
            <w:r w:rsidRPr="00D82850">
              <w:rPr>
                <w:rFonts w:cs="Times New Roman"/>
                <w:sz w:val="20"/>
                <w:szCs w:val="20"/>
              </w:rPr>
              <w:t xml:space="preserve"> российских программ для электронных вычислительных машин и баз данных</w:t>
            </w:r>
          </w:p>
        </w:tc>
        <w:tc>
          <w:tcPr>
            <w:tcW w:w="1275" w:type="dxa"/>
          </w:tcPr>
          <w:p w14:paraId="2A38668C" w14:textId="77777777" w:rsidR="00473393" w:rsidRPr="003571E9" w:rsidRDefault="00473393" w:rsidP="00473393">
            <w:pPr>
              <w:spacing w:after="0" w:line="240" w:lineRule="auto"/>
              <w:jc w:val="center"/>
              <w:rPr>
                <w:rFonts w:cs="Times New Roman"/>
                <w:sz w:val="20"/>
                <w:szCs w:val="20"/>
              </w:rPr>
            </w:pPr>
            <w:r w:rsidRPr="003D1FDD">
              <w:rPr>
                <w:rFonts w:cs="Times New Roman"/>
                <w:sz w:val="20"/>
                <w:szCs w:val="20"/>
              </w:rPr>
              <w:t>Наличие</w:t>
            </w:r>
          </w:p>
        </w:tc>
      </w:tr>
      <w:tr w:rsidR="00473393" w:rsidRPr="003571E9" w14:paraId="39C4E605" w14:textId="77777777" w:rsidTr="000671D3">
        <w:tc>
          <w:tcPr>
            <w:tcW w:w="1271" w:type="dxa"/>
            <w:vAlign w:val="center"/>
          </w:tcPr>
          <w:p w14:paraId="5E9F88C9" w14:textId="77777777" w:rsidR="00473393" w:rsidRPr="003571E9" w:rsidRDefault="00473393" w:rsidP="00473393">
            <w:pPr>
              <w:numPr>
                <w:ilvl w:val="0"/>
                <w:numId w:val="110"/>
              </w:numPr>
              <w:pBdr>
                <w:top w:val="nil"/>
                <w:left w:val="nil"/>
                <w:bottom w:val="nil"/>
                <w:right w:val="nil"/>
                <w:between w:val="nil"/>
              </w:pBdr>
              <w:suppressAutoHyphens w:val="0"/>
              <w:spacing w:after="0" w:line="240" w:lineRule="auto"/>
              <w:ind w:left="306"/>
              <w:jc w:val="both"/>
              <w:rPr>
                <w:rFonts w:cs="Times New Roman"/>
                <w:sz w:val="20"/>
                <w:szCs w:val="20"/>
              </w:rPr>
            </w:pPr>
          </w:p>
        </w:tc>
        <w:tc>
          <w:tcPr>
            <w:tcW w:w="1701" w:type="dxa"/>
            <w:vAlign w:val="center"/>
          </w:tcPr>
          <w:p w14:paraId="294F6EF2" w14:textId="77777777" w:rsidR="00473393" w:rsidRPr="003571E9" w:rsidRDefault="00473393" w:rsidP="00473393">
            <w:pPr>
              <w:spacing w:after="0" w:line="240" w:lineRule="auto"/>
              <w:rPr>
                <w:rFonts w:cs="Times New Roman"/>
                <w:sz w:val="20"/>
                <w:szCs w:val="20"/>
              </w:rPr>
            </w:pPr>
            <w:r>
              <w:rPr>
                <w:rFonts w:cs="Times New Roman"/>
                <w:sz w:val="20"/>
                <w:szCs w:val="20"/>
              </w:rPr>
              <w:t>Регистрация ОС</w:t>
            </w:r>
          </w:p>
        </w:tc>
        <w:tc>
          <w:tcPr>
            <w:tcW w:w="6521" w:type="dxa"/>
            <w:gridSpan w:val="2"/>
            <w:vAlign w:val="center"/>
          </w:tcPr>
          <w:p w14:paraId="67601147" w14:textId="77777777" w:rsidR="00473393" w:rsidRPr="003571E9" w:rsidRDefault="00473393" w:rsidP="00473393">
            <w:pPr>
              <w:spacing w:after="0" w:line="240" w:lineRule="auto"/>
              <w:rPr>
                <w:rFonts w:cs="Times New Roman"/>
                <w:sz w:val="20"/>
                <w:szCs w:val="20"/>
              </w:rPr>
            </w:pPr>
            <w:r>
              <w:rPr>
                <w:rFonts w:cs="Times New Roman"/>
                <w:sz w:val="20"/>
                <w:szCs w:val="20"/>
              </w:rPr>
              <w:t>Операционная система должна быть зарегистрирована в е</w:t>
            </w:r>
            <w:r w:rsidRPr="00D82850">
              <w:rPr>
                <w:rFonts w:cs="Times New Roman"/>
                <w:sz w:val="20"/>
                <w:szCs w:val="20"/>
              </w:rPr>
              <w:t>дин</w:t>
            </w:r>
            <w:r>
              <w:rPr>
                <w:rFonts w:cs="Times New Roman"/>
                <w:sz w:val="20"/>
                <w:szCs w:val="20"/>
              </w:rPr>
              <w:t>ом</w:t>
            </w:r>
            <w:r w:rsidRPr="00D82850">
              <w:rPr>
                <w:rFonts w:cs="Times New Roman"/>
                <w:sz w:val="20"/>
                <w:szCs w:val="20"/>
              </w:rPr>
              <w:t xml:space="preserve"> реестр</w:t>
            </w:r>
            <w:r>
              <w:rPr>
                <w:rFonts w:cs="Times New Roman"/>
                <w:sz w:val="20"/>
                <w:szCs w:val="20"/>
              </w:rPr>
              <w:t>е</w:t>
            </w:r>
            <w:r w:rsidRPr="00D82850">
              <w:rPr>
                <w:rFonts w:cs="Times New Roman"/>
                <w:sz w:val="20"/>
                <w:szCs w:val="20"/>
              </w:rPr>
              <w:t xml:space="preserve"> российских программ для электронных вычислительных машин и баз данных</w:t>
            </w:r>
          </w:p>
        </w:tc>
        <w:tc>
          <w:tcPr>
            <w:tcW w:w="1275" w:type="dxa"/>
          </w:tcPr>
          <w:p w14:paraId="6B83C90D" w14:textId="77777777" w:rsidR="00473393" w:rsidRPr="003571E9" w:rsidRDefault="00473393" w:rsidP="00473393">
            <w:pPr>
              <w:spacing w:after="0" w:line="240" w:lineRule="auto"/>
              <w:jc w:val="center"/>
              <w:rPr>
                <w:rFonts w:cs="Times New Roman"/>
                <w:sz w:val="20"/>
                <w:szCs w:val="20"/>
              </w:rPr>
            </w:pPr>
            <w:r w:rsidRPr="003D1FDD">
              <w:rPr>
                <w:rFonts w:cs="Times New Roman"/>
                <w:sz w:val="20"/>
                <w:szCs w:val="20"/>
              </w:rPr>
              <w:t>Наличие</w:t>
            </w:r>
          </w:p>
        </w:tc>
      </w:tr>
      <w:tr w:rsidR="005E16E4" w:rsidRPr="003571E9" w14:paraId="1B41697A" w14:textId="77777777" w:rsidTr="000671D3">
        <w:tc>
          <w:tcPr>
            <w:tcW w:w="1271" w:type="dxa"/>
            <w:vAlign w:val="center"/>
          </w:tcPr>
          <w:p w14:paraId="51B90FAD" w14:textId="77777777" w:rsidR="005E16E4" w:rsidRPr="003571E9" w:rsidRDefault="005E16E4" w:rsidP="00473393">
            <w:pPr>
              <w:numPr>
                <w:ilvl w:val="0"/>
                <w:numId w:val="110"/>
              </w:numPr>
              <w:pBdr>
                <w:top w:val="nil"/>
                <w:left w:val="nil"/>
                <w:bottom w:val="nil"/>
                <w:right w:val="nil"/>
                <w:between w:val="nil"/>
              </w:pBdr>
              <w:suppressAutoHyphens w:val="0"/>
              <w:spacing w:after="0" w:line="240" w:lineRule="auto"/>
              <w:ind w:left="306"/>
              <w:jc w:val="both"/>
              <w:rPr>
                <w:rFonts w:cs="Times New Roman"/>
                <w:sz w:val="20"/>
                <w:szCs w:val="20"/>
              </w:rPr>
            </w:pPr>
          </w:p>
        </w:tc>
        <w:tc>
          <w:tcPr>
            <w:tcW w:w="1701" w:type="dxa"/>
            <w:vAlign w:val="center"/>
          </w:tcPr>
          <w:p w14:paraId="439B5316" w14:textId="77777777" w:rsidR="005E16E4" w:rsidRPr="005E16E4" w:rsidRDefault="005E16E4" w:rsidP="00473393">
            <w:pPr>
              <w:spacing w:after="0" w:line="240" w:lineRule="auto"/>
              <w:rPr>
                <w:rFonts w:cs="Times New Roman"/>
                <w:sz w:val="20"/>
                <w:szCs w:val="20"/>
              </w:rPr>
            </w:pPr>
            <w:r>
              <w:rPr>
                <w:rFonts w:cs="Times New Roman"/>
                <w:sz w:val="20"/>
                <w:szCs w:val="20"/>
              </w:rPr>
              <w:t>Гибкое лицензирование</w:t>
            </w:r>
          </w:p>
        </w:tc>
        <w:tc>
          <w:tcPr>
            <w:tcW w:w="6521" w:type="dxa"/>
            <w:gridSpan w:val="2"/>
            <w:vAlign w:val="center"/>
          </w:tcPr>
          <w:p w14:paraId="38CF5AC5" w14:textId="77777777" w:rsidR="00B51181" w:rsidRDefault="00B51181" w:rsidP="00473393">
            <w:pPr>
              <w:spacing w:after="0" w:line="240" w:lineRule="auto"/>
              <w:rPr>
                <w:rFonts w:cs="Times New Roman"/>
                <w:sz w:val="20"/>
                <w:szCs w:val="20"/>
              </w:rPr>
            </w:pPr>
            <w:r>
              <w:rPr>
                <w:rFonts w:cs="Times New Roman"/>
                <w:sz w:val="20"/>
                <w:szCs w:val="20"/>
              </w:rPr>
              <w:t xml:space="preserve">Все лицензии, передаваемые Исполнителем Заказчику в рамках запуска или расширения Системы, могут быть </w:t>
            </w:r>
            <w:proofErr w:type="spellStart"/>
            <w:r>
              <w:rPr>
                <w:rFonts w:cs="Times New Roman"/>
                <w:sz w:val="20"/>
                <w:szCs w:val="20"/>
              </w:rPr>
              <w:t>переиспользованы</w:t>
            </w:r>
            <w:proofErr w:type="spellEnd"/>
            <w:r>
              <w:rPr>
                <w:rFonts w:cs="Times New Roman"/>
                <w:sz w:val="20"/>
                <w:szCs w:val="20"/>
              </w:rPr>
              <w:t xml:space="preserve"> Заказчиком в случае модернизации оборудования Системы без необходимости дополнительной оплаты со стороны Заказчика.</w:t>
            </w:r>
          </w:p>
          <w:p w14:paraId="05DA0100" w14:textId="77777777" w:rsidR="00B51181" w:rsidRPr="00B51181" w:rsidRDefault="00B51181" w:rsidP="00473393">
            <w:pPr>
              <w:spacing w:after="0" w:line="240" w:lineRule="auto"/>
              <w:rPr>
                <w:rFonts w:cs="Times New Roman"/>
                <w:sz w:val="20"/>
                <w:szCs w:val="20"/>
              </w:rPr>
            </w:pPr>
            <w:r>
              <w:rPr>
                <w:rFonts w:cs="Times New Roman"/>
                <w:sz w:val="20"/>
                <w:szCs w:val="20"/>
              </w:rPr>
              <w:t>Например, замена сервера, ранее входившего в состав Системы (далее - Старый сервер) на другой (далее - Новый) сервер, добавляемый в Систему, не приводит к необходимости закупки дополнительных лицензий для Нового сервера в случае выведения Старого сервера из состава Системы</w:t>
            </w:r>
          </w:p>
        </w:tc>
        <w:tc>
          <w:tcPr>
            <w:tcW w:w="1275" w:type="dxa"/>
          </w:tcPr>
          <w:p w14:paraId="176510C7" w14:textId="77777777" w:rsidR="005E16E4" w:rsidRPr="003D1FDD" w:rsidRDefault="003941FA" w:rsidP="00473393">
            <w:pPr>
              <w:spacing w:after="0" w:line="240" w:lineRule="auto"/>
              <w:jc w:val="center"/>
              <w:rPr>
                <w:rFonts w:cs="Times New Roman"/>
                <w:sz w:val="20"/>
                <w:szCs w:val="20"/>
              </w:rPr>
            </w:pPr>
            <w:r>
              <w:rPr>
                <w:rFonts w:cs="Times New Roman"/>
                <w:sz w:val="20"/>
                <w:szCs w:val="20"/>
              </w:rPr>
              <w:t>Наличие</w:t>
            </w:r>
          </w:p>
        </w:tc>
      </w:tr>
      <w:tr w:rsidR="003941FA" w:rsidRPr="003571E9" w14:paraId="45C9C4C7" w14:textId="77777777" w:rsidTr="000671D3">
        <w:tc>
          <w:tcPr>
            <w:tcW w:w="1271" w:type="dxa"/>
            <w:vAlign w:val="center"/>
          </w:tcPr>
          <w:p w14:paraId="3778363A" w14:textId="77777777" w:rsidR="003941FA" w:rsidRPr="003571E9" w:rsidRDefault="003941FA" w:rsidP="00473393">
            <w:pPr>
              <w:numPr>
                <w:ilvl w:val="0"/>
                <w:numId w:val="110"/>
              </w:numPr>
              <w:pBdr>
                <w:top w:val="nil"/>
                <w:left w:val="nil"/>
                <w:bottom w:val="nil"/>
                <w:right w:val="nil"/>
                <w:between w:val="nil"/>
              </w:pBdr>
              <w:suppressAutoHyphens w:val="0"/>
              <w:spacing w:after="0" w:line="240" w:lineRule="auto"/>
              <w:ind w:left="306"/>
              <w:jc w:val="both"/>
              <w:rPr>
                <w:rFonts w:cs="Times New Roman"/>
                <w:sz w:val="20"/>
                <w:szCs w:val="20"/>
              </w:rPr>
            </w:pPr>
          </w:p>
        </w:tc>
        <w:tc>
          <w:tcPr>
            <w:tcW w:w="1701" w:type="dxa"/>
            <w:vAlign w:val="center"/>
          </w:tcPr>
          <w:p w14:paraId="19C51ECC" w14:textId="77777777" w:rsidR="003941FA" w:rsidRDefault="003941FA" w:rsidP="00473393">
            <w:pPr>
              <w:spacing w:after="0" w:line="240" w:lineRule="auto"/>
              <w:rPr>
                <w:rFonts w:cs="Times New Roman"/>
                <w:sz w:val="20"/>
                <w:szCs w:val="20"/>
              </w:rPr>
            </w:pPr>
          </w:p>
        </w:tc>
        <w:tc>
          <w:tcPr>
            <w:tcW w:w="6521" w:type="dxa"/>
            <w:gridSpan w:val="2"/>
            <w:vAlign w:val="center"/>
          </w:tcPr>
          <w:p w14:paraId="3A3B35C7" w14:textId="77777777" w:rsidR="003941FA" w:rsidRDefault="003941FA" w:rsidP="00473393">
            <w:pPr>
              <w:spacing w:after="0" w:line="240" w:lineRule="auto"/>
              <w:rPr>
                <w:rFonts w:cs="Times New Roman"/>
                <w:sz w:val="20"/>
                <w:szCs w:val="20"/>
              </w:rPr>
            </w:pPr>
          </w:p>
        </w:tc>
        <w:tc>
          <w:tcPr>
            <w:tcW w:w="1275" w:type="dxa"/>
          </w:tcPr>
          <w:p w14:paraId="0C8AD994" w14:textId="77777777" w:rsidR="003941FA" w:rsidRDefault="003941FA" w:rsidP="00473393">
            <w:pPr>
              <w:spacing w:after="0" w:line="240" w:lineRule="auto"/>
              <w:jc w:val="center"/>
              <w:rPr>
                <w:rFonts w:cs="Times New Roman"/>
                <w:sz w:val="20"/>
                <w:szCs w:val="20"/>
              </w:rPr>
            </w:pPr>
          </w:p>
        </w:tc>
      </w:tr>
      <w:tr w:rsidR="00473393" w:rsidRPr="003571E9" w14:paraId="1491E841" w14:textId="77777777" w:rsidTr="000671D3">
        <w:tc>
          <w:tcPr>
            <w:tcW w:w="1271" w:type="dxa"/>
            <w:vAlign w:val="center"/>
          </w:tcPr>
          <w:p w14:paraId="688EE11B" w14:textId="77777777" w:rsidR="00473393" w:rsidRPr="003571E9" w:rsidRDefault="00685213" w:rsidP="00473393">
            <w:pPr>
              <w:numPr>
                <w:ilvl w:val="0"/>
                <w:numId w:val="110"/>
              </w:numPr>
              <w:pBdr>
                <w:top w:val="nil"/>
                <w:left w:val="nil"/>
                <w:bottom w:val="nil"/>
                <w:right w:val="nil"/>
                <w:between w:val="nil"/>
              </w:pBdr>
              <w:suppressAutoHyphens w:val="0"/>
              <w:spacing w:after="0" w:line="240" w:lineRule="auto"/>
              <w:ind w:left="306"/>
              <w:jc w:val="both"/>
              <w:rPr>
                <w:rFonts w:cs="Times New Roman"/>
                <w:sz w:val="20"/>
                <w:szCs w:val="20"/>
              </w:rPr>
            </w:pPr>
            <w:r>
              <w:rPr>
                <w:rFonts w:cs="Times New Roman"/>
                <w:sz w:val="20"/>
                <w:szCs w:val="20"/>
                <w:lang w:val="en-US"/>
              </w:rPr>
              <w:lastRenderedPageBreak/>
              <w:t>*</w:t>
            </w:r>
          </w:p>
        </w:tc>
        <w:tc>
          <w:tcPr>
            <w:tcW w:w="1701" w:type="dxa"/>
            <w:vAlign w:val="center"/>
          </w:tcPr>
          <w:p w14:paraId="4C5EA857" w14:textId="77777777" w:rsidR="00473393" w:rsidRDefault="00473393" w:rsidP="00473393">
            <w:pPr>
              <w:spacing w:after="0" w:line="240" w:lineRule="auto"/>
              <w:rPr>
                <w:rFonts w:cs="Times New Roman"/>
                <w:sz w:val="20"/>
                <w:szCs w:val="20"/>
              </w:rPr>
            </w:pPr>
            <w:r>
              <w:rPr>
                <w:rFonts w:cs="Times New Roman"/>
                <w:sz w:val="20"/>
                <w:szCs w:val="20"/>
              </w:rPr>
              <w:t>Поддержка процессоров</w:t>
            </w:r>
          </w:p>
        </w:tc>
        <w:tc>
          <w:tcPr>
            <w:tcW w:w="6521" w:type="dxa"/>
            <w:gridSpan w:val="2"/>
            <w:vAlign w:val="center"/>
          </w:tcPr>
          <w:p w14:paraId="666D0225" w14:textId="77777777" w:rsidR="00473393" w:rsidRPr="00B205C9" w:rsidRDefault="00473393" w:rsidP="00A7152D">
            <w:pPr>
              <w:spacing w:after="0" w:line="240" w:lineRule="auto"/>
              <w:rPr>
                <w:rFonts w:cs="Times New Roman"/>
                <w:sz w:val="20"/>
                <w:szCs w:val="20"/>
              </w:rPr>
            </w:pPr>
            <w:r w:rsidRPr="009B6609">
              <w:rPr>
                <w:rFonts w:cs="Times New Roman"/>
                <w:sz w:val="20"/>
                <w:szCs w:val="20"/>
              </w:rPr>
              <w:t>Поддержка серверов с архитектурой e2k (</w:t>
            </w:r>
            <w:r>
              <w:rPr>
                <w:rFonts w:cs="Times New Roman"/>
                <w:sz w:val="20"/>
                <w:szCs w:val="20"/>
              </w:rPr>
              <w:t>не менее 200 узлов хранения объектов)</w:t>
            </w:r>
          </w:p>
        </w:tc>
        <w:tc>
          <w:tcPr>
            <w:tcW w:w="1275" w:type="dxa"/>
          </w:tcPr>
          <w:p w14:paraId="7EF83EE6" w14:textId="77777777" w:rsidR="00473393" w:rsidRPr="003571E9" w:rsidRDefault="00473393" w:rsidP="00473393">
            <w:pPr>
              <w:spacing w:after="0" w:line="240" w:lineRule="auto"/>
              <w:jc w:val="center"/>
              <w:rPr>
                <w:rFonts w:cs="Times New Roman"/>
                <w:sz w:val="20"/>
                <w:szCs w:val="20"/>
              </w:rPr>
            </w:pPr>
            <w:r w:rsidRPr="003D1FDD">
              <w:rPr>
                <w:rFonts w:cs="Times New Roman"/>
                <w:sz w:val="20"/>
                <w:szCs w:val="20"/>
              </w:rPr>
              <w:t>Наличие</w:t>
            </w:r>
          </w:p>
        </w:tc>
      </w:tr>
    </w:tbl>
    <w:p w14:paraId="3C87D244" w14:textId="77777777" w:rsidR="00BA028A" w:rsidRPr="00BA028A" w:rsidRDefault="00BA028A" w:rsidP="00FC56CB">
      <w:pPr>
        <w:widowControl w:val="0"/>
        <w:tabs>
          <w:tab w:val="num" w:pos="0"/>
        </w:tabs>
        <w:suppressAutoHyphens w:val="0"/>
        <w:spacing w:after="0" w:line="240" w:lineRule="auto"/>
        <w:jc w:val="both"/>
        <w:rPr>
          <w:rFonts w:cs="Times New Roman"/>
        </w:rPr>
      </w:pPr>
    </w:p>
    <w:p w14:paraId="419A4D93" w14:textId="4A80CC2D" w:rsidR="00BE53E7" w:rsidRDefault="00191DCB">
      <w:pPr>
        <w:suppressAutoHyphens w:val="0"/>
        <w:spacing w:after="0" w:line="240" w:lineRule="auto"/>
        <w:rPr>
          <w:rFonts w:cs="Times New Roman"/>
        </w:rPr>
      </w:pPr>
      <w:bookmarkStart w:id="17" w:name="_Toc16510384"/>
      <w:bookmarkStart w:id="18" w:name="_Toc38035173"/>
      <w:bookmarkStart w:id="19" w:name="_Toc493514726"/>
      <w:r w:rsidRPr="00C60A6D">
        <w:rPr>
          <w:rFonts w:cs="Times New Roman"/>
        </w:rPr>
        <w:t xml:space="preserve">* </w:t>
      </w:r>
      <w:r w:rsidRPr="00CE60E9">
        <w:rPr>
          <w:rFonts w:cs="Times New Roman"/>
        </w:rPr>
        <w:t xml:space="preserve">Требование, работоспособность которого подтверждается Исполнителем в рамках реализации </w:t>
      </w:r>
      <w:r w:rsidR="00CE1561">
        <w:rPr>
          <w:rFonts w:cs="Times New Roman"/>
        </w:rPr>
        <w:t>э</w:t>
      </w:r>
      <w:r w:rsidRPr="00CE60E9">
        <w:rPr>
          <w:rFonts w:cs="Times New Roman"/>
        </w:rPr>
        <w:t>тапа 1 Календарного плана.</w:t>
      </w:r>
    </w:p>
    <w:p w14:paraId="579ED632" w14:textId="77777777" w:rsidR="00AC1A08" w:rsidRDefault="00AC1A08">
      <w:pPr>
        <w:suppressAutoHyphens w:val="0"/>
        <w:spacing w:after="0" w:line="240" w:lineRule="auto"/>
        <w:rPr>
          <w:rFonts w:cs="Times New Roman"/>
          <w:b/>
          <w:bCs/>
          <w:szCs w:val="21"/>
        </w:rPr>
      </w:pPr>
    </w:p>
    <w:p w14:paraId="038C152F" w14:textId="77777777" w:rsidR="00A7152D" w:rsidRDefault="00A7152D">
      <w:pPr>
        <w:suppressAutoHyphens w:val="0"/>
        <w:spacing w:after="0" w:line="240" w:lineRule="auto"/>
        <w:rPr>
          <w:rFonts w:cs="Times New Roman"/>
          <w:b/>
          <w:bCs/>
        </w:rPr>
      </w:pPr>
      <w:r>
        <w:rPr>
          <w:rFonts w:cs="Times New Roman"/>
        </w:rPr>
        <w:br w:type="page"/>
      </w:r>
    </w:p>
    <w:p w14:paraId="30155776" w14:textId="77777777" w:rsidR="0025388D" w:rsidRPr="00602E0F" w:rsidRDefault="0025388D" w:rsidP="00AC1A08">
      <w:pPr>
        <w:pStyle w:val="12"/>
        <w:keepNext w:val="0"/>
        <w:keepLines w:val="0"/>
        <w:widowControl w:val="0"/>
        <w:numPr>
          <w:ilvl w:val="0"/>
          <w:numId w:val="87"/>
        </w:numPr>
        <w:tabs>
          <w:tab w:val="left" w:pos="1213"/>
        </w:tabs>
        <w:suppressAutoHyphens w:val="0"/>
        <w:spacing w:before="0" w:after="0" w:line="240" w:lineRule="auto"/>
        <w:ind w:left="357" w:firstLine="1060"/>
        <w:jc w:val="both"/>
        <w:rPr>
          <w:rFonts w:cs="Times New Roman"/>
          <w:sz w:val="24"/>
          <w:szCs w:val="24"/>
        </w:rPr>
      </w:pPr>
      <w:r w:rsidRPr="00602E0F">
        <w:rPr>
          <w:rFonts w:cs="Times New Roman"/>
          <w:sz w:val="24"/>
          <w:szCs w:val="24"/>
        </w:rPr>
        <w:lastRenderedPageBreak/>
        <w:t>Состав работ и порядок внедрени</w:t>
      </w:r>
      <w:bookmarkEnd w:id="17"/>
      <w:bookmarkEnd w:id="18"/>
      <w:r w:rsidR="00992DAB" w:rsidRPr="00602E0F">
        <w:rPr>
          <w:rFonts w:cs="Times New Roman"/>
          <w:sz w:val="24"/>
          <w:szCs w:val="24"/>
        </w:rPr>
        <w:t>я</w:t>
      </w:r>
    </w:p>
    <w:p w14:paraId="3DC903DD" w14:textId="77777777" w:rsidR="00C53DC2" w:rsidRPr="00C53DC2" w:rsidRDefault="00C53DC2" w:rsidP="00FC56CB">
      <w:pPr>
        <w:pStyle w:val="12"/>
        <w:keepNext w:val="0"/>
        <w:keepLines w:val="0"/>
        <w:widowControl w:val="0"/>
        <w:numPr>
          <w:ilvl w:val="1"/>
          <w:numId w:val="87"/>
        </w:numPr>
        <w:tabs>
          <w:tab w:val="left" w:pos="1213"/>
        </w:tabs>
        <w:suppressAutoHyphens w:val="0"/>
        <w:spacing w:before="0" w:after="0" w:line="240" w:lineRule="auto"/>
        <w:rPr>
          <w:rFonts w:cs="Times New Roman"/>
          <w:sz w:val="22"/>
          <w:szCs w:val="22"/>
        </w:rPr>
      </w:pPr>
      <w:bookmarkStart w:id="20" w:name="_Toc512590404"/>
      <w:bookmarkStart w:id="21" w:name="_Toc16510386"/>
      <w:r w:rsidRPr="00C53DC2">
        <w:rPr>
          <w:rFonts w:cs="Times New Roman"/>
          <w:sz w:val="22"/>
          <w:szCs w:val="22"/>
        </w:rPr>
        <w:t>Длительность работ</w:t>
      </w:r>
    </w:p>
    <w:p w14:paraId="63A5FF63" w14:textId="470C116E" w:rsidR="00C53DC2" w:rsidRPr="00C53DC2" w:rsidRDefault="00C53DC2" w:rsidP="007F4824">
      <w:pPr>
        <w:pStyle w:val="12"/>
        <w:keepNext w:val="0"/>
        <w:keepLines w:val="0"/>
        <w:widowControl w:val="0"/>
        <w:numPr>
          <w:ilvl w:val="0"/>
          <w:numId w:val="0"/>
        </w:numPr>
        <w:tabs>
          <w:tab w:val="left" w:pos="720"/>
        </w:tabs>
        <w:suppressAutoHyphens w:val="0"/>
        <w:spacing w:before="0" w:after="0" w:line="240" w:lineRule="auto"/>
        <w:rPr>
          <w:rFonts w:cs="Times New Roman"/>
          <w:b w:val="0"/>
          <w:bCs w:val="0"/>
          <w:sz w:val="22"/>
          <w:szCs w:val="22"/>
        </w:rPr>
      </w:pPr>
      <w:r>
        <w:rPr>
          <w:rFonts w:cs="Times New Roman"/>
          <w:bCs w:val="0"/>
          <w:sz w:val="22"/>
          <w:szCs w:val="22"/>
        </w:rPr>
        <w:tab/>
      </w:r>
      <w:r w:rsidRPr="00C53DC2">
        <w:rPr>
          <w:rFonts w:cs="Times New Roman"/>
          <w:b w:val="0"/>
          <w:bCs w:val="0"/>
          <w:sz w:val="22"/>
          <w:szCs w:val="22"/>
        </w:rPr>
        <w:t xml:space="preserve">Общая длительность работ по внедрению Системы включая опытную эксплуатацию и приёмочные испытания, не должна превышать </w:t>
      </w:r>
      <w:r w:rsidR="00D20DAD">
        <w:rPr>
          <w:rFonts w:cs="Times New Roman"/>
          <w:b w:val="0"/>
          <w:bCs w:val="0"/>
          <w:sz w:val="22"/>
          <w:szCs w:val="22"/>
        </w:rPr>
        <w:t>90</w:t>
      </w:r>
      <w:r w:rsidRPr="00C53DC2">
        <w:rPr>
          <w:rFonts w:cs="Times New Roman"/>
          <w:b w:val="0"/>
          <w:bCs w:val="0"/>
          <w:sz w:val="22"/>
          <w:szCs w:val="22"/>
        </w:rPr>
        <w:t xml:space="preserve"> календарных </w:t>
      </w:r>
      <w:r w:rsidR="00D20DAD">
        <w:rPr>
          <w:rFonts w:cs="Times New Roman"/>
          <w:b w:val="0"/>
          <w:bCs w:val="0"/>
          <w:sz w:val="22"/>
          <w:szCs w:val="22"/>
        </w:rPr>
        <w:t>дней</w:t>
      </w:r>
      <w:r w:rsidRPr="00C53DC2">
        <w:rPr>
          <w:rFonts w:cs="Times New Roman"/>
          <w:b w:val="0"/>
          <w:bCs w:val="0"/>
          <w:sz w:val="22"/>
          <w:szCs w:val="22"/>
        </w:rPr>
        <w:t xml:space="preserve"> с момента </w:t>
      </w:r>
      <w:r w:rsidR="00401037">
        <w:rPr>
          <w:rFonts w:cs="Times New Roman"/>
          <w:b w:val="0"/>
          <w:bCs w:val="0"/>
          <w:sz w:val="22"/>
          <w:szCs w:val="22"/>
        </w:rPr>
        <w:t>заключения</w:t>
      </w:r>
      <w:r w:rsidR="00401037" w:rsidRPr="00C53DC2">
        <w:rPr>
          <w:rFonts w:cs="Times New Roman"/>
          <w:b w:val="0"/>
          <w:bCs w:val="0"/>
          <w:sz w:val="22"/>
          <w:szCs w:val="22"/>
        </w:rPr>
        <w:t xml:space="preserve"> </w:t>
      </w:r>
      <w:r w:rsidR="008E2E14">
        <w:rPr>
          <w:rFonts w:cs="Times New Roman"/>
          <w:b w:val="0"/>
          <w:bCs w:val="0"/>
          <w:sz w:val="22"/>
          <w:szCs w:val="22"/>
        </w:rPr>
        <w:t>Д</w:t>
      </w:r>
      <w:r w:rsidRPr="00C53DC2">
        <w:rPr>
          <w:rFonts w:cs="Times New Roman"/>
          <w:b w:val="0"/>
          <w:bCs w:val="0"/>
          <w:sz w:val="22"/>
          <w:szCs w:val="22"/>
        </w:rPr>
        <w:t xml:space="preserve">оговора. </w:t>
      </w:r>
    </w:p>
    <w:p w14:paraId="72436B74" w14:textId="77777777" w:rsidR="00C53DC2" w:rsidRDefault="00C53DC2" w:rsidP="00925677">
      <w:pPr>
        <w:pStyle w:val="ab"/>
        <w:widowControl w:val="0"/>
        <w:suppressAutoHyphens w:val="0"/>
        <w:spacing w:after="0" w:line="240" w:lineRule="auto"/>
        <w:rPr>
          <w:rFonts w:cs="Times New Roman"/>
          <w:sz w:val="22"/>
          <w:szCs w:val="22"/>
        </w:rPr>
      </w:pPr>
    </w:p>
    <w:p w14:paraId="1F7E2FF6" w14:textId="77777777" w:rsidR="007A17AA" w:rsidRDefault="007A17AA" w:rsidP="00925677">
      <w:pPr>
        <w:pStyle w:val="ab"/>
        <w:widowControl w:val="0"/>
        <w:suppressAutoHyphens w:val="0"/>
        <w:spacing w:after="0" w:line="240" w:lineRule="auto"/>
        <w:rPr>
          <w:rFonts w:cs="Times New Roman"/>
          <w:sz w:val="22"/>
          <w:szCs w:val="22"/>
        </w:rPr>
      </w:pPr>
    </w:p>
    <w:p w14:paraId="4702BCB8" w14:textId="77777777" w:rsidR="00C53DC2" w:rsidRDefault="00C53DC2" w:rsidP="00FC56CB">
      <w:pPr>
        <w:pStyle w:val="12"/>
        <w:keepNext w:val="0"/>
        <w:keepLines w:val="0"/>
        <w:widowControl w:val="0"/>
        <w:numPr>
          <w:ilvl w:val="1"/>
          <w:numId w:val="87"/>
        </w:numPr>
        <w:tabs>
          <w:tab w:val="left" w:pos="1213"/>
        </w:tabs>
        <w:suppressAutoHyphens w:val="0"/>
        <w:spacing w:before="0" w:after="0" w:line="240" w:lineRule="auto"/>
        <w:rPr>
          <w:rFonts w:cs="Times New Roman"/>
          <w:sz w:val="22"/>
          <w:szCs w:val="22"/>
        </w:rPr>
      </w:pPr>
      <w:r w:rsidRPr="00C53DC2">
        <w:rPr>
          <w:rFonts w:cs="Times New Roman"/>
          <w:sz w:val="22"/>
          <w:szCs w:val="22"/>
        </w:rPr>
        <w:t xml:space="preserve">Состав </w:t>
      </w:r>
      <w:r w:rsidR="00257D71">
        <w:rPr>
          <w:rFonts w:cs="Times New Roman"/>
          <w:sz w:val="22"/>
          <w:szCs w:val="22"/>
        </w:rPr>
        <w:t xml:space="preserve">основных </w:t>
      </w:r>
      <w:r w:rsidRPr="00C53DC2">
        <w:rPr>
          <w:rFonts w:cs="Times New Roman"/>
          <w:sz w:val="22"/>
          <w:szCs w:val="22"/>
        </w:rPr>
        <w:t>работ</w:t>
      </w:r>
    </w:p>
    <w:p w14:paraId="4F0EBC34" w14:textId="157E22BF" w:rsidR="00C53DC2" w:rsidRDefault="00C53DC2" w:rsidP="00FC56CB">
      <w:pPr>
        <w:pStyle w:val="ab"/>
        <w:widowControl w:val="0"/>
        <w:suppressAutoHyphens w:val="0"/>
        <w:spacing w:after="0" w:line="240" w:lineRule="auto"/>
        <w:ind w:firstLine="567"/>
        <w:jc w:val="both"/>
        <w:rPr>
          <w:rFonts w:cs="Times New Roman"/>
          <w:sz w:val="22"/>
          <w:szCs w:val="22"/>
        </w:rPr>
      </w:pPr>
      <w:r>
        <w:rPr>
          <w:rFonts w:cs="Times New Roman"/>
          <w:sz w:val="22"/>
          <w:szCs w:val="22"/>
        </w:rPr>
        <w:t xml:space="preserve">Конкретный состав </w:t>
      </w:r>
      <w:r w:rsidR="0053437A">
        <w:rPr>
          <w:rFonts w:cs="Times New Roman"/>
          <w:sz w:val="22"/>
          <w:szCs w:val="22"/>
        </w:rPr>
        <w:t>работ</w:t>
      </w:r>
      <w:r w:rsidR="003E365A">
        <w:rPr>
          <w:rFonts w:cs="Times New Roman"/>
          <w:sz w:val="22"/>
          <w:szCs w:val="22"/>
        </w:rPr>
        <w:t xml:space="preserve"> </w:t>
      </w:r>
      <w:r>
        <w:rPr>
          <w:rFonts w:cs="Times New Roman"/>
          <w:sz w:val="22"/>
          <w:szCs w:val="22"/>
        </w:rPr>
        <w:t>долж</w:t>
      </w:r>
      <w:r w:rsidR="0075303E">
        <w:rPr>
          <w:rFonts w:cs="Times New Roman"/>
          <w:sz w:val="22"/>
          <w:szCs w:val="22"/>
        </w:rPr>
        <w:t>е</w:t>
      </w:r>
      <w:r>
        <w:rPr>
          <w:rFonts w:cs="Times New Roman"/>
          <w:sz w:val="22"/>
          <w:szCs w:val="22"/>
        </w:rPr>
        <w:t xml:space="preserve">н быть уточнен Исполнителем </w:t>
      </w:r>
      <w:r w:rsidR="009265F1">
        <w:rPr>
          <w:rFonts w:cs="Times New Roman"/>
          <w:sz w:val="22"/>
          <w:szCs w:val="22"/>
        </w:rPr>
        <w:t xml:space="preserve">в течение не более чем 2 (двух) рабочих дней после заключения Договора </w:t>
      </w:r>
      <w:r>
        <w:rPr>
          <w:rFonts w:cs="Times New Roman"/>
          <w:sz w:val="22"/>
          <w:szCs w:val="22"/>
        </w:rPr>
        <w:t xml:space="preserve">и согласован Заказчиком в соответствии с предложенным решением </w:t>
      </w:r>
      <w:r w:rsidR="0067249E">
        <w:rPr>
          <w:rFonts w:cs="Times New Roman"/>
          <w:sz w:val="22"/>
          <w:szCs w:val="22"/>
        </w:rPr>
        <w:t xml:space="preserve">в течение не более чем </w:t>
      </w:r>
      <w:r w:rsidR="009265F1">
        <w:rPr>
          <w:rFonts w:cs="Times New Roman"/>
          <w:sz w:val="22"/>
          <w:szCs w:val="22"/>
        </w:rPr>
        <w:t>3</w:t>
      </w:r>
      <w:r w:rsidR="0067249E">
        <w:rPr>
          <w:rFonts w:cs="Times New Roman"/>
          <w:sz w:val="22"/>
          <w:szCs w:val="22"/>
        </w:rPr>
        <w:t xml:space="preserve"> (</w:t>
      </w:r>
      <w:r w:rsidR="009265F1">
        <w:rPr>
          <w:rFonts w:cs="Times New Roman"/>
          <w:sz w:val="22"/>
          <w:szCs w:val="22"/>
        </w:rPr>
        <w:t>трех</w:t>
      </w:r>
      <w:r w:rsidR="0067249E">
        <w:rPr>
          <w:rFonts w:cs="Times New Roman"/>
          <w:sz w:val="22"/>
          <w:szCs w:val="22"/>
        </w:rPr>
        <w:t xml:space="preserve">) рабочих дней </w:t>
      </w:r>
      <w:r w:rsidR="009265F1">
        <w:rPr>
          <w:rFonts w:cs="Times New Roman"/>
          <w:sz w:val="22"/>
          <w:szCs w:val="22"/>
        </w:rPr>
        <w:t xml:space="preserve">с момента получения предложения от Исполнителя </w:t>
      </w:r>
      <w:r>
        <w:rPr>
          <w:rFonts w:cs="Times New Roman"/>
          <w:sz w:val="22"/>
          <w:szCs w:val="22"/>
        </w:rPr>
        <w:t>по внедрению программного решения для создания Системы.</w:t>
      </w:r>
    </w:p>
    <w:p w14:paraId="0356FD2C" w14:textId="77777777" w:rsidR="00C53DC2" w:rsidRDefault="00C53DC2" w:rsidP="00FC56CB">
      <w:pPr>
        <w:pStyle w:val="ab"/>
        <w:widowControl w:val="0"/>
        <w:suppressAutoHyphens w:val="0"/>
        <w:spacing w:after="0" w:line="240" w:lineRule="auto"/>
        <w:jc w:val="both"/>
        <w:rPr>
          <w:rFonts w:cs="Times New Roman"/>
          <w:sz w:val="22"/>
          <w:szCs w:val="22"/>
        </w:rPr>
      </w:pPr>
      <w:r>
        <w:rPr>
          <w:rFonts w:cs="Times New Roman"/>
          <w:sz w:val="22"/>
          <w:szCs w:val="22"/>
        </w:rPr>
        <w:t>Следующие работы должны быть выполнены в обязательном порядке:</w:t>
      </w:r>
    </w:p>
    <w:p w14:paraId="3B3B3223" w14:textId="77777777" w:rsidR="00E746C9" w:rsidRDefault="00E746C9" w:rsidP="001A7807">
      <w:pPr>
        <w:pStyle w:val="ab"/>
        <w:widowControl w:val="0"/>
        <w:numPr>
          <w:ilvl w:val="0"/>
          <w:numId w:val="139"/>
        </w:numPr>
        <w:suppressAutoHyphens w:val="0"/>
        <w:spacing w:after="0" w:line="240" w:lineRule="auto"/>
        <w:jc w:val="both"/>
        <w:rPr>
          <w:rFonts w:cs="Times New Roman"/>
          <w:sz w:val="22"/>
          <w:szCs w:val="22"/>
        </w:rPr>
      </w:pPr>
      <w:r>
        <w:rPr>
          <w:rFonts w:cs="Times New Roman"/>
          <w:color w:val="auto"/>
          <w:kern w:val="0"/>
          <w:sz w:val="22"/>
          <w:szCs w:val="22"/>
          <w:lang w:eastAsia="en-US" w:bidi="ar-SA"/>
        </w:rPr>
        <w:t>Подтверждение  работоспособности решения на тестовом контуре Исполнителя</w:t>
      </w:r>
    </w:p>
    <w:p w14:paraId="68FF488C" w14:textId="77777777" w:rsidR="00C53DC2" w:rsidRDefault="00146F8F" w:rsidP="001A7807">
      <w:pPr>
        <w:pStyle w:val="ab"/>
        <w:widowControl w:val="0"/>
        <w:numPr>
          <w:ilvl w:val="0"/>
          <w:numId w:val="139"/>
        </w:numPr>
        <w:suppressAutoHyphens w:val="0"/>
        <w:spacing w:after="0" w:line="240" w:lineRule="auto"/>
        <w:jc w:val="both"/>
        <w:rPr>
          <w:rFonts w:cs="Times New Roman"/>
          <w:sz w:val="22"/>
          <w:szCs w:val="22"/>
        </w:rPr>
      </w:pPr>
      <w:r>
        <w:rPr>
          <w:rFonts w:cs="Times New Roman"/>
          <w:sz w:val="22"/>
          <w:szCs w:val="22"/>
        </w:rPr>
        <w:t>Разработка проектной документации</w:t>
      </w:r>
      <w:r w:rsidR="00C53DC2">
        <w:rPr>
          <w:rFonts w:cs="Times New Roman"/>
          <w:sz w:val="22"/>
          <w:szCs w:val="22"/>
        </w:rPr>
        <w:t>;</w:t>
      </w:r>
    </w:p>
    <w:p w14:paraId="248F08EA" w14:textId="77777777" w:rsidR="00C53DC2" w:rsidRDefault="00146F8F" w:rsidP="001A7807">
      <w:pPr>
        <w:pStyle w:val="ab"/>
        <w:widowControl w:val="0"/>
        <w:numPr>
          <w:ilvl w:val="0"/>
          <w:numId w:val="139"/>
        </w:numPr>
        <w:suppressAutoHyphens w:val="0"/>
        <w:spacing w:after="0" w:line="240" w:lineRule="auto"/>
        <w:jc w:val="both"/>
        <w:rPr>
          <w:rFonts w:cs="Times New Roman"/>
          <w:sz w:val="22"/>
          <w:szCs w:val="22"/>
        </w:rPr>
      </w:pPr>
      <w:r>
        <w:rPr>
          <w:rFonts w:cs="Times New Roman"/>
          <w:sz w:val="22"/>
          <w:szCs w:val="22"/>
        </w:rPr>
        <w:t>Разработка рабочей документации</w:t>
      </w:r>
      <w:r w:rsidR="00925677" w:rsidRPr="001A7807">
        <w:rPr>
          <w:rFonts w:cs="Times New Roman"/>
          <w:sz w:val="22"/>
          <w:szCs w:val="22"/>
        </w:rPr>
        <w:t>;</w:t>
      </w:r>
    </w:p>
    <w:p w14:paraId="1E55BB9F" w14:textId="77777777" w:rsidR="00E746C9" w:rsidRPr="00E746C9" w:rsidRDefault="00E746C9" w:rsidP="002525CE">
      <w:pPr>
        <w:pStyle w:val="ab"/>
        <w:widowControl w:val="0"/>
        <w:numPr>
          <w:ilvl w:val="0"/>
          <w:numId w:val="139"/>
        </w:numPr>
        <w:suppressAutoHyphens w:val="0"/>
        <w:spacing w:after="0" w:line="240" w:lineRule="auto"/>
        <w:jc w:val="both"/>
        <w:rPr>
          <w:rFonts w:cs="Times New Roman"/>
          <w:sz w:val="22"/>
          <w:szCs w:val="22"/>
        </w:rPr>
      </w:pPr>
      <w:r>
        <w:rPr>
          <w:rFonts w:cs="Times New Roman"/>
          <w:color w:val="auto"/>
          <w:kern w:val="0"/>
          <w:sz w:val="22"/>
          <w:szCs w:val="22"/>
          <w:lang w:eastAsia="en-US" w:bidi="ar-SA"/>
        </w:rPr>
        <w:t>Работы по развертыванию Системы на инфраструктуре Заказчика в «региональной» конфигурации (6 серверов)</w:t>
      </w:r>
      <w:r w:rsidRPr="002E6FD2">
        <w:rPr>
          <w:rFonts w:cs="Times New Roman"/>
          <w:color w:val="auto"/>
          <w:kern w:val="0"/>
          <w:sz w:val="22"/>
          <w:szCs w:val="22"/>
          <w:lang w:eastAsia="en-US" w:bidi="ar-SA"/>
        </w:rPr>
        <w:t>.</w:t>
      </w:r>
      <w:r w:rsidR="00DA5767">
        <w:rPr>
          <w:rFonts w:cs="Times New Roman"/>
          <w:color w:val="auto"/>
          <w:kern w:val="0"/>
          <w:sz w:val="22"/>
          <w:szCs w:val="22"/>
          <w:lang w:eastAsia="en-US" w:bidi="ar-SA"/>
        </w:rPr>
        <w:t xml:space="preserve"> </w:t>
      </w:r>
      <w:r>
        <w:rPr>
          <w:rFonts w:cs="Times New Roman"/>
          <w:color w:val="auto"/>
          <w:kern w:val="0"/>
          <w:sz w:val="22"/>
          <w:szCs w:val="22"/>
          <w:lang w:eastAsia="en-US" w:bidi="ar-SA"/>
        </w:rPr>
        <w:t>Конфигурация серверов</w:t>
      </w:r>
      <w:r w:rsidR="00111436">
        <w:rPr>
          <w:rStyle w:val="affff0"/>
          <w:rFonts w:cs="Times New Roman"/>
          <w:color w:val="auto"/>
          <w:kern w:val="0"/>
          <w:sz w:val="22"/>
          <w:szCs w:val="22"/>
          <w:lang w:eastAsia="en-US" w:bidi="ar-SA"/>
        </w:rPr>
        <w:footnoteReference w:id="1"/>
      </w:r>
      <w:r>
        <w:rPr>
          <w:rFonts w:cs="Times New Roman"/>
          <w:color w:val="auto"/>
          <w:kern w:val="0"/>
          <w:sz w:val="22"/>
          <w:szCs w:val="22"/>
          <w:lang w:eastAsia="en-US" w:bidi="ar-SA"/>
        </w:rPr>
        <w:t>:</w:t>
      </w:r>
    </w:p>
    <w:p w14:paraId="5A0B8898" w14:textId="77777777" w:rsidR="00E746C9" w:rsidRPr="00E746C9" w:rsidRDefault="00E746C9" w:rsidP="00E746C9">
      <w:pPr>
        <w:pStyle w:val="ab"/>
        <w:widowControl w:val="0"/>
        <w:numPr>
          <w:ilvl w:val="2"/>
          <w:numId w:val="139"/>
        </w:numPr>
        <w:suppressAutoHyphens w:val="0"/>
        <w:spacing w:after="0" w:line="240" w:lineRule="auto"/>
        <w:jc w:val="both"/>
        <w:rPr>
          <w:rFonts w:cs="Times New Roman"/>
          <w:sz w:val="22"/>
          <w:szCs w:val="22"/>
        </w:rPr>
      </w:pPr>
      <w:r>
        <w:rPr>
          <w:rFonts w:cs="Times New Roman"/>
          <w:sz w:val="22"/>
          <w:szCs w:val="22"/>
          <w:lang w:val="en-US"/>
        </w:rPr>
        <w:t xml:space="preserve">CPU: </w:t>
      </w:r>
      <w:r w:rsidRPr="00E746C9">
        <w:rPr>
          <w:rFonts w:cs="Times New Roman"/>
          <w:sz w:val="22"/>
          <w:szCs w:val="22"/>
        </w:rPr>
        <w:t xml:space="preserve">2x24 </w:t>
      </w:r>
      <w:r>
        <w:rPr>
          <w:rFonts w:cs="Times New Roman"/>
          <w:sz w:val="22"/>
          <w:szCs w:val="22"/>
          <w:lang w:val="en-US"/>
        </w:rPr>
        <w:t>core</w:t>
      </w:r>
      <w:r>
        <w:rPr>
          <w:rFonts w:cs="Times New Roman"/>
          <w:sz w:val="22"/>
          <w:szCs w:val="22"/>
        </w:rPr>
        <w:t xml:space="preserve"> 3</w:t>
      </w:r>
      <w:r>
        <w:rPr>
          <w:rFonts w:cs="Times New Roman"/>
          <w:sz w:val="22"/>
          <w:szCs w:val="22"/>
          <w:lang w:val="en-US"/>
        </w:rPr>
        <w:t xml:space="preserve"> GHz</w:t>
      </w:r>
    </w:p>
    <w:p w14:paraId="07841427" w14:textId="77777777" w:rsidR="00E746C9" w:rsidRPr="00E746C9" w:rsidRDefault="00E746C9" w:rsidP="00E746C9">
      <w:pPr>
        <w:pStyle w:val="ab"/>
        <w:widowControl w:val="0"/>
        <w:numPr>
          <w:ilvl w:val="2"/>
          <w:numId w:val="139"/>
        </w:numPr>
        <w:suppressAutoHyphens w:val="0"/>
        <w:spacing w:after="0" w:line="240" w:lineRule="auto"/>
        <w:jc w:val="both"/>
        <w:rPr>
          <w:rFonts w:cs="Times New Roman"/>
          <w:sz w:val="22"/>
          <w:szCs w:val="22"/>
        </w:rPr>
      </w:pPr>
      <w:r>
        <w:rPr>
          <w:rFonts w:cs="Times New Roman"/>
          <w:sz w:val="22"/>
          <w:szCs w:val="22"/>
          <w:lang w:val="en-US"/>
        </w:rPr>
        <w:t>Memory: 1536 Gb</w:t>
      </w:r>
    </w:p>
    <w:p w14:paraId="7105C2FA" w14:textId="77777777" w:rsidR="00E746C9" w:rsidRPr="00E746C9" w:rsidRDefault="00E746C9" w:rsidP="00E746C9">
      <w:pPr>
        <w:pStyle w:val="ab"/>
        <w:widowControl w:val="0"/>
        <w:numPr>
          <w:ilvl w:val="2"/>
          <w:numId w:val="139"/>
        </w:numPr>
        <w:suppressAutoHyphens w:val="0"/>
        <w:spacing w:after="0" w:line="240" w:lineRule="auto"/>
        <w:jc w:val="both"/>
        <w:rPr>
          <w:rFonts w:cs="Times New Roman"/>
          <w:sz w:val="22"/>
          <w:szCs w:val="22"/>
          <w:lang w:val="en-US"/>
        </w:rPr>
      </w:pPr>
      <w:r>
        <w:rPr>
          <w:rFonts w:cs="Times New Roman"/>
          <w:sz w:val="22"/>
          <w:szCs w:val="22"/>
          <w:lang w:val="en-US"/>
        </w:rPr>
        <w:t xml:space="preserve">Disk: </w:t>
      </w:r>
      <w:r w:rsidRPr="00E746C9">
        <w:rPr>
          <w:rFonts w:cs="Times New Roman"/>
          <w:sz w:val="22"/>
          <w:szCs w:val="22"/>
          <w:lang w:val="en-US"/>
        </w:rPr>
        <w:t xml:space="preserve">7x7,68 TB </w:t>
      </w:r>
      <w:proofErr w:type="spellStart"/>
      <w:r w:rsidRPr="00E746C9">
        <w:rPr>
          <w:rFonts w:cs="Times New Roman"/>
          <w:sz w:val="22"/>
          <w:szCs w:val="22"/>
          <w:lang w:val="en-US"/>
        </w:rPr>
        <w:t>ssd</w:t>
      </w:r>
      <w:proofErr w:type="spellEnd"/>
      <w:r w:rsidRPr="00E746C9">
        <w:rPr>
          <w:rFonts w:cs="Times New Roman"/>
          <w:sz w:val="22"/>
          <w:szCs w:val="22"/>
          <w:lang w:val="en-US"/>
        </w:rPr>
        <w:t xml:space="preserve"> (</w:t>
      </w:r>
      <w:proofErr w:type="spellStart"/>
      <w:r w:rsidRPr="00E746C9">
        <w:rPr>
          <w:rFonts w:cs="Times New Roman"/>
          <w:sz w:val="22"/>
          <w:szCs w:val="22"/>
          <w:lang w:val="en-US"/>
        </w:rPr>
        <w:t>nvme</w:t>
      </w:r>
      <w:proofErr w:type="spellEnd"/>
      <w:r w:rsidRPr="00E746C9">
        <w:rPr>
          <w:rFonts w:cs="Times New Roman"/>
          <w:sz w:val="22"/>
          <w:szCs w:val="22"/>
          <w:lang w:val="en-US"/>
        </w:rPr>
        <w:t>)</w:t>
      </w:r>
    </w:p>
    <w:p w14:paraId="0515F479" w14:textId="77777777" w:rsidR="00E746C9" w:rsidRPr="00E746C9" w:rsidRDefault="00E746C9" w:rsidP="00E746C9">
      <w:pPr>
        <w:pStyle w:val="ab"/>
        <w:widowControl w:val="0"/>
        <w:numPr>
          <w:ilvl w:val="2"/>
          <w:numId w:val="139"/>
        </w:numPr>
        <w:suppressAutoHyphens w:val="0"/>
        <w:spacing w:after="0" w:line="240" w:lineRule="auto"/>
        <w:jc w:val="both"/>
        <w:rPr>
          <w:rFonts w:cs="Times New Roman"/>
          <w:sz w:val="22"/>
          <w:szCs w:val="22"/>
        </w:rPr>
      </w:pPr>
      <w:r w:rsidRPr="00E746C9">
        <w:rPr>
          <w:rFonts w:cs="Times New Roman"/>
          <w:sz w:val="22"/>
          <w:szCs w:val="22"/>
        </w:rPr>
        <w:t>Сетевые подключения:</w:t>
      </w:r>
    </w:p>
    <w:p w14:paraId="36507EFA" w14:textId="77777777" w:rsidR="00E746C9" w:rsidRPr="00E746C9" w:rsidRDefault="00E746C9" w:rsidP="00E746C9">
      <w:pPr>
        <w:pStyle w:val="ab"/>
        <w:widowControl w:val="0"/>
        <w:numPr>
          <w:ilvl w:val="3"/>
          <w:numId w:val="139"/>
        </w:numPr>
        <w:suppressAutoHyphens w:val="0"/>
        <w:spacing w:after="0" w:line="240" w:lineRule="auto"/>
        <w:jc w:val="both"/>
        <w:rPr>
          <w:rFonts w:cs="Times New Roman"/>
          <w:sz w:val="22"/>
          <w:szCs w:val="22"/>
        </w:rPr>
      </w:pPr>
      <w:r w:rsidRPr="00E746C9">
        <w:rPr>
          <w:rFonts w:cs="Times New Roman"/>
          <w:sz w:val="22"/>
          <w:szCs w:val="22"/>
        </w:rPr>
        <w:t xml:space="preserve">2x100G </w:t>
      </w:r>
      <w:proofErr w:type="spellStart"/>
      <w:r w:rsidRPr="00E746C9">
        <w:rPr>
          <w:rFonts w:cs="Times New Roman"/>
          <w:sz w:val="22"/>
          <w:szCs w:val="22"/>
        </w:rPr>
        <w:t>ports</w:t>
      </w:r>
      <w:proofErr w:type="spellEnd"/>
    </w:p>
    <w:p w14:paraId="49241F6D" w14:textId="77777777" w:rsidR="00E746C9" w:rsidRPr="001A7807" w:rsidRDefault="00E746C9" w:rsidP="00E746C9">
      <w:pPr>
        <w:pStyle w:val="ab"/>
        <w:widowControl w:val="0"/>
        <w:numPr>
          <w:ilvl w:val="3"/>
          <w:numId w:val="139"/>
        </w:numPr>
        <w:suppressAutoHyphens w:val="0"/>
        <w:spacing w:after="0" w:line="240" w:lineRule="auto"/>
        <w:jc w:val="both"/>
        <w:rPr>
          <w:rFonts w:cs="Times New Roman"/>
          <w:sz w:val="22"/>
          <w:szCs w:val="22"/>
        </w:rPr>
      </w:pPr>
      <w:r w:rsidRPr="00E746C9">
        <w:rPr>
          <w:rFonts w:cs="Times New Roman"/>
          <w:sz w:val="22"/>
          <w:szCs w:val="22"/>
        </w:rPr>
        <w:t xml:space="preserve">4x10G </w:t>
      </w:r>
      <w:proofErr w:type="spellStart"/>
      <w:r w:rsidRPr="00E746C9">
        <w:rPr>
          <w:rFonts w:cs="Times New Roman"/>
          <w:sz w:val="22"/>
          <w:szCs w:val="22"/>
        </w:rPr>
        <w:t>ports</w:t>
      </w:r>
      <w:proofErr w:type="spellEnd"/>
    </w:p>
    <w:p w14:paraId="09D673F0" w14:textId="77777777" w:rsidR="00E746C9" w:rsidRPr="00611D92" w:rsidRDefault="00E746C9" w:rsidP="002525CE">
      <w:pPr>
        <w:pStyle w:val="ab"/>
        <w:widowControl w:val="0"/>
        <w:numPr>
          <w:ilvl w:val="0"/>
          <w:numId w:val="139"/>
        </w:numPr>
        <w:suppressAutoHyphens w:val="0"/>
        <w:spacing w:after="0" w:line="240" w:lineRule="auto"/>
        <w:jc w:val="both"/>
        <w:rPr>
          <w:rFonts w:cs="Times New Roman"/>
          <w:sz w:val="22"/>
          <w:szCs w:val="22"/>
        </w:rPr>
      </w:pPr>
      <w:r w:rsidRPr="00E746C9">
        <w:rPr>
          <w:rFonts w:cs="Times New Roman"/>
          <w:sz w:val="22"/>
          <w:szCs w:val="22"/>
        </w:rPr>
        <w:t xml:space="preserve">Работы по развертыванию Системы на инфраструктуре Заказчика </w:t>
      </w:r>
      <w:r w:rsidR="00280E83">
        <w:rPr>
          <w:rFonts w:cs="Times New Roman"/>
          <w:sz w:val="22"/>
          <w:szCs w:val="22"/>
        </w:rPr>
        <w:t xml:space="preserve"> (</w:t>
      </w:r>
      <w:r w:rsidR="00302447">
        <w:rPr>
          <w:rFonts w:cs="Times New Roman"/>
          <w:sz w:val="22"/>
          <w:szCs w:val="22"/>
        </w:rPr>
        <w:t>под</w:t>
      </w:r>
      <w:r w:rsidR="009327BE">
        <w:rPr>
          <w:rFonts w:cs="Times New Roman"/>
          <w:sz w:val="22"/>
          <w:szCs w:val="22"/>
        </w:rPr>
        <w:t xml:space="preserve">этап </w:t>
      </w:r>
      <w:r w:rsidR="00302447">
        <w:rPr>
          <w:rFonts w:cs="Times New Roman"/>
          <w:sz w:val="22"/>
          <w:szCs w:val="22"/>
        </w:rPr>
        <w:t>3.2</w:t>
      </w:r>
      <w:r w:rsidR="009327BE">
        <w:rPr>
          <w:rFonts w:cs="Times New Roman"/>
          <w:sz w:val="22"/>
          <w:szCs w:val="22"/>
        </w:rPr>
        <w:t xml:space="preserve">, </w:t>
      </w:r>
      <w:r w:rsidR="00280E83">
        <w:rPr>
          <w:rFonts w:cs="Times New Roman"/>
          <w:sz w:val="22"/>
          <w:szCs w:val="22"/>
        </w:rPr>
        <w:t>до 50</w:t>
      </w:r>
      <w:r w:rsidRPr="00E746C9">
        <w:rPr>
          <w:rFonts w:cs="Times New Roman"/>
          <w:sz w:val="22"/>
          <w:szCs w:val="22"/>
        </w:rPr>
        <w:t xml:space="preserve"> </w:t>
      </w:r>
      <w:r>
        <w:rPr>
          <w:rFonts w:cs="Times New Roman"/>
          <w:sz w:val="22"/>
          <w:szCs w:val="22"/>
        </w:rPr>
        <w:t>серверов)</w:t>
      </w:r>
      <w:r w:rsidR="00DA5767">
        <w:rPr>
          <w:rFonts w:cs="Times New Roman"/>
          <w:sz w:val="22"/>
          <w:szCs w:val="22"/>
        </w:rPr>
        <w:t xml:space="preserve">. </w:t>
      </w:r>
      <w:r>
        <w:rPr>
          <w:rFonts w:cs="Times New Roman"/>
          <w:color w:val="auto"/>
          <w:kern w:val="0"/>
          <w:sz w:val="22"/>
          <w:szCs w:val="22"/>
          <w:lang w:eastAsia="en-US" w:bidi="ar-SA"/>
        </w:rPr>
        <w:t>Конфигурация серверов</w:t>
      </w:r>
      <w:r w:rsidR="00111436">
        <w:rPr>
          <w:rStyle w:val="affff0"/>
          <w:rFonts w:cs="Times New Roman"/>
          <w:color w:val="auto"/>
          <w:kern w:val="0"/>
          <w:sz w:val="22"/>
          <w:szCs w:val="22"/>
          <w:lang w:eastAsia="en-US" w:bidi="ar-SA"/>
        </w:rPr>
        <w:footnoteReference w:id="2"/>
      </w:r>
      <w:r>
        <w:rPr>
          <w:rFonts w:cs="Times New Roman"/>
          <w:color w:val="auto"/>
          <w:kern w:val="0"/>
          <w:sz w:val="22"/>
          <w:szCs w:val="22"/>
          <w:lang w:eastAsia="en-US" w:bidi="ar-SA"/>
        </w:rPr>
        <w:t>:</w:t>
      </w:r>
    </w:p>
    <w:p w14:paraId="032A81C7" w14:textId="77777777" w:rsidR="00E746C9" w:rsidRPr="00E746C9" w:rsidRDefault="00E746C9" w:rsidP="00E746C9">
      <w:pPr>
        <w:pStyle w:val="ab"/>
        <w:widowControl w:val="0"/>
        <w:numPr>
          <w:ilvl w:val="2"/>
          <w:numId w:val="139"/>
        </w:numPr>
        <w:suppressAutoHyphens w:val="0"/>
        <w:spacing w:after="0" w:line="240" w:lineRule="auto"/>
        <w:jc w:val="both"/>
        <w:rPr>
          <w:rFonts w:cs="Times New Roman"/>
          <w:sz w:val="22"/>
          <w:szCs w:val="22"/>
        </w:rPr>
      </w:pPr>
      <w:r>
        <w:rPr>
          <w:rFonts w:cs="Times New Roman"/>
          <w:sz w:val="22"/>
          <w:szCs w:val="22"/>
          <w:lang w:val="en-US"/>
        </w:rPr>
        <w:t xml:space="preserve">CPU: </w:t>
      </w:r>
      <w:r w:rsidRPr="00E746C9">
        <w:rPr>
          <w:rFonts w:cs="Times New Roman"/>
          <w:sz w:val="22"/>
          <w:szCs w:val="22"/>
        </w:rPr>
        <w:t xml:space="preserve">2x24 </w:t>
      </w:r>
      <w:r>
        <w:rPr>
          <w:rFonts w:cs="Times New Roman"/>
          <w:sz w:val="22"/>
          <w:szCs w:val="22"/>
          <w:lang w:val="en-US"/>
        </w:rPr>
        <w:t>core</w:t>
      </w:r>
      <w:r>
        <w:rPr>
          <w:rFonts w:cs="Times New Roman"/>
          <w:sz w:val="22"/>
          <w:szCs w:val="22"/>
        </w:rPr>
        <w:t xml:space="preserve"> 3</w:t>
      </w:r>
      <w:r>
        <w:rPr>
          <w:rFonts w:cs="Times New Roman"/>
          <w:sz w:val="22"/>
          <w:szCs w:val="22"/>
          <w:lang w:val="en-US"/>
        </w:rPr>
        <w:t xml:space="preserve"> GHz</w:t>
      </w:r>
    </w:p>
    <w:p w14:paraId="10C15CA1" w14:textId="77777777" w:rsidR="00E746C9" w:rsidRPr="00E746C9" w:rsidRDefault="00E746C9" w:rsidP="00E746C9">
      <w:pPr>
        <w:pStyle w:val="ab"/>
        <w:widowControl w:val="0"/>
        <w:numPr>
          <w:ilvl w:val="2"/>
          <w:numId w:val="139"/>
        </w:numPr>
        <w:suppressAutoHyphens w:val="0"/>
        <w:spacing w:after="0" w:line="240" w:lineRule="auto"/>
        <w:jc w:val="both"/>
        <w:rPr>
          <w:rFonts w:cs="Times New Roman"/>
          <w:sz w:val="22"/>
          <w:szCs w:val="22"/>
        </w:rPr>
      </w:pPr>
      <w:r>
        <w:rPr>
          <w:rFonts w:cs="Times New Roman"/>
          <w:sz w:val="22"/>
          <w:szCs w:val="22"/>
          <w:lang w:val="en-US"/>
        </w:rPr>
        <w:t>Memory: 1536 Gb</w:t>
      </w:r>
    </w:p>
    <w:p w14:paraId="650B3BD8" w14:textId="77777777" w:rsidR="00E746C9" w:rsidRPr="00611D92" w:rsidRDefault="00E746C9" w:rsidP="00E746C9">
      <w:pPr>
        <w:pStyle w:val="ab"/>
        <w:widowControl w:val="0"/>
        <w:numPr>
          <w:ilvl w:val="2"/>
          <w:numId w:val="139"/>
        </w:numPr>
        <w:suppressAutoHyphens w:val="0"/>
        <w:spacing w:after="0" w:line="240" w:lineRule="auto"/>
        <w:jc w:val="both"/>
        <w:rPr>
          <w:rFonts w:cs="Times New Roman"/>
          <w:sz w:val="22"/>
          <w:szCs w:val="22"/>
          <w:lang w:val="en-US"/>
        </w:rPr>
      </w:pPr>
      <w:r>
        <w:rPr>
          <w:rFonts w:cs="Times New Roman"/>
          <w:sz w:val="22"/>
          <w:szCs w:val="22"/>
          <w:lang w:val="en-US"/>
        </w:rPr>
        <w:t xml:space="preserve">Disk: </w:t>
      </w:r>
      <w:r w:rsidRPr="00611D92">
        <w:rPr>
          <w:rFonts w:cs="Times New Roman"/>
          <w:sz w:val="22"/>
          <w:szCs w:val="22"/>
          <w:lang w:val="en-US"/>
        </w:rPr>
        <w:t xml:space="preserve">7x7,68 TB </w:t>
      </w:r>
      <w:proofErr w:type="spellStart"/>
      <w:r w:rsidRPr="00611D92">
        <w:rPr>
          <w:rFonts w:cs="Times New Roman"/>
          <w:sz w:val="22"/>
          <w:szCs w:val="22"/>
          <w:lang w:val="en-US"/>
        </w:rPr>
        <w:t>ssd</w:t>
      </w:r>
      <w:proofErr w:type="spellEnd"/>
      <w:r w:rsidRPr="00611D92">
        <w:rPr>
          <w:rFonts w:cs="Times New Roman"/>
          <w:sz w:val="22"/>
          <w:szCs w:val="22"/>
          <w:lang w:val="en-US"/>
        </w:rPr>
        <w:t xml:space="preserve"> (</w:t>
      </w:r>
      <w:proofErr w:type="spellStart"/>
      <w:r w:rsidRPr="00611D92">
        <w:rPr>
          <w:rFonts w:cs="Times New Roman"/>
          <w:sz w:val="22"/>
          <w:szCs w:val="22"/>
          <w:lang w:val="en-US"/>
        </w:rPr>
        <w:t>nvme</w:t>
      </w:r>
      <w:proofErr w:type="spellEnd"/>
      <w:r w:rsidRPr="00611D92">
        <w:rPr>
          <w:rFonts w:cs="Times New Roman"/>
          <w:sz w:val="22"/>
          <w:szCs w:val="22"/>
          <w:lang w:val="en-US"/>
        </w:rPr>
        <w:t>)</w:t>
      </w:r>
    </w:p>
    <w:p w14:paraId="7B03B684" w14:textId="77777777" w:rsidR="00E746C9" w:rsidRPr="00E746C9" w:rsidRDefault="00E746C9" w:rsidP="00E746C9">
      <w:pPr>
        <w:pStyle w:val="ab"/>
        <w:widowControl w:val="0"/>
        <w:numPr>
          <w:ilvl w:val="2"/>
          <w:numId w:val="139"/>
        </w:numPr>
        <w:suppressAutoHyphens w:val="0"/>
        <w:spacing w:after="0" w:line="240" w:lineRule="auto"/>
        <w:jc w:val="both"/>
        <w:rPr>
          <w:rFonts w:cs="Times New Roman"/>
          <w:sz w:val="22"/>
          <w:szCs w:val="22"/>
        </w:rPr>
      </w:pPr>
      <w:r w:rsidRPr="00E746C9">
        <w:rPr>
          <w:rFonts w:cs="Times New Roman"/>
          <w:sz w:val="22"/>
          <w:szCs w:val="22"/>
        </w:rPr>
        <w:t>Сетевые подключения:</w:t>
      </w:r>
    </w:p>
    <w:p w14:paraId="587DD91E" w14:textId="77777777" w:rsidR="00E746C9" w:rsidRPr="00E746C9" w:rsidRDefault="00E746C9" w:rsidP="00E746C9">
      <w:pPr>
        <w:pStyle w:val="ab"/>
        <w:widowControl w:val="0"/>
        <w:numPr>
          <w:ilvl w:val="3"/>
          <w:numId w:val="139"/>
        </w:numPr>
        <w:suppressAutoHyphens w:val="0"/>
        <w:spacing w:after="0" w:line="240" w:lineRule="auto"/>
        <w:jc w:val="both"/>
        <w:rPr>
          <w:rFonts w:cs="Times New Roman"/>
          <w:sz w:val="22"/>
          <w:szCs w:val="22"/>
        </w:rPr>
      </w:pPr>
      <w:r w:rsidRPr="00E746C9">
        <w:rPr>
          <w:rFonts w:cs="Times New Roman"/>
          <w:sz w:val="22"/>
          <w:szCs w:val="22"/>
        </w:rPr>
        <w:t xml:space="preserve">2x100G </w:t>
      </w:r>
      <w:proofErr w:type="spellStart"/>
      <w:r w:rsidRPr="00E746C9">
        <w:rPr>
          <w:rFonts w:cs="Times New Roman"/>
          <w:sz w:val="22"/>
          <w:szCs w:val="22"/>
        </w:rPr>
        <w:t>ports</w:t>
      </w:r>
      <w:proofErr w:type="spellEnd"/>
    </w:p>
    <w:p w14:paraId="6EFF34C7" w14:textId="77777777" w:rsidR="00E746C9" w:rsidRPr="00E746C9" w:rsidRDefault="00E746C9" w:rsidP="00E746C9">
      <w:pPr>
        <w:pStyle w:val="ab"/>
        <w:widowControl w:val="0"/>
        <w:numPr>
          <w:ilvl w:val="3"/>
          <w:numId w:val="139"/>
        </w:numPr>
        <w:suppressAutoHyphens w:val="0"/>
        <w:spacing w:after="0" w:line="240" w:lineRule="auto"/>
        <w:jc w:val="both"/>
        <w:rPr>
          <w:rFonts w:cs="Times New Roman"/>
          <w:sz w:val="22"/>
          <w:szCs w:val="22"/>
        </w:rPr>
      </w:pPr>
      <w:r w:rsidRPr="00E746C9">
        <w:rPr>
          <w:rFonts w:cs="Times New Roman"/>
          <w:sz w:val="22"/>
          <w:szCs w:val="22"/>
        </w:rPr>
        <w:t xml:space="preserve">4x10G </w:t>
      </w:r>
      <w:proofErr w:type="spellStart"/>
      <w:r w:rsidRPr="00E746C9">
        <w:rPr>
          <w:rFonts w:cs="Times New Roman"/>
          <w:sz w:val="22"/>
          <w:szCs w:val="22"/>
        </w:rPr>
        <w:t>ports</w:t>
      </w:r>
      <w:proofErr w:type="spellEnd"/>
    </w:p>
    <w:p w14:paraId="4F98B12D" w14:textId="7C979D2B" w:rsidR="009327BE" w:rsidRPr="009327BE" w:rsidRDefault="009327BE" w:rsidP="006D50DA">
      <w:pPr>
        <w:pStyle w:val="ab"/>
        <w:widowControl w:val="0"/>
        <w:suppressAutoHyphens w:val="0"/>
        <w:spacing w:after="0" w:line="240" w:lineRule="auto"/>
        <w:jc w:val="both"/>
        <w:rPr>
          <w:rFonts w:cs="Times New Roman"/>
          <w:sz w:val="22"/>
          <w:szCs w:val="22"/>
        </w:rPr>
      </w:pPr>
      <w:r w:rsidRPr="009327BE">
        <w:rPr>
          <w:rFonts w:cs="Times New Roman"/>
          <w:sz w:val="22"/>
          <w:szCs w:val="22"/>
        </w:rPr>
        <w:t>В случае если в рамках реализации проекта</w:t>
      </w:r>
      <w:r w:rsidRPr="00806F17">
        <w:rPr>
          <w:rFonts w:cs="Times New Roman"/>
          <w:sz w:val="22"/>
          <w:szCs w:val="22"/>
        </w:rPr>
        <w:t xml:space="preserve"> на </w:t>
      </w:r>
      <w:r w:rsidR="00302447" w:rsidRPr="002525CE">
        <w:rPr>
          <w:rFonts w:cs="Times New Roman"/>
          <w:sz w:val="22"/>
          <w:szCs w:val="22"/>
        </w:rPr>
        <w:t>под</w:t>
      </w:r>
      <w:r w:rsidRPr="00806F17">
        <w:rPr>
          <w:rFonts w:cs="Times New Roman"/>
          <w:sz w:val="22"/>
          <w:szCs w:val="22"/>
        </w:rPr>
        <w:t xml:space="preserve">этапе </w:t>
      </w:r>
      <w:r w:rsidR="00302447">
        <w:rPr>
          <w:rFonts w:cs="Times New Roman"/>
          <w:sz w:val="22"/>
          <w:szCs w:val="22"/>
        </w:rPr>
        <w:t>3.2</w:t>
      </w:r>
      <w:r w:rsidRPr="009327BE">
        <w:rPr>
          <w:rFonts w:cs="Times New Roman"/>
          <w:sz w:val="22"/>
          <w:szCs w:val="22"/>
        </w:rPr>
        <w:t xml:space="preserve"> Заказчиком будет принято решение о развертывании Системы на меньшем количестве серверов, дальнейшее расширение Системы до 50 серверов будет производиться в рамках </w:t>
      </w:r>
      <w:r>
        <w:rPr>
          <w:rFonts w:cs="Times New Roman"/>
          <w:sz w:val="22"/>
          <w:szCs w:val="22"/>
        </w:rPr>
        <w:t xml:space="preserve">гарантийной </w:t>
      </w:r>
      <w:r w:rsidRPr="009327BE">
        <w:rPr>
          <w:rFonts w:cs="Times New Roman"/>
          <w:sz w:val="22"/>
          <w:szCs w:val="22"/>
        </w:rPr>
        <w:t>технической поддержки без дополнительной оплаты со стороны Заказчика</w:t>
      </w:r>
      <w:r w:rsidR="0042140D">
        <w:rPr>
          <w:rFonts w:cs="Times New Roman"/>
          <w:sz w:val="22"/>
          <w:szCs w:val="22"/>
        </w:rPr>
        <w:t>.</w:t>
      </w:r>
    </w:p>
    <w:p w14:paraId="2FD1E0FE" w14:textId="77777777" w:rsidR="00C53DC2" w:rsidRPr="006D50DA" w:rsidRDefault="00925677" w:rsidP="001A7807">
      <w:pPr>
        <w:pStyle w:val="ab"/>
        <w:widowControl w:val="0"/>
        <w:numPr>
          <w:ilvl w:val="0"/>
          <w:numId w:val="139"/>
        </w:numPr>
        <w:suppressAutoHyphens w:val="0"/>
        <w:spacing w:after="0" w:line="240" w:lineRule="auto"/>
        <w:jc w:val="both"/>
        <w:rPr>
          <w:rFonts w:cs="Times New Roman"/>
          <w:sz w:val="22"/>
          <w:szCs w:val="22"/>
        </w:rPr>
      </w:pPr>
      <w:r>
        <w:rPr>
          <w:rFonts w:cs="Times New Roman"/>
          <w:sz w:val="22"/>
          <w:szCs w:val="22"/>
        </w:rPr>
        <w:t>Проведение тестирования Системы</w:t>
      </w:r>
      <w:r w:rsidR="00E731D8">
        <w:rPr>
          <w:rFonts w:cs="Times New Roman"/>
          <w:sz w:val="22"/>
          <w:szCs w:val="22"/>
        </w:rPr>
        <w:t xml:space="preserve"> на предмет соответствия заявленным требованиям</w:t>
      </w:r>
      <w:r>
        <w:rPr>
          <w:rFonts w:cs="Times New Roman"/>
          <w:sz w:val="22"/>
          <w:szCs w:val="22"/>
        </w:rPr>
        <w:t>.</w:t>
      </w:r>
    </w:p>
    <w:p w14:paraId="21B13B5B" w14:textId="77777777" w:rsidR="00135FB5" w:rsidRPr="00135FB5" w:rsidRDefault="00135FB5" w:rsidP="00135FB5">
      <w:pPr>
        <w:pStyle w:val="ab"/>
        <w:widowControl w:val="0"/>
        <w:numPr>
          <w:ilvl w:val="0"/>
          <w:numId w:val="139"/>
        </w:numPr>
        <w:jc w:val="both"/>
        <w:rPr>
          <w:rFonts w:cs="Times New Roman"/>
          <w:sz w:val="22"/>
          <w:szCs w:val="22"/>
        </w:rPr>
      </w:pPr>
      <w:r>
        <w:rPr>
          <w:rFonts w:cs="Times New Roman"/>
          <w:sz w:val="22"/>
          <w:szCs w:val="22"/>
        </w:rPr>
        <w:t>Развертывание Системы на кластере объемом от 51 до 100</w:t>
      </w:r>
      <w:r w:rsidRPr="002525CE">
        <w:rPr>
          <w:rFonts w:cs="Times New Roman"/>
          <w:sz w:val="22"/>
          <w:szCs w:val="22"/>
        </w:rPr>
        <w:t xml:space="preserve"> серверов включительно осуществляется по заданиям после окончания работ по </w:t>
      </w:r>
      <w:r w:rsidR="006D50DA" w:rsidRPr="002525CE">
        <w:rPr>
          <w:rFonts w:cs="Times New Roman"/>
          <w:sz w:val="22"/>
          <w:szCs w:val="22"/>
        </w:rPr>
        <w:t xml:space="preserve">запуску Системы объемом 50 серверов </w:t>
      </w:r>
      <w:r w:rsidRPr="002525CE">
        <w:rPr>
          <w:rFonts w:cs="Times New Roman"/>
          <w:sz w:val="22"/>
          <w:szCs w:val="22"/>
        </w:rPr>
        <w:t xml:space="preserve"> в срок, не превышающий 3 (трех) лет с даты подписания </w:t>
      </w:r>
      <w:r w:rsidR="004A5EE2">
        <w:rPr>
          <w:rFonts w:cs="Times New Roman"/>
          <w:sz w:val="22"/>
          <w:szCs w:val="22"/>
        </w:rPr>
        <w:t>Акта ввода системы в эксплуатацию (этап 5). М</w:t>
      </w:r>
      <w:r w:rsidRPr="002525CE">
        <w:rPr>
          <w:rFonts w:cs="Times New Roman"/>
          <w:sz w:val="22"/>
          <w:szCs w:val="22"/>
        </w:rPr>
        <w:t>инимальный шаг расширения – 1 сервер</w:t>
      </w:r>
      <w:r w:rsidR="006D50DA" w:rsidRPr="002525CE">
        <w:rPr>
          <w:rFonts w:cs="Times New Roman"/>
          <w:sz w:val="22"/>
          <w:szCs w:val="22"/>
        </w:rPr>
        <w:t>.</w:t>
      </w:r>
      <w:r w:rsidRPr="002525CE">
        <w:rPr>
          <w:rFonts w:cs="Times New Roman"/>
          <w:sz w:val="22"/>
          <w:szCs w:val="22"/>
        </w:rPr>
        <w:t xml:space="preserve"> </w:t>
      </w:r>
      <w:r w:rsidR="006D50DA" w:rsidRPr="002525CE">
        <w:rPr>
          <w:rFonts w:cs="Times New Roman"/>
          <w:sz w:val="22"/>
          <w:szCs w:val="22"/>
        </w:rPr>
        <w:t xml:space="preserve">Для данного шага расширения отдельно указывается </w:t>
      </w:r>
      <w:r w:rsidRPr="002525CE">
        <w:rPr>
          <w:rFonts w:cs="Times New Roman"/>
          <w:sz w:val="22"/>
          <w:szCs w:val="22"/>
        </w:rPr>
        <w:t>стоимост</w:t>
      </w:r>
      <w:r w:rsidR="006D50DA" w:rsidRPr="002525CE">
        <w:rPr>
          <w:rFonts w:cs="Times New Roman"/>
          <w:sz w:val="22"/>
          <w:szCs w:val="22"/>
        </w:rPr>
        <w:t>ь</w:t>
      </w:r>
      <w:r w:rsidRPr="002525CE">
        <w:rPr>
          <w:rFonts w:cs="Times New Roman"/>
          <w:sz w:val="22"/>
          <w:szCs w:val="22"/>
        </w:rPr>
        <w:t xml:space="preserve"> ПО/лицензий и</w:t>
      </w:r>
      <w:r w:rsidR="006D50DA" w:rsidRPr="002525CE">
        <w:rPr>
          <w:rFonts w:cs="Times New Roman"/>
          <w:sz w:val="22"/>
          <w:szCs w:val="22"/>
        </w:rPr>
        <w:t xml:space="preserve"> стоимость</w:t>
      </w:r>
      <w:r w:rsidRPr="002525CE">
        <w:rPr>
          <w:rFonts w:cs="Times New Roman"/>
          <w:sz w:val="22"/>
          <w:szCs w:val="22"/>
        </w:rPr>
        <w:t xml:space="preserve"> работ (услуг), необходимых для включения сервера в Систему.</w:t>
      </w:r>
    </w:p>
    <w:p w14:paraId="273EC5B0" w14:textId="5F75780D" w:rsidR="00135FB5" w:rsidRPr="00135FB5" w:rsidRDefault="006D50DA" w:rsidP="006D50DA">
      <w:pPr>
        <w:pStyle w:val="ab"/>
        <w:widowControl w:val="0"/>
        <w:ind w:left="1287"/>
        <w:jc w:val="both"/>
        <w:rPr>
          <w:rFonts w:cs="Times New Roman"/>
          <w:sz w:val="22"/>
          <w:szCs w:val="22"/>
        </w:rPr>
      </w:pPr>
      <w:r w:rsidRPr="002525CE">
        <w:rPr>
          <w:rFonts w:cs="Times New Roman"/>
          <w:sz w:val="22"/>
          <w:szCs w:val="22"/>
        </w:rPr>
        <w:t>Суммарная стоимость шага расширения,</w:t>
      </w:r>
      <w:r w:rsidR="00135FB5" w:rsidRPr="002525CE">
        <w:rPr>
          <w:rFonts w:cs="Times New Roman"/>
          <w:sz w:val="22"/>
          <w:szCs w:val="22"/>
        </w:rPr>
        <w:t xml:space="preserve"> должна быть равна 1/50 стоимости </w:t>
      </w:r>
      <w:r w:rsidR="006515B7" w:rsidRPr="002525CE">
        <w:rPr>
          <w:rFonts w:cs="Times New Roman"/>
          <w:sz w:val="22"/>
          <w:szCs w:val="22"/>
        </w:rPr>
        <w:t>под</w:t>
      </w:r>
      <w:r w:rsidR="00135FB5" w:rsidRPr="002525CE">
        <w:rPr>
          <w:rFonts w:cs="Times New Roman"/>
          <w:sz w:val="22"/>
          <w:szCs w:val="22"/>
        </w:rPr>
        <w:t xml:space="preserve">этапа </w:t>
      </w:r>
      <w:r w:rsidR="00302447">
        <w:rPr>
          <w:rFonts w:cs="Times New Roman"/>
          <w:sz w:val="22"/>
          <w:szCs w:val="22"/>
        </w:rPr>
        <w:t>3</w:t>
      </w:r>
      <w:r w:rsidR="006515B7" w:rsidRPr="002525CE">
        <w:rPr>
          <w:rFonts w:cs="Times New Roman"/>
          <w:sz w:val="22"/>
          <w:szCs w:val="22"/>
        </w:rPr>
        <w:t>.2</w:t>
      </w:r>
      <w:r w:rsidRPr="002525CE">
        <w:rPr>
          <w:rFonts w:cs="Times New Roman"/>
          <w:sz w:val="22"/>
          <w:szCs w:val="22"/>
        </w:rPr>
        <w:t>.</w:t>
      </w:r>
      <w:r w:rsidR="00135FB5" w:rsidRPr="002525CE">
        <w:rPr>
          <w:rFonts w:cs="Times New Roman"/>
          <w:sz w:val="22"/>
          <w:szCs w:val="22"/>
        </w:rPr>
        <w:t xml:space="preserve"> Расширение Системы шагами расширения (начиная с 51-го сервера в Системе) производится по отдельным заявкам в рамках </w:t>
      </w:r>
      <w:r w:rsidR="008A5BF1">
        <w:rPr>
          <w:rFonts w:cs="Times New Roman"/>
          <w:sz w:val="22"/>
          <w:szCs w:val="22"/>
        </w:rPr>
        <w:t>Договора</w:t>
      </w:r>
      <w:r w:rsidR="00135FB5" w:rsidRPr="002525CE">
        <w:rPr>
          <w:rFonts w:cs="Times New Roman"/>
          <w:sz w:val="22"/>
          <w:szCs w:val="22"/>
        </w:rPr>
        <w:t>.</w:t>
      </w:r>
    </w:p>
    <w:p w14:paraId="2E32AA2F" w14:textId="57053554" w:rsidR="006D50DA" w:rsidRPr="002525CE" w:rsidRDefault="006D50DA" w:rsidP="006D50DA">
      <w:pPr>
        <w:pStyle w:val="ab"/>
        <w:widowControl w:val="0"/>
        <w:suppressAutoHyphens w:val="0"/>
        <w:spacing w:after="0" w:line="240" w:lineRule="auto"/>
        <w:ind w:left="1287"/>
        <w:jc w:val="both"/>
        <w:rPr>
          <w:rFonts w:cs="Times New Roman"/>
          <w:sz w:val="22"/>
          <w:szCs w:val="22"/>
        </w:rPr>
      </w:pPr>
      <w:r w:rsidRPr="002525CE">
        <w:rPr>
          <w:rFonts w:cs="Times New Roman"/>
          <w:sz w:val="22"/>
          <w:szCs w:val="22"/>
        </w:rPr>
        <w:t>В случае</w:t>
      </w:r>
      <w:r w:rsidR="00520037" w:rsidRPr="002525CE">
        <w:rPr>
          <w:rFonts w:cs="Times New Roman"/>
          <w:sz w:val="22"/>
          <w:szCs w:val="22"/>
        </w:rPr>
        <w:t xml:space="preserve"> возникновения необходимости единовременного расширения объема Систем</w:t>
      </w:r>
      <w:r w:rsidR="00875410">
        <w:rPr>
          <w:rFonts w:cs="Times New Roman"/>
          <w:sz w:val="22"/>
          <w:szCs w:val="22"/>
        </w:rPr>
        <w:t>ы</w:t>
      </w:r>
      <w:r w:rsidR="00520037" w:rsidRPr="002525CE">
        <w:rPr>
          <w:rFonts w:cs="Times New Roman"/>
          <w:sz w:val="22"/>
          <w:szCs w:val="22"/>
        </w:rPr>
        <w:t xml:space="preserve"> с количества, меньшего 50 серверов до количества, превышающего 50 серверов, стоимость такого единовременного расширения определяется равной стоимости расширения Системы начиная с 51-го сервера.</w:t>
      </w:r>
    </w:p>
    <w:p w14:paraId="68B79E38" w14:textId="77777777" w:rsidR="00135FB5" w:rsidRPr="00925677" w:rsidRDefault="00135FB5" w:rsidP="006D50DA">
      <w:pPr>
        <w:pStyle w:val="ab"/>
        <w:widowControl w:val="0"/>
        <w:suppressAutoHyphens w:val="0"/>
        <w:spacing w:after="0" w:line="240" w:lineRule="auto"/>
        <w:ind w:left="1287"/>
        <w:jc w:val="both"/>
        <w:rPr>
          <w:rFonts w:cs="Times New Roman"/>
          <w:sz w:val="22"/>
          <w:szCs w:val="22"/>
        </w:rPr>
      </w:pPr>
      <w:r w:rsidRPr="002525CE">
        <w:rPr>
          <w:rFonts w:cs="Times New Roman"/>
          <w:sz w:val="22"/>
          <w:szCs w:val="22"/>
        </w:rPr>
        <w:t>Расширение Системы с 51 до 100 серверов включительно является правом, но не обязанностью Заказчика</w:t>
      </w:r>
      <w:r w:rsidR="001D1F6B">
        <w:rPr>
          <w:rFonts w:cs="Times New Roman"/>
          <w:sz w:val="22"/>
          <w:szCs w:val="22"/>
        </w:rPr>
        <w:t>.</w:t>
      </w:r>
    </w:p>
    <w:p w14:paraId="673DBFAE" w14:textId="77777777" w:rsidR="00DA5767" w:rsidRDefault="00DA5767" w:rsidP="00DA5767">
      <w:pPr>
        <w:pStyle w:val="ab"/>
        <w:widowControl w:val="0"/>
        <w:suppressAutoHyphens w:val="0"/>
        <w:spacing w:after="0" w:line="240" w:lineRule="auto"/>
        <w:jc w:val="both"/>
        <w:rPr>
          <w:rFonts w:cs="Times New Roman"/>
          <w:sz w:val="22"/>
          <w:szCs w:val="22"/>
        </w:rPr>
      </w:pPr>
    </w:p>
    <w:p w14:paraId="46EF6149" w14:textId="77777777" w:rsidR="00C53DC2" w:rsidRPr="00CD7175" w:rsidRDefault="00C53DC2" w:rsidP="00E60FCE">
      <w:pPr>
        <w:pStyle w:val="12"/>
        <w:keepLines w:val="0"/>
        <w:widowControl w:val="0"/>
        <w:numPr>
          <w:ilvl w:val="1"/>
          <w:numId w:val="87"/>
        </w:numPr>
        <w:tabs>
          <w:tab w:val="left" w:pos="1213"/>
        </w:tabs>
        <w:suppressAutoHyphens w:val="0"/>
        <w:spacing w:before="0" w:after="0" w:line="240" w:lineRule="auto"/>
        <w:rPr>
          <w:rFonts w:cs="Times New Roman"/>
          <w:sz w:val="22"/>
          <w:szCs w:val="22"/>
        </w:rPr>
      </w:pPr>
      <w:r w:rsidRPr="00CD7175">
        <w:rPr>
          <w:rFonts w:cs="Times New Roman"/>
          <w:sz w:val="22"/>
          <w:szCs w:val="22"/>
        </w:rPr>
        <w:lastRenderedPageBreak/>
        <w:t xml:space="preserve"> Приемо-сдаточные испытания</w:t>
      </w:r>
      <w:r w:rsidR="00994FDD">
        <w:rPr>
          <w:rFonts w:cs="Times New Roman"/>
          <w:sz w:val="22"/>
          <w:szCs w:val="22"/>
        </w:rPr>
        <w:t xml:space="preserve"> (ПСИ)</w:t>
      </w:r>
    </w:p>
    <w:p w14:paraId="6873F6A6" w14:textId="77777777" w:rsidR="00C53DC2" w:rsidRDefault="00C53DC2" w:rsidP="00E60FCE">
      <w:pPr>
        <w:pStyle w:val="30"/>
        <w:widowControl w:val="0"/>
        <w:numPr>
          <w:ilvl w:val="2"/>
          <w:numId w:val="111"/>
        </w:numPr>
        <w:spacing w:before="0" w:after="0" w:line="240" w:lineRule="auto"/>
        <w:ind w:left="0" w:firstLine="720"/>
        <w:rPr>
          <w:sz w:val="22"/>
          <w:szCs w:val="22"/>
        </w:rPr>
      </w:pPr>
      <w:r w:rsidRPr="006515B7">
        <w:rPr>
          <w:sz w:val="22"/>
          <w:szCs w:val="22"/>
        </w:rPr>
        <w:t>По завершении основн</w:t>
      </w:r>
      <w:r w:rsidR="00257D71" w:rsidRPr="006515B7">
        <w:rPr>
          <w:sz w:val="22"/>
          <w:szCs w:val="22"/>
        </w:rPr>
        <w:t>ых</w:t>
      </w:r>
      <w:r w:rsidRPr="006515B7">
        <w:rPr>
          <w:sz w:val="22"/>
          <w:szCs w:val="22"/>
        </w:rPr>
        <w:t xml:space="preserve"> работ</w:t>
      </w:r>
      <w:r>
        <w:rPr>
          <w:sz w:val="22"/>
          <w:szCs w:val="22"/>
        </w:rPr>
        <w:t xml:space="preserve"> проводятся Приемо-сдаточные испытания с целью определения готовности Системы к вводу в опытную эксплуатацию.</w:t>
      </w:r>
    </w:p>
    <w:p w14:paraId="43CA22EF" w14:textId="7DDBB5FF" w:rsidR="00C53DC2" w:rsidRDefault="00C53DC2" w:rsidP="00E60FCE">
      <w:pPr>
        <w:pStyle w:val="30"/>
        <w:widowControl w:val="0"/>
        <w:numPr>
          <w:ilvl w:val="2"/>
          <w:numId w:val="111"/>
        </w:numPr>
        <w:spacing w:before="0" w:after="0" w:line="240" w:lineRule="auto"/>
        <w:ind w:left="0" w:firstLine="720"/>
        <w:rPr>
          <w:sz w:val="22"/>
          <w:szCs w:val="22"/>
        </w:rPr>
      </w:pPr>
      <w:r>
        <w:rPr>
          <w:sz w:val="22"/>
          <w:szCs w:val="22"/>
        </w:rPr>
        <w:t xml:space="preserve">Перед вводом в опытную эксплуатацию должно быть проведено </w:t>
      </w:r>
      <w:r w:rsidR="003A3F02">
        <w:rPr>
          <w:sz w:val="22"/>
          <w:szCs w:val="22"/>
        </w:rPr>
        <w:t xml:space="preserve">консультирование </w:t>
      </w:r>
      <w:r>
        <w:rPr>
          <w:sz w:val="22"/>
          <w:szCs w:val="22"/>
        </w:rPr>
        <w:t xml:space="preserve">не менее </w:t>
      </w:r>
      <w:r w:rsidR="00BB353D">
        <w:rPr>
          <w:sz w:val="22"/>
          <w:szCs w:val="22"/>
        </w:rPr>
        <w:t>2 (двух)</w:t>
      </w:r>
      <w:r>
        <w:rPr>
          <w:sz w:val="22"/>
          <w:szCs w:val="22"/>
        </w:rPr>
        <w:t xml:space="preserve"> администраторов </w:t>
      </w:r>
      <w:r w:rsidR="00167404">
        <w:rPr>
          <w:sz w:val="22"/>
          <w:szCs w:val="22"/>
        </w:rPr>
        <w:t>С</w:t>
      </w:r>
      <w:r>
        <w:rPr>
          <w:sz w:val="22"/>
          <w:szCs w:val="22"/>
        </w:rPr>
        <w:t xml:space="preserve">истемы </w:t>
      </w:r>
      <w:r w:rsidR="00925677">
        <w:rPr>
          <w:sz w:val="22"/>
          <w:szCs w:val="22"/>
        </w:rPr>
        <w:t>со стороны Заказчика</w:t>
      </w:r>
      <w:r w:rsidR="003A3F02">
        <w:rPr>
          <w:sz w:val="22"/>
          <w:szCs w:val="22"/>
        </w:rPr>
        <w:t xml:space="preserve"> </w:t>
      </w:r>
      <w:r w:rsidR="00E6748A">
        <w:rPr>
          <w:sz w:val="22"/>
          <w:szCs w:val="22"/>
        </w:rPr>
        <w:t xml:space="preserve">общей </w:t>
      </w:r>
      <w:r w:rsidR="003A3F02">
        <w:rPr>
          <w:sz w:val="22"/>
          <w:szCs w:val="22"/>
        </w:rPr>
        <w:t xml:space="preserve">продолжительностью не менее </w:t>
      </w:r>
      <w:r w:rsidR="00146F8F">
        <w:rPr>
          <w:sz w:val="22"/>
          <w:szCs w:val="22"/>
        </w:rPr>
        <w:t>24</w:t>
      </w:r>
      <w:r w:rsidR="003A3F02">
        <w:rPr>
          <w:sz w:val="22"/>
          <w:szCs w:val="22"/>
        </w:rPr>
        <w:t xml:space="preserve"> часов</w:t>
      </w:r>
      <w:r>
        <w:rPr>
          <w:sz w:val="22"/>
          <w:szCs w:val="22"/>
        </w:rPr>
        <w:t>.</w:t>
      </w:r>
    </w:p>
    <w:p w14:paraId="3CAB027E" w14:textId="2835A18C" w:rsidR="00C53DC2" w:rsidRDefault="00C53DC2" w:rsidP="00FC56CB">
      <w:pPr>
        <w:pStyle w:val="30"/>
        <w:keepNext w:val="0"/>
        <w:widowControl w:val="0"/>
        <w:numPr>
          <w:ilvl w:val="2"/>
          <w:numId w:val="111"/>
        </w:numPr>
        <w:spacing w:before="0" w:after="0" w:line="240" w:lineRule="auto"/>
        <w:ind w:left="0" w:firstLine="720"/>
        <w:rPr>
          <w:sz w:val="22"/>
          <w:szCs w:val="22"/>
        </w:rPr>
      </w:pPr>
      <w:r>
        <w:rPr>
          <w:sz w:val="22"/>
          <w:szCs w:val="22"/>
        </w:rPr>
        <w:t xml:space="preserve">В ходе приемо-сдаточных испытаний оценивается соответствие </w:t>
      </w:r>
      <w:r w:rsidR="00300EA6">
        <w:rPr>
          <w:sz w:val="22"/>
          <w:szCs w:val="22"/>
        </w:rPr>
        <w:t>внедренной С</w:t>
      </w:r>
      <w:r>
        <w:rPr>
          <w:sz w:val="22"/>
          <w:szCs w:val="22"/>
        </w:rPr>
        <w:t>истемы требованиям Технического задания и ее работоспособность.</w:t>
      </w:r>
    </w:p>
    <w:p w14:paraId="078B632F" w14:textId="77777777" w:rsidR="00C53DC2" w:rsidRDefault="00C53DC2" w:rsidP="00FC56CB">
      <w:pPr>
        <w:pStyle w:val="30"/>
        <w:keepNext w:val="0"/>
        <w:widowControl w:val="0"/>
        <w:numPr>
          <w:ilvl w:val="2"/>
          <w:numId w:val="111"/>
        </w:numPr>
        <w:spacing w:before="0" w:after="0" w:line="240" w:lineRule="auto"/>
        <w:ind w:left="0" w:firstLine="720"/>
        <w:rPr>
          <w:sz w:val="22"/>
          <w:szCs w:val="22"/>
        </w:rPr>
      </w:pPr>
      <w:r>
        <w:rPr>
          <w:sz w:val="22"/>
          <w:szCs w:val="22"/>
        </w:rPr>
        <w:t xml:space="preserve">Для проведения приемо-сдаточных испытаний </w:t>
      </w:r>
      <w:r w:rsidR="00BB353D">
        <w:rPr>
          <w:sz w:val="22"/>
          <w:szCs w:val="22"/>
        </w:rPr>
        <w:t xml:space="preserve">Исполнителем </w:t>
      </w:r>
      <w:r>
        <w:rPr>
          <w:sz w:val="22"/>
          <w:szCs w:val="22"/>
        </w:rPr>
        <w:t>должна быть подготовлена Программа и методика испытаний (ПМИ), утверждаемая Заказчиком.</w:t>
      </w:r>
    </w:p>
    <w:p w14:paraId="0968B986" w14:textId="77777777" w:rsidR="00C53DC2" w:rsidRDefault="00C53DC2" w:rsidP="001E2AF5">
      <w:pPr>
        <w:pStyle w:val="30"/>
        <w:keepNext w:val="0"/>
        <w:widowControl w:val="0"/>
        <w:numPr>
          <w:ilvl w:val="2"/>
          <w:numId w:val="111"/>
        </w:numPr>
        <w:spacing w:before="0" w:after="0" w:line="240" w:lineRule="auto"/>
        <w:ind w:left="0" w:firstLine="720"/>
        <w:rPr>
          <w:sz w:val="22"/>
          <w:szCs w:val="22"/>
        </w:rPr>
      </w:pPr>
      <w:r>
        <w:rPr>
          <w:sz w:val="22"/>
          <w:szCs w:val="22"/>
        </w:rPr>
        <w:t>Результаты приемо-сдаточных испытаний должны оформляться протоколами</w:t>
      </w:r>
      <w:r w:rsidR="00BB353D">
        <w:rPr>
          <w:sz w:val="22"/>
          <w:szCs w:val="22"/>
        </w:rPr>
        <w:t>.</w:t>
      </w:r>
      <w:r>
        <w:rPr>
          <w:sz w:val="22"/>
          <w:szCs w:val="22"/>
        </w:rPr>
        <w:t xml:space="preserve"> </w:t>
      </w:r>
      <w:r w:rsidR="00BB353D">
        <w:rPr>
          <w:sz w:val="22"/>
          <w:szCs w:val="22"/>
        </w:rPr>
        <w:t>П</w:t>
      </w:r>
      <w:r>
        <w:rPr>
          <w:sz w:val="22"/>
          <w:szCs w:val="22"/>
        </w:rPr>
        <w:t xml:space="preserve">о результатам </w:t>
      </w:r>
      <w:r w:rsidR="00BB353D">
        <w:rPr>
          <w:sz w:val="22"/>
          <w:szCs w:val="22"/>
        </w:rPr>
        <w:t xml:space="preserve">успешного прохождения приемо-сдаточных испытаний </w:t>
      </w:r>
      <w:r>
        <w:rPr>
          <w:sz w:val="22"/>
          <w:szCs w:val="22"/>
        </w:rPr>
        <w:t>выпускаются акты ввода в эксплуатацию по форме, утверждённой Заказчиком.</w:t>
      </w:r>
    </w:p>
    <w:p w14:paraId="53FE4BA0" w14:textId="581EEA49" w:rsidR="00BB0896" w:rsidRDefault="00BB0896" w:rsidP="00346376">
      <w:pPr>
        <w:pStyle w:val="12"/>
        <w:keepLines w:val="0"/>
        <w:widowControl w:val="0"/>
        <w:numPr>
          <w:ilvl w:val="0"/>
          <w:numId w:val="0"/>
        </w:numPr>
        <w:tabs>
          <w:tab w:val="left" w:pos="851"/>
        </w:tabs>
        <w:suppressAutoHyphens w:val="0"/>
        <w:spacing w:before="0" w:after="0" w:line="240" w:lineRule="auto"/>
        <w:ind w:left="426"/>
        <w:rPr>
          <w:rFonts w:cs="Times New Roman"/>
          <w:sz w:val="22"/>
          <w:szCs w:val="22"/>
        </w:rPr>
      </w:pPr>
      <w:r w:rsidRPr="00346376">
        <w:rPr>
          <w:rFonts w:cs="Times New Roman"/>
          <w:sz w:val="22"/>
          <w:szCs w:val="22"/>
        </w:rPr>
        <w:t>3.4.</w:t>
      </w:r>
      <w:r w:rsidRPr="00346376">
        <w:rPr>
          <w:rFonts w:cs="Times New Roman"/>
          <w:sz w:val="22"/>
          <w:szCs w:val="22"/>
        </w:rPr>
        <w:tab/>
        <w:t xml:space="preserve"> Место исполнения обязательств </w:t>
      </w:r>
    </w:p>
    <w:p w14:paraId="4043E1AE" w14:textId="77777777" w:rsidR="00BB0896" w:rsidRDefault="00BB0896" w:rsidP="00346376">
      <w:pPr>
        <w:spacing w:after="0" w:line="240" w:lineRule="auto"/>
        <w:jc w:val="both"/>
      </w:pPr>
      <w:r>
        <w:t>Система должна быть развернута на оборудовании Заказчика, установленном по адресам:</w:t>
      </w:r>
    </w:p>
    <w:p w14:paraId="328E143C" w14:textId="78F88BC9" w:rsidR="00BB0896" w:rsidRPr="00BB0896" w:rsidRDefault="00BB0896" w:rsidP="00BB0896">
      <w:pPr>
        <w:pStyle w:val="afd"/>
        <w:numPr>
          <w:ilvl w:val="0"/>
          <w:numId w:val="151"/>
        </w:numPr>
        <w:spacing w:after="0" w:line="240" w:lineRule="auto"/>
        <w:jc w:val="both"/>
        <w:rPr>
          <w:rFonts w:eastAsia="Calibri"/>
        </w:rPr>
      </w:pPr>
      <w:r w:rsidRPr="00BB0896">
        <w:rPr>
          <w:rFonts w:eastAsia="Calibri"/>
        </w:rPr>
        <w:t xml:space="preserve">г. Москва, </w:t>
      </w:r>
      <w:proofErr w:type="spellStart"/>
      <w:r w:rsidRPr="00BB0896">
        <w:rPr>
          <w:rFonts w:eastAsia="Calibri"/>
        </w:rPr>
        <w:t>Коровинское</w:t>
      </w:r>
      <w:proofErr w:type="spellEnd"/>
      <w:r w:rsidRPr="00BB0896">
        <w:rPr>
          <w:rFonts w:eastAsia="Calibri"/>
        </w:rPr>
        <w:t xml:space="preserve"> ш., владение 41 («основная» конфигурация).</w:t>
      </w:r>
    </w:p>
    <w:p w14:paraId="0FAB02B0" w14:textId="77777777" w:rsidR="00BB0896" w:rsidRPr="00D0649F" w:rsidRDefault="00BB0896" w:rsidP="00BB0896">
      <w:pPr>
        <w:pStyle w:val="afd"/>
        <w:numPr>
          <w:ilvl w:val="0"/>
          <w:numId w:val="151"/>
        </w:numPr>
        <w:pBdr>
          <w:top w:val="none" w:sz="0" w:space="0" w:color="000000"/>
          <w:left w:val="none" w:sz="0" w:space="0" w:color="000000"/>
          <w:bottom w:val="none" w:sz="0" w:space="0" w:color="000000"/>
          <w:right w:val="none" w:sz="0" w:space="0" w:color="000000"/>
          <w:between w:val="none" w:sz="0" w:space="0" w:color="000000"/>
        </w:pBdr>
        <w:suppressAutoHyphens w:val="0"/>
        <w:spacing w:after="0" w:line="240" w:lineRule="auto"/>
        <w:contextualSpacing/>
        <w:jc w:val="both"/>
        <w:rPr>
          <w:rFonts w:eastAsia="Calibri"/>
          <w:szCs w:val="24"/>
        </w:rPr>
      </w:pPr>
      <w:r>
        <w:rPr>
          <w:rFonts w:eastAsia="Calibri"/>
          <w:szCs w:val="24"/>
        </w:rPr>
        <w:t>г. Санкт-Петербург, ул. Жукова, д.43, лит. А («региональная» конфигурация).</w:t>
      </w:r>
    </w:p>
    <w:p w14:paraId="2E92D8F4" w14:textId="5732FFA5" w:rsidR="00BB0896" w:rsidRPr="00A64A2E" w:rsidRDefault="00BB0896" w:rsidP="00BB0896">
      <w:pPr>
        <w:spacing w:after="0" w:line="240" w:lineRule="auto"/>
        <w:ind w:firstLine="567"/>
        <w:jc w:val="both"/>
        <w:rPr>
          <w:rFonts w:eastAsia="Calibri"/>
        </w:rPr>
      </w:pPr>
      <w:r>
        <w:rPr>
          <w:rFonts w:eastAsia="Calibri"/>
        </w:rPr>
        <w:t xml:space="preserve">Место оказания услуг по проведению инструктажа работников по </w:t>
      </w:r>
      <w:r w:rsidRPr="0022743C">
        <w:t>эксплуатации</w:t>
      </w:r>
      <w:r>
        <w:rPr>
          <w:rFonts w:eastAsia="Calibri"/>
        </w:rPr>
        <w:t xml:space="preserve">: </w:t>
      </w:r>
      <w:r w:rsidRPr="00B628BB">
        <w:t>г.</w:t>
      </w:r>
      <w:r>
        <w:t> Москва, наб. Озерковская, д. 14.</w:t>
      </w:r>
    </w:p>
    <w:p w14:paraId="38BE3859" w14:textId="08CDEBB7" w:rsidR="00BB0896" w:rsidRDefault="00BB0896" w:rsidP="00BB0896">
      <w:pPr>
        <w:spacing w:after="0" w:line="240" w:lineRule="auto"/>
        <w:ind w:firstLine="567"/>
        <w:jc w:val="both"/>
        <w:rPr>
          <w:rFonts w:eastAsia="Calibri"/>
        </w:rPr>
      </w:pPr>
      <w:r>
        <w:rPr>
          <w:rFonts w:eastAsia="Calibri"/>
        </w:rPr>
        <w:t xml:space="preserve">По согласованию с Заказчиком допускается возможность </w:t>
      </w:r>
      <w:r w:rsidR="002878D3">
        <w:rPr>
          <w:rFonts w:eastAsia="Calibri"/>
        </w:rPr>
        <w:t>исполнения обязательств с использованием средств удаленного доступа.</w:t>
      </w:r>
    </w:p>
    <w:bookmarkEnd w:id="20"/>
    <w:bookmarkEnd w:id="21"/>
    <w:p w14:paraId="11A20D0B" w14:textId="77777777" w:rsidR="00BA4F65" w:rsidRPr="00142242" w:rsidRDefault="00BA4F65" w:rsidP="001E2AF5">
      <w:pPr>
        <w:pStyle w:val="12"/>
        <w:keepNext w:val="0"/>
        <w:keepLines w:val="0"/>
        <w:widowControl w:val="0"/>
        <w:numPr>
          <w:ilvl w:val="0"/>
          <w:numId w:val="0"/>
        </w:numPr>
        <w:suppressAutoHyphens w:val="0"/>
        <w:spacing w:before="0" w:after="0" w:line="240" w:lineRule="auto"/>
        <w:ind w:firstLine="720"/>
        <w:jc w:val="both"/>
        <w:rPr>
          <w:rFonts w:cs="Times New Roman"/>
          <w:bCs w:val="0"/>
          <w:sz w:val="22"/>
          <w:szCs w:val="22"/>
        </w:rPr>
      </w:pPr>
    </w:p>
    <w:p w14:paraId="10DB1DCA" w14:textId="77777777" w:rsidR="0010096A" w:rsidRPr="00142242" w:rsidRDefault="0010096A" w:rsidP="001E2AF5">
      <w:pPr>
        <w:pStyle w:val="12"/>
        <w:keepNext w:val="0"/>
        <w:keepLines w:val="0"/>
        <w:widowControl w:val="0"/>
        <w:numPr>
          <w:ilvl w:val="0"/>
          <w:numId w:val="87"/>
        </w:numPr>
        <w:tabs>
          <w:tab w:val="left" w:pos="1213"/>
        </w:tabs>
        <w:suppressAutoHyphens w:val="0"/>
        <w:spacing w:before="0" w:after="0" w:line="240" w:lineRule="auto"/>
        <w:ind w:left="0" w:firstLine="720"/>
        <w:rPr>
          <w:rFonts w:cs="Times New Roman"/>
          <w:sz w:val="22"/>
          <w:szCs w:val="22"/>
        </w:rPr>
      </w:pPr>
      <w:r w:rsidRPr="00142242">
        <w:rPr>
          <w:rFonts w:cs="Times New Roman"/>
          <w:sz w:val="22"/>
          <w:szCs w:val="22"/>
        </w:rPr>
        <w:t xml:space="preserve">Условия и состав гарантийной и </w:t>
      </w:r>
      <w:r w:rsidR="00FD5C77" w:rsidRPr="00142242">
        <w:rPr>
          <w:rFonts w:cs="Times New Roman"/>
          <w:sz w:val="22"/>
          <w:szCs w:val="22"/>
        </w:rPr>
        <w:t>постгарантийной</w:t>
      </w:r>
      <w:r w:rsidRPr="00142242">
        <w:rPr>
          <w:rFonts w:cs="Times New Roman"/>
          <w:sz w:val="22"/>
          <w:szCs w:val="22"/>
        </w:rPr>
        <w:t xml:space="preserve"> </w:t>
      </w:r>
      <w:r w:rsidR="00FD5C77" w:rsidRPr="00142242">
        <w:rPr>
          <w:rFonts w:cs="Times New Roman"/>
          <w:sz w:val="22"/>
          <w:szCs w:val="22"/>
        </w:rPr>
        <w:t xml:space="preserve">технической </w:t>
      </w:r>
      <w:r w:rsidRPr="00142242">
        <w:rPr>
          <w:rFonts w:cs="Times New Roman"/>
          <w:sz w:val="22"/>
          <w:szCs w:val="22"/>
        </w:rPr>
        <w:t>поддержк</w:t>
      </w:r>
      <w:r w:rsidR="00FD5C77" w:rsidRPr="00142242">
        <w:rPr>
          <w:rFonts w:cs="Times New Roman"/>
          <w:sz w:val="22"/>
          <w:szCs w:val="22"/>
        </w:rPr>
        <w:t>и</w:t>
      </w:r>
      <w:r w:rsidRPr="00142242">
        <w:rPr>
          <w:rFonts w:cs="Times New Roman"/>
          <w:sz w:val="22"/>
          <w:szCs w:val="22"/>
        </w:rPr>
        <w:t xml:space="preserve"> Системы</w:t>
      </w:r>
    </w:p>
    <w:p w14:paraId="41128A1A" w14:textId="77777777" w:rsidR="00690374" w:rsidRDefault="00690374" w:rsidP="001E2AF5">
      <w:pPr>
        <w:spacing w:after="0" w:line="240" w:lineRule="auto"/>
        <w:ind w:firstLine="720"/>
        <w:jc w:val="both"/>
        <w:rPr>
          <w:rFonts w:cs="Times New Roman"/>
        </w:rPr>
      </w:pPr>
      <w:r>
        <w:rPr>
          <w:rFonts w:cs="Times New Roman"/>
        </w:rPr>
        <w:t xml:space="preserve">Гарантийная техническая поддержка должна обеспечить функционирование </w:t>
      </w:r>
      <w:r w:rsidR="002B2661">
        <w:rPr>
          <w:rFonts w:cs="Times New Roman"/>
        </w:rPr>
        <w:t>Системы</w:t>
      </w:r>
      <w:r>
        <w:rPr>
          <w:rFonts w:cs="Times New Roman"/>
        </w:rPr>
        <w:t>.</w:t>
      </w:r>
    </w:p>
    <w:p w14:paraId="7F48D85D" w14:textId="70FB23E9" w:rsidR="00690374" w:rsidRPr="001E65DF" w:rsidRDefault="001E65DF" w:rsidP="001E2AF5">
      <w:pPr>
        <w:spacing w:after="0" w:line="240" w:lineRule="auto"/>
        <w:ind w:firstLine="720"/>
        <w:jc w:val="both"/>
        <w:rPr>
          <w:rFonts w:cs="Times New Roman"/>
        </w:rPr>
      </w:pPr>
      <w:r>
        <w:rPr>
          <w:rFonts w:cs="Times New Roman"/>
        </w:rPr>
        <w:t>Для Системы, запущенной в рамках</w:t>
      </w:r>
      <w:r w:rsidR="00CE1561">
        <w:rPr>
          <w:rFonts w:cs="Times New Roman"/>
        </w:rPr>
        <w:t xml:space="preserve"> э</w:t>
      </w:r>
      <w:r>
        <w:rPr>
          <w:rFonts w:cs="Times New Roman"/>
        </w:rPr>
        <w:t>тапа 5, г</w:t>
      </w:r>
      <w:r w:rsidR="00690374" w:rsidRPr="00E272DA">
        <w:rPr>
          <w:rFonts w:cs="Times New Roman"/>
        </w:rPr>
        <w:t xml:space="preserve">арантийная поддержка должна длиться не менее 12 месяцев с </w:t>
      </w:r>
      <w:r w:rsidR="002B2661">
        <w:rPr>
          <w:rFonts w:cs="Times New Roman"/>
        </w:rPr>
        <w:t xml:space="preserve">даты </w:t>
      </w:r>
      <w:r w:rsidR="00994FDD">
        <w:rPr>
          <w:rFonts w:cs="Times New Roman"/>
        </w:rPr>
        <w:t xml:space="preserve">подписания акта ввода Системы в эксплуатацию </w:t>
      </w:r>
      <w:r w:rsidR="00690374" w:rsidRPr="00E272DA">
        <w:rPr>
          <w:rFonts w:cs="Times New Roman"/>
        </w:rPr>
        <w:t xml:space="preserve">и быть включена в </w:t>
      </w:r>
      <w:r w:rsidR="007801F8">
        <w:rPr>
          <w:rFonts w:cs="Times New Roman"/>
        </w:rPr>
        <w:t>вознаграждение</w:t>
      </w:r>
      <w:r w:rsidR="00C5532E">
        <w:rPr>
          <w:rFonts w:cs="Times New Roman"/>
        </w:rPr>
        <w:t xml:space="preserve"> за предоставление прав использования ПО (</w:t>
      </w:r>
      <w:r w:rsidR="00690374" w:rsidRPr="00E272DA">
        <w:rPr>
          <w:rFonts w:cs="Times New Roman"/>
        </w:rPr>
        <w:t>лицензий</w:t>
      </w:r>
      <w:r w:rsidR="00C5532E">
        <w:rPr>
          <w:rFonts w:cs="Times New Roman"/>
        </w:rPr>
        <w:t>)</w:t>
      </w:r>
      <w:r w:rsidR="00210113">
        <w:rPr>
          <w:rFonts w:cs="Times New Roman"/>
        </w:rPr>
        <w:t>.</w:t>
      </w:r>
      <w:r>
        <w:rPr>
          <w:rFonts w:cs="Times New Roman"/>
        </w:rPr>
        <w:t xml:space="preserve"> Для расширений Системы, запущенных в рамках этапа 8, г</w:t>
      </w:r>
      <w:r w:rsidRPr="00E272DA">
        <w:rPr>
          <w:rFonts w:cs="Times New Roman"/>
        </w:rPr>
        <w:t xml:space="preserve">арантийная поддержка должна длиться не менее 12 месяцев с </w:t>
      </w:r>
      <w:r>
        <w:rPr>
          <w:rFonts w:cs="Times New Roman"/>
        </w:rPr>
        <w:t xml:space="preserve">даты подписания акта </w:t>
      </w:r>
      <w:r w:rsidR="00AF4D77">
        <w:rPr>
          <w:rFonts w:cs="Times New Roman"/>
        </w:rPr>
        <w:t xml:space="preserve">выполненных работ по </w:t>
      </w:r>
      <w:r w:rsidR="009547D5">
        <w:rPr>
          <w:rFonts w:cs="Times New Roman"/>
        </w:rPr>
        <w:t>з</w:t>
      </w:r>
      <w:r w:rsidR="00AF4D77">
        <w:rPr>
          <w:rFonts w:cs="Times New Roman"/>
        </w:rPr>
        <w:t>а</w:t>
      </w:r>
      <w:r w:rsidR="00C44D65">
        <w:rPr>
          <w:rFonts w:cs="Times New Roman"/>
        </w:rPr>
        <w:t>явке</w:t>
      </w:r>
      <w:r w:rsidR="00AF4D77">
        <w:rPr>
          <w:rFonts w:cs="Times New Roman"/>
        </w:rPr>
        <w:t xml:space="preserve"> и быть включена в </w:t>
      </w:r>
      <w:r w:rsidR="007801F8">
        <w:rPr>
          <w:rFonts w:cs="Times New Roman"/>
        </w:rPr>
        <w:t>вознаграждение за предоставление прав использования ПО (</w:t>
      </w:r>
      <w:r w:rsidR="00AF4D77">
        <w:rPr>
          <w:rFonts w:cs="Times New Roman"/>
        </w:rPr>
        <w:t>лицензий</w:t>
      </w:r>
      <w:r w:rsidR="007801F8">
        <w:rPr>
          <w:rFonts w:cs="Times New Roman"/>
        </w:rPr>
        <w:t>)</w:t>
      </w:r>
      <w:r w:rsidR="00AF4D77">
        <w:rPr>
          <w:rFonts w:cs="Times New Roman"/>
        </w:rPr>
        <w:t>.</w:t>
      </w:r>
    </w:p>
    <w:p w14:paraId="28A16E95" w14:textId="1D869BEA" w:rsidR="00ED0543" w:rsidRDefault="00ED0543" w:rsidP="00FC56CB">
      <w:pPr>
        <w:spacing w:after="0" w:line="240" w:lineRule="auto"/>
        <w:ind w:firstLine="576"/>
        <w:jc w:val="both"/>
        <w:rPr>
          <w:rFonts w:cs="Times New Roman"/>
        </w:rPr>
      </w:pPr>
      <w:r w:rsidRPr="00ED0543">
        <w:rPr>
          <w:rFonts w:cs="Times New Roman"/>
        </w:rPr>
        <w:t>Исполнитель обеспечивает предоставление постгарантийной технической поддержки Системы</w:t>
      </w:r>
      <w:r w:rsidR="001E65DF">
        <w:rPr>
          <w:rFonts w:cs="Times New Roman"/>
        </w:rPr>
        <w:t xml:space="preserve">, принятой в эксплуатацию в рамках </w:t>
      </w:r>
      <w:r w:rsidR="00CE1561">
        <w:rPr>
          <w:rFonts w:cs="Times New Roman"/>
        </w:rPr>
        <w:t>э</w:t>
      </w:r>
      <w:r w:rsidR="001E65DF">
        <w:rPr>
          <w:rFonts w:cs="Times New Roman"/>
        </w:rPr>
        <w:t xml:space="preserve">тапа 5, </w:t>
      </w:r>
      <w:r w:rsidRPr="00ED0543">
        <w:rPr>
          <w:rFonts w:cs="Times New Roman"/>
        </w:rPr>
        <w:t>в течение не менее чем двух лет после окончания гарантийного периода</w:t>
      </w:r>
      <w:r w:rsidR="006972FE">
        <w:rPr>
          <w:rFonts w:cs="Times New Roman"/>
        </w:rPr>
        <w:t xml:space="preserve"> для </w:t>
      </w:r>
      <w:r w:rsidR="00387827">
        <w:rPr>
          <w:rFonts w:cs="Times New Roman"/>
        </w:rPr>
        <w:t>Системы</w:t>
      </w:r>
      <w:r w:rsidR="001E65DF">
        <w:rPr>
          <w:rFonts w:cs="Times New Roman"/>
        </w:rPr>
        <w:t>.</w:t>
      </w:r>
    </w:p>
    <w:p w14:paraId="541C1B46" w14:textId="77777777" w:rsidR="001E65DF" w:rsidRDefault="00AF4D77" w:rsidP="00FC56CB">
      <w:pPr>
        <w:spacing w:after="0" w:line="240" w:lineRule="auto"/>
        <w:ind w:firstLine="576"/>
        <w:jc w:val="both"/>
        <w:rPr>
          <w:rFonts w:cs="Times New Roman"/>
        </w:rPr>
      </w:pPr>
      <w:r w:rsidRPr="00ED0543">
        <w:rPr>
          <w:rFonts w:cs="Times New Roman"/>
        </w:rPr>
        <w:t>Исполнитель обеспечивает предоставление постгарантийной технической поддержки</w:t>
      </w:r>
      <w:r>
        <w:rPr>
          <w:rFonts w:cs="Times New Roman"/>
        </w:rPr>
        <w:t xml:space="preserve"> расширений</w:t>
      </w:r>
      <w:r w:rsidRPr="00ED0543">
        <w:rPr>
          <w:rFonts w:cs="Times New Roman"/>
        </w:rPr>
        <w:t xml:space="preserve"> Системы</w:t>
      </w:r>
      <w:r>
        <w:rPr>
          <w:rFonts w:cs="Times New Roman"/>
        </w:rPr>
        <w:t xml:space="preserve">, принятых в эксплуатацию в рамках </w:t>
      </w:r>
      <w:r w:rsidR="00CE1561">
        <w:rPr>
          <w:rFonts w:cs="Times New Roman"/>
        </w:rPr>
        <w:t>э</w:t>
      </w:r>
      <w:r>
        <w:rPr>
          <w:rFonts w:cs="Times New Roman"/>
        </w:rPr>
        <w:t xml:space="preserve">тапа </w:t>
      </w:r>
      <w:r w:rsidRPr="00CE1561">
        <w:rPr>
          <w:rFonts w:cs="Times New Roman"/>
        </w:rPr>
        <w:t>8</w:t>
      </w:r>
      <w:r w:rsidR="00FA5727" w:rsidRPr="00CE1561">
        <w:rPr>
          <w:rFonts w:cs="Times New Roman"/>
        </w:rPr>
        <w:t xml:space="preserve"> </w:t>
      </w:r>
      <w:r w:rsidR="00CE1561">
        <w:rPr>
          <w:rFonts w:cs="Times New Roman"/>
        </w:rPr>
        <w:t xml:space="preserve">с момента окончания гарантийной технической поддержки на расширения Системы, принятые в эксплуатацию в рамках этапа 8, </w:t>
      </w:r>
      <w:r w:rsidR="00CE1561" w:rsidRPr="008908A5">
        <w:rPr>
          <w:rFonts w:cs="Times New Roman"/>
        </w:rPr>
        <w:t>до момента окончания постгарантийной технической поддержки Системы, принятой в эксплуатацию в рамках этапа 5</w:t>
      </w:r>
      <w:r w:rsidR="00D64ED6" w:rsidRPr="008908A5">
        <w:rPr>
          <w:rFonts w:cs="Times New Roman"/>
        </w:rPr>
        <w:t>.</w:t>
      </w:r>
    </w:p>
    <w:p w14:paraId="5C9AE746" w14:textId="77777777" w:rsidR="00210113" w:rsidRPr="002B2661" w:rsidRDefault="00210113" w:rsidP="00FC56CB">
      <w:pPr>
        <w:spacing w:after="0" w:line="240" w:lineRule="auto"/>
        <w:ind w:firstLine="576"/>
        <w:jc w:val="both"/>
        <w:rPr>
          <w:rFonts w:cs="Times New Roman"/>
        </w:rPr>
      </w:pPr>
    </w:p>
    <w:p w14:paraId="3DA757EC" w14:textId="77777777" w:rsidR="00690374" w:rsidRDefault="002B2661" w:rsidP="00FC56CB">
      <w:pPr>
        <w:spacing w:after="0" w:line="240" w:lineRule="auto"/>
        <w:ind w:firstLine="576"/>
        <w:jc w:val="both"/>
        <w:rPr>
          <w:rFonts w:cs="Times New Roman"/>
        </w:rPr>
      </w:pPr>
      <w:r>
        <w:rPr>
          <w:rFonts w:cs="Times New Roman"/>
        </w:rPr>
        <w:t>Гарантийная / постгарантийная</w:t>
      </w:r>
      <w:r w:rsidR="00690374">
        <w:rPr>
          <w:rFonts w:cs="Times New Roman"/>
        </w:rPr>
        <w:t xml:space="preserve"> </w:t>
      </w:r>
      <w:r>
        <w:rPr>
          <w:rFonts w:cs="Times New Roman"/>
        </w:rPr>
        <w:t xml:space="preserve">техническая поддержка должна </w:t>
      </w:r>
      <w:r w:rsidR="00690374">
        <w:rPr>
          <w:rFonts w:cs="Times New Roman"/>
        </w:rPr>
        <w:t xml:space="preserve">включать:  </w:t>
      </w:r>
    </w:p>
    <w:p w14:paraId="57E4DD5D" w14:textId="77777777" w:rsidR="00690374" w:rsidRPr="00000100" w:rsidRDefault="00690374" w:rsidP="00FC56CB">
      <w:pPr>
        <w:numPr>
          <w:ilvl w:val="0"/>
          <w:numId w:val="108"/>
        </w:numPr>
        <w:suppressAutoHyphens w:val="0"/>
        <w:spacing w:after="0" w:line="240" w:lineRule="auto"/>
        <w:ind w:left="0" w:firstLine="567"/>
        <w:jc w:val="both"/>
      </w:pPr>
      <w:r>
        <w:rPr>
          <w:rFonts w:cs="Times New Roman"/>
        </w:rPr>
        <w:t xml:space="preserve">Устранение дефектов </w:t>
      </w:r>
      <w:r w:rsidR="002B2661">
        <w:rPr>
          <w:rFonts w:cs="Times New Roman"/>
        </w:rPr>
        <w:t xml:space="preserve">Системы </w:t>
      </w:r>
      <w:r>
        <w:rPr>
          <w:rFonts w:cs="Times New Roman"/>
        </w:rPr>
        <w:t>по запросам.</w:t>
      </w:r>
    </w:p>
    <w:p w14:paraId="020D1075" w14:textId="77777777" w:rsidR="00690374" w:rsidRDefault="00690374" w:rsidP="00FC56CB">
      <w:pPr>
        <w:numPr>
          <w:ilvl w:val="0"/>
          <w:numId w:val="108"/>
        </w:numPr>
        <w:suppressAutoHyphens w:val="0"/>
        <w:spacing w:after="0" w:line="240" w:lineRule="auto"/>
        <w:ind w:left="0" w:firstLine="567"/>
        <w:jc w:val="both"/>
      </w:pPr>
      <w:r>
        <w:rPr>
          <w:rFonts w:cs="Times New Roman"/>
        </w:rPr>
        <w:t xml:space="preserve">Консультации по вопросам пользователя </w:t>
      </w:r>
      <w:r w:rsidR="00925677">
        <w:rPr>
          <w:rFonts w:cs="Times New Roman"/>
        </w:rPr>
        <w:t>связанными с работой Системы</w:t>
      </w:r>
      <w:r>
        <w:rPr>
          <w:rFonts w:cs="Times New Roman"/>
        </w:rPr>
        <w:t xml:space="preserve">: </w:t>
      </w:r>
    </w:p>
    <w:p w14:paraId="4A3CF98C" w14:textId="77777777" w:rsidR="00690374" w:rsidRPr="00E272DA" w:rsidRDefault="00690374" w:rsidP="00925677">
      <w:pPr>
        <w:numPr>
          <w:ilvl w:val="0"/>
          <w:numId w:val="108"/>
        </w:numPr>
        <w:suppressAutoHyphens w:val="0"/>
        <w:spacing w:after="0" w:line="240" w:lineRule="auto"/>
        <w:ind w:left="0" w:firstLine="567"/>
        <w:jc w:val="both"/>
      </w:pPr>
      <w:r w:rsidRPr="00925677">
        <w:rPr>
          <w:rFonts w:cs="Times New Roman"/>
        </w:rPr>
        <w:t xml:space="preserve">Поддержка в </w:t>
      </w:r>
      <w:r w:rsidR="00BB353D">
        <w:rPr>
          <w:rFonts w:cs="Times New Roman"/>
        </w:rPr>
        <w:t>круглосуточном режиме (24/7/365(366)).</w:t>
      </w:r>
    </w:p>
    <w:p w14:paraId="203E4DAD" w14:textId="77777777" w:rsidR="00690374" w:rsidRDefault="00690374" w:rsidP="00FC56CB">
      <w:pPr>
        <w:numPr>
          <w:ilvl w:val="0"/>
          <w:numId w:val="108"/>
        </w:numPr>
        <w:suppressAutoHyphens w:val="0"/>
        <w:spacing w:after="0" w:line="240" w:lineRule="auto"/>
        <w:ind w:left="0" w:firstLine="567"/>
        <w:jc w:val="both"/>
      </w:pPr>
      <w:r>
        <w:rPr>
          <w:rFonts w:cs="Times New Roman"/>
        </w:rPr>
        <w:t>Минимальное время реакции на критические запросы.</w:t>
      </w:r>
    </w:p>
    <w:p w14:paraId="113699DA" w14:textId="77777777" w:rsidR="00690374" w:rsidRPr="00E272DA" w:rsidRDefault="00690374" w:rsidP="00FC56CB">
      <w:pPr>
        <w:numPr>
          <w:ilvl w:val="0"/>
          <w:numId w:val="108"/>
        </w:numPr>
        <w:suppressAutoHyphens w:val="0"/>
        <w:spacing w:after="0" w:line="240" w:lineRule="auto"/>
        <w:ind w:left="0" w:firstLine="567"/>
        <w:jc w:val="both"/>
      </w:pPr>
      <w:r w:rsidRPr="00E272DA">
        <w:rPr>
          <w:rFonts w:cs="Times New Roman"/>
        </w:rPr>
        <w:t>Возможность неограниченного количества обращений в службу поддержки</w:t>
      </w:r>
    </w:p>
    <w:p w14:paraId="76B8F5EA" w14:textId="77777777" w:rsidR="00690374" w:rsidRPr="00E272DA" w:rsidRDefault="00690374" w:rsidP="00FC56CB">
      <w:pPr>
        <w:numPr>
          <w:ilvl w:val="0"/>
          <w:numId w:val="108"/>
        </w:numPr>
        <w:suppressAutoHyphens w:val="0"/>
        <w:spacing w:after="0" w:line="240" w:lineRule="auto"/>
        <w:ind w:left="0" w:firstLine="567"/>
        <w:jc w:val="both"/>
      </w:pPr>
      <w:r w:rsidRPr="00E272DA">
        <w:rPr>
          <w:rFonts w:cs="Times New Roman"/>
        </w:rPr>
        <w:t>Количество контактов,</w:t>
      </w:r>
      <w:r w:rsidR="00146F8F">
        <w:rPr>
          <w:rFonts w:cs="Times New Roman"/>
        </w:rPr>
        <w:t xml:space="preserve"> доступных в любой момент для обращения </w:t>
      </w:r>
      <w:r w:rsidRPr="00E272DA">
        <w:rPr>
          <w:rFonts w:cs="Times New Roman"/>
        </w:rPr>
        <w:t xml:space="preserve">вопросам поддержки </w:t>
      </w:r>
      <w:r w:rsidR="00146F8F">
        <w:rPr>
          <w:rFonts w:cs="Times New Roman"/>
        </w:rPr>
        <w:t xml:space="preserve">- </w:t>
      </w:r>
      <w:r w:rsidRPr="00E272DA">
        <w:rPr>
          <w:rFonts w:cs="Times New Roman"/>
        </w:rPr>
        <w:t xml:space="preserve">не менее </w:t>
      </w:r>
      <w:r w:rsidR="00925677">
        <w:rPr>
          <w:rFonts w:cs="Times New Roman"/>
        </w:rPr>
        <w:t>2</w:t>
      </w:r>
      <w:r w:rsidRPr="00E272DA">
        <w:rPr>
          <w:rFonts w:cs="Times New Roman"/>
        </w:rPr>
        <w:t xml:space="preserve"> </w:t>
      </w:r>
    </w:p>
    <w:p w14:paraId="30BF1B47" w14:textId="77777777" w:rsidR="00690374" w:rsidRDefault="00690374" w:rsidP="00FC56CB">
      <w:pPr>
        <w:numPr>
          <w:ilvl w:val="0"/>
          <w:numId w:val="108"/>
        </w:numPr>
        <w:suppressAutoHyphens w:val="0"/>
        <w:spacing w:after="0" w:line="240" w:lineRule="auto"/>
        <w:ind w:left="0" w:firstLine="567"/>
        <w:jc w:val="both"/>
      </w:pPr>
      <w:r>
        <w:rPr>
          <w:rFonts w:cs="Times New Roman"/>
        </w:rPr>
        <w:t>Своевременное получение необходимых инструкций.</w:t>
      </w:r>
    </w:p>
    <w:p w14:paraId="2E8643A4" w14:textId="77777777" w:rsidR="00690374" w:rsidRDefault="00690374" w:rsidP="00FC56CB">
      <w:pPr>
        <w:numPr>
          <w:ilvl w:val="0"/>
          <w:numId w:val="108"/>
        </w:numPr>
        <w:suppressAutoHyphens w:val="0"/>
        <w:spacing w:after="0" w:line="240" w:lineRule="auto"/>
        <w:ind w:left="0" w:firstLine="567"/>
        <w:jc w:val="both"/>
      </w:pPr>
      <w:r>
        <w:rPr>
          <w:rFonts w:cs="Times New Roman"/>
        </w:rPr>
        <w:t xml:space="preserve">Вид </w:t>
      </w:r>
      <w:r w:rsidRPr="00E272DA">
        <w:rPr>
          <w:rFonts w:cs="Times New Roman"/>
        </w:rPr>
        <w:t>поддержки: удаленная поддержка средствами: телефонной связи, электронной почты</w:t>
      </w:r>
      <w:r w:rsidR="00925677">
        <w:rPr>
          <w:rFonts w:cs="Times New Roman"/>
        </w:rPr>
        <w:t xml:space="preserve">. </w:t>
      </w:r>
    </w:p>
    <w:p w14:paraId="6FDDC40A" w14:textId="77777777" w:rsidR="00690374" w:rsidRDefault="006D5A66" w:rsidP="00C60A6D">
      <w:pPr>
        <w:numPr>
          <w:ilvl w:val="0"/>
          <w:numId w:val="108"/>
        </w:numPr>
        <w:tabs>
          <w:tab w:val="left" w:pos="0"/>
        </w:tabs>
        <w:suppressAutoHyphens w:val="0"/>
        <w:spacing w:after="0" w:line="240" w:lineRule="auto"/>
        <w:ind w:left="0" w:firstLine="567"/>
        <w:jc w:val="both"/>
      </w:pPr>
      <w:r>
        <w:rPr>
          <w:rFonts w:cs="Times New Roman"/>
        </w:rPr>
        <w:t>Классификация обращений за технической поддержкой в соответствие с критериями, указанными в Таблице 5.</w:t>
      </w:r>
    </w:p>
    <w:p w14:paraId="29B6AF31" w14:textId="77777777" w:rsidR="00690374" w:rsidRDefault="00690374" w:rsidP="00146F8F">
      <w:pPr>
        <w:numPr>
          <w:ilvl w:val="0"/>
          <w:numId w:val="108"/>
        </w:numPr>
        <w:tabs>
          <w:tab w:val="left" w:pos="0"/>
        </w:tabs>
        <w:suppressAutoHyphens w:val="0"/>
        <w:spacing w:after="0" w:line="240" w:lineRule="auto"/>
        <w:ind w:left="0" w:firstLine="567"/>
        <w:jc w:val="both"/>
      </w:pPr>
      <w:bookmarkStart w:id="22" w:name="_35nkun2" w:colFirst="0" w:colLast="0"/>
      <w:bookmarkEnd w:id="22"/>
      <w:r>
        <w:rPr>
          <w:rFonts w:cs="Times New Roman"/>
        </w:rPr>
        <w:t>Время решения запросов</w:t>
      </w:r>
      <w:r w:rsidR="006D5A66">
        <w:rPr>
          <w:rFonts w:cs="Times New Roman"/>
        </w:rPr>
        <w:t>, согласно Таблице 6.</w:t>
      </w:r>
    </w:p>
    <w:bookmarkEnd w:id="19"/>
    <w:p w14:paraId="606BB281" w14:textId="77777777" w:rsidR="007A17AA" w:rsidRPr="002B44DF" w:rsidRDefault="007A17AA" w:rsidP="00FC56CB">
      <w:pPr>
        <w:widowControl w:val="0"/>
        <w:suppressAutoHyphens w:val="0"/>
        <w:spacing w:after="0" w:line="240" w:lineRule="auto"/>
        <w:jc w:val="right"/>
        <w:rPr>
          <w:rFonts w:cs="Times New Roman"/>
          <w:color w:val="auto"/>
          <w:u w:val="single"/>
        </w:rPr>
      </w:pPr>
    </w:p>
    <w:p w14:paraId="1EABF88D" w14:textId="35B85D69" w:rsidR="00F21D4F" w:rsidRDefault="00F21D4F" w:rsidP="00F21D4F">
      <w:pPr>
        <w:pStyle w:val="ab"/>
        <w:spacing w:after="0" w:line="240" w:lineRule="auto"/>
        <w:ind w:firstLine="709"/>
        <w:jc w:val="both"/>
      </w:pPr>
      <w:r>
        <w:t>Исполнитель обеспечивает гарантийную и послегарантийную техническую поддержку Системы и поставленного ПО третьих лиц как единого целого в соответствии с требованиями раздела 4 технического задания.</w:t>
      </w:r>
    </w:p>
    <w:p w14:paraId="466AEC19" w14:textId="77777777" w:rsidR="00CF5206" w:rsidRPr="002B44DF" w:rsidRDefault="00CF5206">
      <w:pPr>
        <w:suppressAutoHyphens w:val="0"/>
        <w:spacing w:after="0" w:line="240" w:lineRule="auto"/>
        <w:rPr>
          <w:rFonts w:cs="Times New Roman"/>
          <w:color w:val="auto"/>
          <w:sz w:val="22"/>
          <w:szCs w:val="22"/>
        </w:rPr>
      </w:pPr>
    </w:p>
    <w:p w14:paraId="0EF061BD" w14:textId="77777777" w:rsidR="00CF5206" w:rsidRDefault="00CF5206" w:rsidP="00AC1A08">
      <w:pPr>
        <w:keepNext/>
        <w:spacing w:after="0" w:line="240" w:lineRule="auto"/>
        <w:ind w:left="425" w:firstLine="578"/>
        <w:jc w:val="right"/>
        <w:rPr>
          <w:rFonts w:cs="Times New Roman"/>
          <w:b/>
          <w:bCs/>
        </w:rPr>
      </w:pPr>
      <w:r w:rsidRPr="00E21605">
        <w:rPr>
          <w:rFonts w:cs="Times New Roman"/>
          <w:b/>
          <w:bCs/>
        </w:rPr>
        <w:t xml:space="preserve">Таблица </w:t>
      </w:r>
      <w:r w:rsidR="001C64BC">
        <w:rPr>
          <w:rFonts w:cs="Times New Roman"/>
          <w:b/>
          <w:bCs/>
        </w:rPr>
        <w:t>5</w:t>
      </w:r>
    </w:p>
    <w:p w14:paraId="36E23D4B" w14:textId="77777777" w:rsidR="00CF5206" w:rsidRDefault="00CF5206" w:rsidP="00AC1A08">
      <w:pPr>
        <w:keepNext/>
        <w:spacing w:after="0" w:line="240" w:lineRule="auto"/>
        <w:ind w:left="425" w:firstLine="578"/>
        <w:jc w:val="right"/>
      </w:pPr>
      <w:r>
        <w:t xml:space="preserve">Условия определения приоритета инцидента </w:t>
      </w:r>
      <w:r>
        <w:br/>
        <w:t>для компонентов Системы</w:t>
      </w:r>
    </w:p>
    <w:tbl>
      <w:tblPr>
        <w:tblW w:w="4991" w:type="pct"/>
        <w:jc w:val="center"/>
        <w:tblLook w:val="0000" w:firstRow="0" w:lastRow="0" w:firstColumn="0" w:lastColumn="0" w:noHBand="0" w:noVBand="0"/>
      </w:tblPr>
      <w:tblGrid>
        <w:gridCol w:w="2011"/>
        <w:gridCol w:w="1449"/>
        <w:gridCol w:w="6716"/>
      </w:tblGrid>
      <w:tr w:rsidR="00CF5206" w:rsidRPr="00AC1A08" w14:paraId="30EE947E" w14:textId="77777777" w:rsidTr="00CF5206">
        <w:trPr>
          <w:trHeight w:val="443"/>
          <w:tblHeader/>
          <w:jc w:val="center"/>
        </w:trPr>
        <w:tc>
          <w:tcPr>
            <w:tcW w:w="98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56317A" w14:textId="77777777" w:rsidR="00CF5206" w:rsidRPr="00AC1A08" w:rsidRDefault="00CF5206" w:rsidP="00CF5206">
            <w:pPr>
              <w:pStyle w:val="affffff3"/>
              <w:rPr>
                <w:rFonts w:ascii="Times New Roman" w:hAnsi="Times New Roman" w:cs="Times New Roman"/>
                <w:b/>
              </w:rPr>
            </w:pPr>
            <w:proofErr w:type="spellStart"/>
            <w:r w:rsidRPr="00AC1A08">
              <w:rPr>
                <w:rFonts w:ascii="Times New Roman" w:hAnsi="Times New Roman" w:cs="Times New Roman"/>
                <w:b/>
              </w:rPr>
              <w:t>Уровень</w:t>
            </w:r>
            <w:proofErr w:type="spellEnd"/>
            <w:r w:rsidRPr="00AC1A08">
              <w:rPr>
                <w:rFonts w:ascii="Times New Roman" w:hAnsi="Times New Roman" w:cs="Times New Roman"/>
                <w:b/>
              </w:rPr>
              <w:t xml:space="preserve"> </w:t>
            </w:r>
            <w:proofErr w:type="spellStart"/>
            <w:r w:rsidRPr="00AC1A08">
              <w:rPr>
                <w:rFonts w:ascii="Times New Roman" w:hAnsi="Times New Roman" w:cs="Times New Roman"/>
                <w:b/>
              </w:rPr>
              <w:t>приоритета</w:t>
            </w:r>
            <w:proofErr w:type="spellEnd"/>
            <w:r w:rsidRPr="00AC1A08">
              <w:rPr>
                <w:rFonts w:ascii="Times New Roman" w:hAnsi="Times New Roman" w:cs="Times New Roman"/>
                <w:b/>
              </w:rPr>
              <w:t xml:space="preserve">, </w:t>
            </w:r>
            <w:proofErr w:type="spellStart"/>
            <w:r w:rsidRPr="00AC1A08">
              <w:rPr>
                <w:rFonts w:ascii="Times New Roman" w:hAnsi="Times New Roman" w:cs="Times New Roman"/>
                <w:b/>
              </w:rPr>
              <w:t>название</w:t>
            </w:r>
            <w:proofErr w:type="spellEnd"/>
          </w:p>
        </w:tc>
        <w:tc>
          <w:tcPr>
            <w:tcW w:w="71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B4D6E2" w14:textId="77777777" w:rsidR="00CF5206" w:rsidRPr="00AC1A08" w:rsidRDefault="00CF5206" w:rsidP="00CF5206">
            <w:pPr>
              <w:pStyle w:val="affffff3"/>
              <w:rPr>
                <w:rFonts w:ascii="Times New Roman" w:hAnsi="Times New Roman" w:cs="Times New Roman"/>
                <w:b/>
              </w:rPr>
            </w:pPr>
            <w:proofErr w:type="spellStart"/>
            <w:r w:rsidRPr="00AC1A08">
              <w:rPr>
                <w:rFonts w:ascii="Times New Roman" w:hAnsi="Times New Roman" w:cs="Times New Roman"/>
                <w:b/>
              </w:rPr>
              <w:t>Тип</w:t>
            </w:r>
            <w:proofErr w:type="spellEnd"/>
            <w:r w:rsidRPr="00AC1A08">
              <w:rPr>
                <w:rFonts w:ascii="Times New Roman" w:hAnsi="Times New Roman" w:cs="Times New Roman"/>
                <w:b/>
              </w:rPr>
              <w:t xml:space="preserve"> </w:t>
            </w:r>
            <w:proofErr w:type="spellStart"/>
            <w:r w:rsidRPr="00AC1A08">
              <w:rPr>
                <w:rFonts w:ascii="Times New Roman" w:hAnsi="Times New Roman" w:cs="Times New Roman"/>
                <w:b/>
              </w:rPr>
              <w:t>заявки</w:t>
            </w:r>
            <w:proofErr w:type="spellEnd"/>
          </w:p>
        </w:tc>
        <w:tc>
          <w:tcPr>
            <w:tcW w:w="3300" w:type="pct"/>
            <w:tcBorders>
              <w:top w:val="single" w:sz="4" w:space="0" w:color="000000"/>
              <w:left w:val="single" w:sz="4" w:space="0" w:color="000000"/>
              <w:bottom w:val="single" w:sz="4" w:space="0" w:color="000000"/>
              <w:right w:val="single" w:sz="4" w:space="0" w:color="auto"/>
            </w:tcBorders>
            <w:shd w:val="clear" w:color="auto" w:fill="auto"/>
            <w:vAlign w:val="center"/>
          </w:tcPr>
          <w:p w14:paraId="25A47378" w14:textId="77777777" w:rsidR="00CF5206" w:rsidRPr="00AC1A08" w:rsidRDefault="00CF5206" w:rsidP="00CF5206">
            <w:pPr>
              <w:pStyle w:val="affffff3"/>
              <w:rPr>
                <w:rFonts w:ascii="Times New Roman" w:hAnsi="Times New Roman" w:cs="Times New Roman"/>
                <w:b/>
              </w:rPr>
            </w:pPr>
            <w:proofErr w:type="spellStart"/>
            <w:r w:rsidRPr="00AC1A08">
              <w:rPr>
                <w:rFonts w:ascii="Times New Roman" w:hAnsi="Times New Roman" w:cs="Times New Roman"/>
                <w:b/>
              </w:rPr>
              <w:t>Условия</w:t>
            </w:r>
            <w:proofErr w:type="spellEnd"/>
          </w:p>
        </w:tc>
      </w:tr>
      <w:tr w:rsidR="00CF5206" w:rsidRPr="00991F09" w14:paraId="02D98136" w14:textId="77777777" w:rsidTr="00CF5206">
        <w:trPr>
          <w:jc w:val="center"/>
        </w:trPr>
        <w:tc>
          <w:tcPr>
            <w:tcW w:w="988" w:type="pct"/>
            <w:tcBorders>
              <w:left w:val="single" w:sz="4" w:space="0" w:color="000000"/>
              <w:bottom w:val="single" w:sz="4" w:space="0" w:color="000000"/>
              <w:right w:val="single" w:sz="4" w:space="0" w:color="000000"/>
            </w:tcBorders>
            <w:vAlign w:val="center"/>
          </w:tcPr>
          <w:p w14:paraId="4BC36DB4" w14:textId="77777777" w:rsidR="00CF5206" w:rsidRPr="00991F09" w:rsidRDefault="00CF5206" w:rsidP="00CF5206">
            <w:pPr>
              <w:pStyle w:val="affffff3"/>
              <w:rPr>
                <w:rFonts w:ascii="Times New Roman" w:hAnsi="Times New Roman" w:cs="Times New Roman"/>
                <w:sz w:val="22"/>
                <w:szCs w:val="22"/>
              </w:rPr>
            </w:pPr>
            <w:r w:rsidRPr="00991F09">
              <w:rPr>
                <w:rFonts w:ascii="Times New Roman" w:hAnsi="Times New Roman" w:cs="Times New Roman"/>
                <w:sz w:val="22"/>
                <w:szCs w:val="22"/>
              </w:rPr>
              <w:t xml:space="preserve">1-й </w:t>
            </w:r>
            <w:proofErr w:type="spellStart"/>
            <w:r w:rsidRPr="00991F09">
              <w:rPr>
                <w:rFonts w:ascii="Times New Roman" w:hAnsi="Times New Roman" w:cs="Times New Roman"/>
                <w:sz w:val="22"/>
                <w:szCs w:val="22"/>
              </w:rPr>
              <w:t>приоритет</w:t>
            </w:r>
            <w:proofErr w:type="spellEnd"/>
            <w:r w:rsidRPr="00991F09">
              <w:rPr>
                <w:rFonts w:ascii="Times New Roman" w:hAnsi="Times New Roman" w:cs="Times New Roman"/>
                <w:sz w:val="22"/>
                <w:szCs w:val="22"/>
              </w:rPr>
              <w:t xml:space="preserve">, </w:t>
            </w:r>
            <w:proofErr w:type="spellStart"/>
            <w:r w:rsidRPr="00991F09">
              <w:rPr>
                <w:rFonts w:ascii="Times New Roman" w:hAnsi="Times New Roman" w:cs="Times New Roman"/>
                <w:sz w:val="22"/>
                <w:szCs w:val="22"/>
              </w:rPr>
              <w:t>Критический</w:t>
            </w:r>
            <w:proofErr w:type="spellEnd"/>
          </w:p>
        </w:tc>
        <w:tc>
          <w:tcPr>
            <w:tcW w:w="712" w:type="pct"/>
            <w:tcBorders>
              <w:left w:val="single" w:sz="4" w:space="0" w:color="000000"/>
              <w:bottom w:val="single" w:sz="4" w:space="0" w:color="000000"/>
              <w:right w:val="single" w:sz="4" w:space="0" w:color="000000"/>
            </w:tcBorders>
            <w:vAlign w:val="center"/>
          </w:tcPr>
          <w:p w14:paraId="23547A9E" w14:textId="77777777" w:rsidR="00CF5206" w:rsidRPr="00991F09" w:rsidRDefault="00CF5206" w:rsidP="00CF5206">
            <w:pPr>
              <w:pStyle w:val="affffff3"/>
              <w:rPr>
                <w:rFonts w:ascii="Times New Roman" w:hAnsi="Times New Roman" w:cs="Times New Roman"/>
                <w:sz w:val="22"/>
                <w:szCs w:val="22"/>
              </w:rPr>
            </w:pPr>
            <w:proofErr w:type="spellStart"/>
            <w:r w:rsidRPr="00991F09">
              <w:rPr>
                <w:rFonts w:ascii="Times New Roman" w:hAnsi="Times New Roman" w:cs="Times New Roman"/>
                <w:sz w:val="22"/>
                <w:szCs w:val="22"/>
              </w:rPr>
              <w:t>Инцидент</w:t>
            </w:r>
            <w:proofErr w:type="spellEnd"/>
          </w:p>
        </w:tc>
        <w:tc>
          <w:tcPr>
            <w:tcW w:w="3300" w:type="pct"/>
            <w:tcBorders>
              <w:left w:val="single" w:sz="4" w:space="0" w:color="000000"/>
              <w:bottom w:val="single" w:sz="4" w:space="0" w:color="000000"/>
              <w:right w:val="single" w:sz="4" w:space="0" w:color="auto"/>
            </w:tcBorders>
          </w:tcPr>
          <w:p w14:paraId="7AF0CC46" w14:textId="77777777" w:rsidR="00CF5206" w:rsidRPr="00991F09" w:rsidRDefault="00CF5206">
            <w:pPr>
              <w:pStyle w:val="affffff3"/>
              <w:numPr>
                <w:ilvl w:val="0"/>
                <w:numId w:val="141"/>
              </w:numPr>
              <w:spacing w:beforeAutospacing="1" w:afterAutospacing="1"/>
              <w:contextualSpacing/>
              <w:rPr>
                <w:rFonts w:ascii="Times New Roman" w:hAnsi="Times New Roman" w:cs="Times New Roman"/>
                <w:iCs/>
                <w:sz w:val="22"/>
                <w:szCs w:val="22"/>
                <w:lang w:val="ru-RU"/>
              </w:rPr>
            </w:pPr>
            <w:r w:rsidRPr="00991F09">
              <w:rPr>
                <w:rFonts w:ascii="Times New Roman" w:hAnsi="Times New Roman" w:cs="Times New Roman"/>
                <w:iCs/>
                <w:sz w:val="22"/>
                <w:szCs w:val="22"/>
                <w:lang w:val="ru-RU"/>
              </w:rPr>
              <w:t xml:space="preserve">неполадка в работоспособности, влияющая на правильную работу </w:t>
            </w:r>
            <w:r w:rsidR="00E51CFC" w:rsidRPr="00991F09">
              <w:rPr>
                <w:rFonts w:ascii="Times New Roman" w:hAnsi="Times New Roman" w:cs="Times New Roman"/>
                <w:iCs/>
                <w:sz w:val="22"/>
                <w:szCs w:val="22"/>
                <w:lang w:val="ru-RU"/>
              </w:rPr>
              <w:t>виртуальных машин и устройств хранения данных.</w:t>
            </w:r>
            <w:r w:rsidRPr="00991F09">
              <w:rPr>
                <w:rFonts w:ascii="Times New Roman" w:hAnsi="Times New Roman" w:cs="Times New Roman"/>
                <w:iCs/>
                <w:sz w:val="22"/>
                <w:szCs w:val="22"/>
                <w:lang w:val="ru-RU"/>
              </w:rPr>
              <w:t xml:space="preserve"> Невозможно временное решение проблемы.</w:t>
            </w:r>
          </w:p>
        </w:tc>
      </w:tr>
      <w:tr w:rsidR="00CF5206" w:rsidRPr="00991F09" w14:paraId="4BFA5008" w14:textId="77777777" w:rsidTr="00CF5206">
        <w:trPr>
          <w:trHeight w:val="948"/>
          <w:jc w:val="center"/>
        </w:trPr>
        <w:tc>
          <w:tcPr>
            <w:tcW w:w="988" w:type="pct"/>
            <w:tcBorders>
              <w:left w:val="single" w:sz="4" w:space="0" w:color="000000"/>
              <w:bottom w:val="single" w:sz="4" w:space="0" w:color="000000"/>
              <w:right w:val="single" w:sz="4" w:space="0" w:color="000000"/>
            </w:tcBorders>
            <w:vAlign w:val="center"/>
          </w:tcPr>
          <w:p w14:paraId="6D3E97C2" w14:textId="77777777" w:rsidR="00CF5206" w:rsidRPr="00991F09" w:rsidRDefault="00CF5206" w:rsidP="00CF5206">
            <w:pPr>
              <w:pStyle w:val="affffff3"/>
              <w:rPr>
                <w:rFonts w:ascii="Times New Roman" w:hAnsi="Times New Roman" w:cs="Times New Roman"/>
                <w:sz w:val="22"/>
                <w:szCs w:val="22"/>
                <w:lang w:val="ru-RU"/>
              </w:rPr>
            </w:pPr>
            <w:r w:rsidRPr="00991F09">
              <w:rPr>
                <w:rFonts w:ascii="Times New Roman" w:hAnsi="Times New Roman" w:cs="Times New Roman"/>
                <w:sz w:val="22"/>
                <w:szCs w:val="22"/>
                <w:lang w:val="ru-RU"/>
              </w:rPr>
              <w:t>2-й приоритет, Высокий</w:t>
            </w:r>
          </w:p>
        </w:tc>
        <w:tc>
          <w:tcPr>
            <w:tcW w:w="712" w:type="pct"/>
            <w:tcBorders>
              <w:left w:val="single" w:sz="4" w:space="0" w:color="000000"/>
              <w:bottom w:val="single" w:sz="4" w:space="0" w:color="000000"/>
              <w:right w:val="single" w:sz="4" w:space="0" w:color="000000"/>
            </w:tcBorders>
            <w:vAlign w:val="center"/>
          </w:tcPr>
          <w:p w14:paraId="1550CE97" w14:textId="77777777" w:rsidR="00CF5206" w:rsidRPr="00991F09" w:rsidRDefault="00CF5206" w:rsidP="00CF5206">
            <w:pPr>
              <w:pStyle w:val="affffff3"/>
              <w:rPr>
                <w:rFonts w:ascii="Times New Roman" w:hAnsi="Times New Roman" w:cs="Times New Roman"/>
                <w:sz w:val="22"/>
                <w:szCs w:val="22"/>
                <w:lang w:val="ru-RU"/>
              </w:rPr>
            </w:pPr>
            <w:r w:rsidRPr="00991F09">
              <w:rPr>
                <w:rFonts w:ascii="Times New Roman" w:hAnsi="Times New Roman" w:cs="Times New Roman"/>
                <w:sz w:val="22"/>
                <w:szCs w:val="22"/>
                <w:lang w:val="ru-RU"/>
              </w:rPr>
              <w:t>Инцидент</w:t>
            </w:r>
          </w:p>
        </w:tc>
        <w:tc>
          <w:tcPr>
            <w:tcW w:w="3300" w:type="pct"/>
            <w:tcBorders>
              <w:left w:val="single" w:sz="4" w:space="0" w:color="000000"/>
              <w:bottom w:val="single" w:sz="4" w:space="0" w:color="000000"/>
              <w:right w:val="single" w:sz="4" w:space="0" w:color="auto"/>
            </w:tcBorders>
          </w:tcPr>
          <w:p w14:paraId="58122AA1" w14:textId="77777777" w:rsidR="00CF5206" w:rsidRPr="00991F09" w:rsidRDefault="00CF5206" w:rsidP="00CF5206">
            <w:pPr>
              <w:pStyle w:val="affffff3"/>
              <w:numPr>
                <w:ilvl w:val="0"/>
                <w:numId w:val="142"/>
              </w:numPr>
              <w:spacing w:beforeAutospacing="1" w:afterAutospacing="1"/>
              <w:contextualSpacing/>
              <w:rPr>
                <w:rFonts w:ascii="Times New Roman" w:hAnsi="Times New Roman" w:cs="Times New Roman"/>
                <w:iCs/>
                <w:sz w:val="22"/>
                <w:szCs w:val="22"/>
                <w:lang w:val="ru-RU"/>
              </w:rPr>
            </w:pPr>
            <w:r w:rsidRPr="00991F09">
              <w:rPr>
                <w:rFonts w:ascii="Times New Roman" w:hAnsi="Times New Roman" w:cs="Times New Roman"/>
                <w:iCs/>
                <w:sz w:val="22"/>
                <w:szCs w:val="22"/>
                <w:lang w:val="ru-RU"/>
              </w:rPr>
              <w:t xml:space="preserve">неполадка в работоспособности, влияющая на правильную работу </w:t>
            </w:r>
            <w:r w:rsidR="00E51CFC" w:rsidRPr="00991F09">
              <w:rPr>
                <w:rFonts w:ascii="Times New Roman" w:hAnsi="Times New Roman" w:cs="Times New Roman"/>
                <w:iCs/>
                <w:sz w:val="22"/>
                <w:szCs w:val="22"/>
                <w:lang w:val="ru-RU"/>
              </w:rPr>
              <w:t>виртуальных машин и устройств хранения данных</w:t>
            </w:r>
            <w:r w:rsidRPr="00991F09">
              <w:rPr>
                <w:rFonts w:ascii="Times New Roman" w:hAnsi="Times New Roman" w:cs="Times New Roman"/>
                <w:iCs/>
                <w:sz w:val="22"/>
                <w:szCs w:val="22"/>
                <w:lang w:val="ru-RU"/>
              </w:rPr>
              <w:t>. Существуют приемлемые обходные варианты решения проблемы. Работа, хотя и с ограничениями, но может быть продолжена.</w:t>
            </w:r>
          </w:p>
        </w:tc>
      </w:tr>
      <w:tr w:rsidR="00CF5206" w:rsidRPr="00991F09" w14:paraId="092FB314" w14:textId="77777777" w:rsidTr="00CF5206">
        <w:trPr>
          <w:jc w:val="center"/>
        </w:trPr>
        <w:tc>
          <w:tcPr>
            <w:tcW w:w="988" w:type="pct"/>
            <w:tcBorders>
              <w:left w:val="single" w:sz="4" w:space="0" w:color="000000"/>
              <w:bottom w:val="single" w:sz="4" w:space="0" w:color="auto"/>
              <w:right w:val="single" w:sz="4" w:space="0" w:color="000000"/>
            </w:tcBorders>
            <w:vAlign w:val="center"/>
          </w:tcPr>
          <w:p w14:paraId="5CDD322C" w14:textId="77777777" w:rsidR="00CF5206" w:rsidRPr="00991F09" w:rsidRDefault="00CF5206" w:rsidP="00CF5206">
            <w:pPr>
              <w:pStyle w:val="affffff3"/>
              <w:rPr>
                <w:rFonts w:ascii="Times New Roman" w:hAnsi="Times New Roman" w:cs="Times New Roman"/>
                <w:sz w:val="22"/>
                <w:szCs w:val="22"/>
              </w:rPr>
            </w:pPr>
            <w:r w:rsidRPr="00991F09">
              <w:rPr>
                <w:rFonts w:ascii="Times New Roman" w:hAnsi="Times New Roman" w:cs="Times New Roman"/>
                <w:sz w:val="22"/>
                <w:szCs w:val="22"/>
              </w:rPr>
              <w:t xml:space="preserve">3-й </w:t>
            </w:r>
            <w:proofErr w:type="spellStart"/>
            <w:r w:rsidRPr="00991F09">
              <w:rPr>
                <w:rFonts w:ascii="Times New Roman" w:hAnsi="Times New Roman" w:cs="Times New Roman"/>
                <w:sz w:val="22"/>
                <w:szCs w:val="22"/>
              </w:rPr>
              <w:t>приоритет</w:t>
            </w:r>
            <w:proofErr w:type="spellEnd"/>
            <w:r w:rsidRPr="00991F09">
              <w:rPr>
                <w:rFonts w:ascii="Times New Roman" w:hAnsi="Times New Roman" w:cs="Times New Roman"/>
                <w:sz w:val="22"/>
                <w:szCs w:val="22"/>
              </w:rPr>
              <w:t>,</w:t>
            </w:r>
          </w:p>
          <w:p w14:paraId="2CDAB813" w14:textId="77777777" w:rsidR="00CF5206" w:rsidRPr="00991F09" w:rsidRDefault="00CF5206" w:rsidP="00CF5206">
            <w:pPr>
              <w:pStyle w:val="affffff3"/>
              <w:rPr>
                <w:rFonts w:ascii="Times New Roman" w:hAnsi="Times New Roman" w:cs="Times New Roman"/>
                <w:sz w:val="22"/>
                <w:szCs w:val="22"/>
              </w:rPr>
            </w:pPr>
            <w:proofErr w:type="spellStart"/>
            <w:r w:rsidRPr="00991F09">
              <w:rPr>
                <w:rFonts w:ascii="Times New Roman" w:hAnsi="Times New Roman" w:cs="Times New Roman"/>
                <w:sz w:val="22"/>
                <w:szCs w:val="22"/>
              </w:rPr>
              <w:t>Средний</w:t>
            </w:r>
            <w:proofErr w:type="spellEnd"/>
          </w:p>
        </w:tc>
        <w:tc>
          <w:tcPr>
            <w:tcW w:w="712" w:type="pct"/>
            <w:tcBorders>
              <w:left w:val="single" w:sz="4" w:space="0" w:color="000000"/>
              <w:bottom w:val="single" w:sz="4" w:space="0" w:color="auto"/>
              <w:right w:val="single" w:sz="4" w:space="0" w:color="000000"/>
            </w:tcBorders>
            <w:vAlign w:val="center"/>
          </w:tcPr>
          <w:p w14:paraId="5DD46E91" w14:textId="77777777" w:rsidR="00CF5206" w:rsidRPr="00991F09" w:rsidRDefault="00CF5206" w:rsidP="00CF5206">
            <w:pPr>
              <w:pStyle w:val="affffff3"/>
              <w:rPr>
                <w:rFonts w:ascii="Times New Roman" w:hAnsi="Times New Roman" w:cs="Times New Roman"/>
                <w:sz w:val="22"/>
                <w:szCs w:val="22"/>
              </w:rPr>
            </w:pPr>
            <w:proofErr w:type="spellStart"/>
            <w:r w:rsidRPr="00991F09">
              <w:rPr>
                <w:rFonts w:ascii="Times New Roman" w:hAnsi="Times New Roman" w:cs="Times New Roman"/>
                <w:sz w:val="22"/>
                <w:szCs w:val="22"/>
              </w:rPr>
              <w:t>Инцидент</w:t>
            </w:r>
            <w:proofErr w:type="spellEnd"/>
            <w:r w:rsidRPr="00991F09">
              <w:rPr>
                <w:rFonts w:ascii="Times New Roman" w:hAnsi="Times New Roman" w:cs="Times New Roman"/>
                <w:sz w:val="22"/>
                <w:szCs w:val="22"/>
              </w:rPr>
              <w:t>;</w:t>
            </w:r>
          </w:p>
          <w:p w14:paraId="39A29D53" w14:textId="77777777" w:rsidR="00CF5206" w:rsidRPr="00991F09" w:rsidRDefault="00CF5206" w:rsidP="00CF5206">
            <w:pPr>
              <w:pStyle w:val="affffff3"/>
              <w:rPr>
                <w:rFonts w:ascii="Times New Roman" w:hAnsi="Times New Roman" w:cs="Times New Roman"/>
                <w:sz w:val="22"/>
                <w:szCs w:val="22"/>
              </w:rPr>
            </w:pPr>
            <w:proofErr w:type="spellStart"/>
            <w:r w:rsidRPr="00991F09">
              <w:rPr>
                <w:rFonts w:ascii="Times New Roman" w:hAnsi="Times New Roman" w:cs="Times New Roman"/>
                <w:sz w:val="22"/>
                <w:szCs w:val="22"/>
              </w:rPr>
              <w:t>Запрос</w:t>
            </w:r>
            <w:proofErr w:type="spellEnd"/>
          </w:p>
        </w:tc>
        <w:tc>
          <w:tcPr>
            <w:tcW w:w="3300" w:type="pct"/>
            <w:tcBorders>
              <w:left w:val="single" w:sz="4" w:space="0" w:color="000000"/>
              <w:bottom w:val="single" w:sz="4" w:space="0" w:color="auto"/>
              <w:right w:val="single" w:sz="4" w:space="0" w:color="auto"/>
            </w:tcBorders>
          </w:tcPr>
          <w:p w14:paraId="2E7A3B2A" w14:textId="77777777" w:rsidR="00CF5206" w:rsidRPr="00991F09" w:rsidRDefault="00CF5206" w:rsidP="00CF5206">
            <w:pPr>
              <w:pStyle w:val="affffff3"/>
              <w:numPr>
                <w:ilvl w:val="0"/>
                <w:numId w:val="143"/>
              </w:numPr>
              <w:spacing w:beforeAutospacing="1" w:afterAutospacing="1"/>
              <w:contextualSpacing/>
              <w:rPr>
                <w:rFonts w:ascii="Times New Roman" w:hAnsi="Times New Roman" w:cs="Times New Roman"/>
                <w:sz w:val="22"/>
                <w:szCs w:val="22"/>
                <w:lang w:val="ru-RU"/>
              </w:rPr>
            </w:pPr>
            <w:r w:rsidRPr="00991F09">
              <w:rPr>
                <w:rFonts w:ascii="Times New Roman" w:hAnsi="Times New Roman" w:cs="Times New Roman"/>
                <w:iCs/>
                <w:sz w:val="22"/>
                <w:szCs w:val="22"/>
                <w:lang w:val="ru-RU"/>
              </w:rPr>
              <w:t xml:space="preserve">неполадка, не влияющая </w:t>
            </w:r>
            <w:r w:rsidR="00E51CFC" w:rsidRPr="00991F09">
              <w:rPr>
                <w:rFonts w:ascii="Times New Roman" w:hAnsi="Times New Roman" w:cs="Times New Roman"/>
                <w:iCs/>
                <w:sz w:val="22"/>
                <w:szCs w:val="22"/>
                <w:lang w:val="ru-RU"/>
              </w:rPr>
              <w:t>на правильную работу виртуальных машин и устройств хранения данных</w:t>
            </w:r>
            <w:r w:rsidRPr="00991F09">
              <w:rPr>
                <w:rFonts w:ascii="Times New Roman" w:hAnsi="Times New Roman" w:cs="Times New Roman"/>
                <w:iCs/>
                <w:sz w:val="22"/>
                <w:szCs w:val="22"/>
                <w:lang w:val="ru-RU"/>
              </w:rPr>
              <w:t xml:space="preserve">, например </w:t>
            </w:r>
            <w:r w:rsidR="005B0EBE" w:rsidRPr="00991F09">
              <w:rPr>
                <w:rFonts w:ascii="Times New Roman" w:hAnsi="Times New Roman" w:cs="Times New Roman"/>
                <w:iCs/>
                <w:sz w:val="22"/>
                <w:szCs w:val="22"/>
                <w:lang w:val="ru-RU"/>
              </w:rPr>
              <w:t>снижение производительности виртуальной машины и устройства хранения данных</w:t>
            </w:r>
            <w:r w:rsidRPr="00991F09">
              <w:rPr>
                <w:rFonts w:ascii="Times New Roman" w:hAnsi="Times New Roman" w:cs="Times New Roman"/>
                <w:iCs/>
                <w:sz w:val="22"/>
                <w:szCs w:val="22"/>
                <w:lang w:val="ru-RU"/>
              </w:rPr>
              <w:t>;</w:t>
            </w:r>
          </w:p>
          <w:p w14:paraId="223C9513" w14:textId="77777777" w:rsidR="00CF5206" w:rsidRPr="00991F09" w:rsidRDefault="00CF5206" w:rsidP="00CF5206">
            <w:pPr>
              <w:pStyle w:val="affffff3"/>
              <w:numPr>
                <w:ilvl w:val="0"/>
                <w:numId w:val="143"/>
              </w:numPr>
              <w:spacing w:beforeAutospacing="1" w:afterAutospacing="1"/>
              <w:contextualSpacing/>
              <w:rPr>
                <w:rFonts w:ascii="Times New Roman" w:hAnsi="Times New Roman" w:cs="Times New Roman"/>
                <w:sz w:val="22"/>
                <w:szCs w:val="22"/>
                <w:lang w:val="ru-RU"/>
              </w:rPr>
            </w:pPr>
            <w:r w:rsidRPr="00991F09">
              <w:rPr>
                <w:rFonts w:ascii="Times New Roman" w:hAnsi="Times New Roman" w:cs="Times New Roman"/>
                <w:sz w:val="22"/>
                <w:szCs w:val="22"/>
                <w:lang w:val="ru-RU"/>
              </w:rPr>
              <w:t>Срочный запрос на изменение параметров системы</w:t>
            </w:r>
          </w:p>
        </w:tc>
      </w:tr>
      <w:tr w:rsidR="00CF5206" w:rsidRPr="00991F09" w14:paraId="591C90B2" w14:textId="77777777" w:rsidTr="00CF5206">
        <w:trPr>
          <w:jc w:val="center"/>
        </w:trPr>
        <w:tc>
          <w:tcPr>
            <w:tcW w:w="988" w:type="pct"/>
            <w:tcBorders>
              <w:top w:val="single" w:sz="4" w:space="0" w:color="auto"/>
              <w:left w:val="single" w:sz="4" w:space="0" w:color="000000"/>
              <w:bottom w:val="single" w:sz="4" w:space="0" w:color="000000"/>
              <w:right w:val="single" w:sz="4" w:space="0" w:color="000000"/>
            </w:tcBorders>
            <w:vAlign w:val="center"/>
          </w:tcPr>
          <w:p w14:paraId="05F5AA16" w14:textId="77777777" w:rsidR="00CF5206" w:rsidRPr="00991F09" w:rsidRDefault="00CF5206" w:rsidP="00CF5206">
            <w:pPr>
              <w:pStyle w:val="affffff3"/>
              <w:rPr>
                <w:rFonts w:ascii="Times New Roman" w:hAnsi="Times New Roman" w:cs="Times New Roman"/>
                <w:sz w:val="22"/>
                <w:szCs w:val="22"/>
              </w:rPr>
            </w:pPr>
            <w:r w:rsidRPr="00991F09">
              <w:rPr>
                <w:rFonts w:ascii="Times New Roman" w:hAnsi="Times New Roman" w:cs="Times New Roman"/>
                <w:sz w:val="22"/>
                <w:szCs w:val="22"/>
              </w:rPr>
              <w:t xml:space="preserve">4-й </w:t>
            </w:r>
            <w:proofErr w:type="spellStart"/>
            <w:r w:rsidRPr="00991F09">
              <w:rPr>
                <w:rFonts w:ascii="Times New Roman" w:hAnsi="Times New Roman" w:cs="Times New Roman"/>
                <w:sz w:val="22"/>
                <w:szCs w:val="22"/>
              </w:rPr>
              <w:t>приоритет</w:t>
            </w:r>
            <w:proofErr w:type="spellEnd"/>
            <w:r w:rsidRPr="00991F09">
              <w:rPr>
                <w:rFonts w:ascii="Times New Roman" w:hAnsi="Times New Roman" w:cs="Times New Roman"/>
                <w:sz w:val="22"/>
                <w:szCs w:val="22"/>
              </w:rPr>
              <w:t>,</w:t>
            </w:r>
          </w:p>
          <w:p w14:paraId="3C8ABABA" w14:textId="77777777" w:rsidR="00CF5206" w:rsidRPr="00991F09" w:rsidRDefault="00CF5206" w:rsidP="00CF5206">
            <w:pPr>
              <w:pStyle w:val="affffff3"/>
              <w:rPr>
                <w:rFonts w:ascii="Times New Roman" w:hAnsi="Times New Roman" w:cs="Times New Roman"/>
                <w:sz w:val="22"/>
                <w:szCs w:val="22"/>
              </w:rPr>
            </w:pPr>
            <w:proofErr w:type="spellStart"/>
            <w:r w:rsidRPr="00991F09">
              <w:rPr>
                <w:rFonts w:ascii="Times New Roman" w:hAnsi="Times New Roman" w:cs="Times New Roman"/>
                <w:sz w:val="22"/>
                <w:szCs w:val="22"/>
              </w:rPr>
              <w:t>Низкий</w:t>
            </w:r>
            <w:proofErr w:type="spellEnd"/>
          </w:p>
        </w:tc>
        <w:tc>
          <w:tcPr>
            <w:tcW w:w="712" w:type="pct"/>
            <w:tcBorders>
              <w:top w:val="single" w:sz="4" w:space="0" w:color="auto"/>
              <w:left w:val="single" w:sz="4" w:space="0" w:color="000000"/>
              <w:bottom w:val="single" w:sz="4" w:space="0" w:color="000000"/>
              <w:right w:val="single" w:sz="4" w:space="0" w:color="000000"/>
            </w:tcBorders>
            <w:vAlign w:val="center"/>
          </w:tcPr>
          <w:p w14:paraId="312A35E8" w14:textId="77777777" w:rsidR="00CF5206" w:rsidRPr="00991F09" w:rsidRDefault="00CF5206" w:rsidP="00CF5206">
            <w:pPr>
              <w:pStyle w:val="affffff3"/>
              <w:rPr>
                <w:rFonts w:ascii="Times New Roman" w:hAnsi="Times New Roman" w:cs="Times New Roman"/>
                <w:sz w:val="22"/>
                <w:szCs w:val="22"/>
              </w:rPr>
            </w:pPr>
            <w:proofErr w:type="spellStart"/>
            <w:r w:rsidRPr="00991F09">
              <w:rPr>
                <w:rFonts w:ascii="Times New Roman" w:hAnsi="Times New Roman" w:cs="Times New Roman"/>
                <w:sz w:val="22"/>
                <w:szCs w:val="22"/>
              </w:rPr>
              <w:t>Запрос</w:t>
            </w:r>
            <w:proofErr w:type="spellEnd"/>
          </w:p>
        </w:tc>
        <w:tc>
          <w:tcPr>
            <w:tcW w:w="3300" w:type="pct"/>
            <w:tcBorders>
              <w:top w:val="single" w:sz="4" w:space="0" w:color="auto"/>
              <w:left w:val="single" w:sz="4" w:space="0" w:color="000000"/>
              <w:bottom w:val="single" w:sz="4" w:space="0" w:color="000000"/>
              <w:right w:val="single" w:sz="4" w:space="0" w:color="auto"/>
            </w:tcBorders>
          </w:tcPr>
          <w:p w14:paraId="3B62D1EF" w14:textId="77777777" w:rsidR="00CF5206" w:rsidRPr="00991F09" w:rsidRDefault="00CF5206" w:rsidP="00CF5206">
            <w:pPr>
              <w:pStyle w:val="affffff3"/>
              <w:numPr>
                <w:ilvl w:val="0"/>
                <w:numId w:val="143"/>
              </w:numPr>
              <w:spacing w:beforeAutospacing="1" w:afterAutospacing="1"/>
              <w:contextualSpacing/>
              <w:rPr>
                <w:rFonts w:ascii="Times New Roman" w:hAnsi="Times New Roman" w:cs="Times New Roman"/>
                <w:iCs/>
                <w:sz w:val="22"/>
                <w:szCs w:val="22"/>
                <w:lang w:val="ru-RU"/>
              </w:rPr>
            </w:pPr>
            <w:r w:rsidRPr="00991F09">
              <w:rPr>
                <w:rFonts w:ascii="Times New Roman" w:hAnsi="Times New Roman" w:cs="Times New Roman"/>
                <w:iCs/>
                <w:sz w:val="22"/>
                <w:szCs w:val="22"/>
                <w:lang w:val="ru-RU"/>
              </w:rPr>
              <w:t>Несрочный запрос на изменение параметров системы</w:t>
            </w:r>
            <w:r w:rsidR="00B71D68" w:rsidRPr="00991F09">
              <w:rPr>
                <w:rFonts w:ascii="Times New Roman" w:hAnsi="Times New Roman" w:cs="Times New Roman"/>
                <w:iCs/>
                <w:sz w:val="22"/>
                <w:szCs w:val="22"/>
                <w:lang w:val="ru-RU"/>
              </w:rPr>
              <w:t>; запрос на консультацию по работе Системы</w:t>
            </w:r>
          </w:p>
        </w:tc>
      </w:tr>
    </w:tbl>
    <w:p w14:paraId="37E7D275" w14:textId="77777777" w:rsidR="00FC56CB" w:rsidRDefault="00FC56CB">
      <w:pPr>
        <w:suppressAutoHyphens w:val="0"/>
        <w:spacing w:after="0" w:line="240" w:lineRule="auto"/>
        <w:rPr>
          <w:rFonts w:cs="Times New Roman"/>
          <w:color w:val="006699"/>
          <w:sz w:val="22"/>
          <w:szCs w:val="22"/>
        </w:rPr>
      </w:pPr>
    </w:p>
    <w:p w14:paraId="5381AB85" w14:textId="77777777" w:rsidR="001C64BC" w:rsidRDefault="001C64BC" w:rsidP="00AC1A08">
      <w:pPr>
        <w:keepNext/>
        <w:spacing w:after="0" w:line="240" w:lineRule="auto"/>
        <w:ind w:left="425" w:firstLine="578"/>
        <w:jc w:val="right"/>
        <w:rPr>
          <w:rFonts w:cs="Times New Roman"/>
          <w:b/>
          <w:bCs/>
        </w:rPr>
      </w:pPr>
      <w:r w:rsidRPr="00E21605">
        <w:rPr>
          <w:rFonts w:cs="Times New Roman"/>
          <w:b/>
          <w:bCs/>
        </w:rPr>
        <w:t xml:space="preserve">Таблица </w:t>
      </w:r>
      <w:r>
        <w:rPr>
          <w:rFonts w:cs="Times New Roman"/>
          <w:b/>
          <w:bCs/>
        </w:rPr>
        <w:t>6</w:t>
      </w:r>
    </w:p>
    <w:p w14:paraId="309DDF10" w14:textId="77777777" w:rsidR="001C64BC" w:rsidRDefault="00330A14" w:rsidP="00AC1A08">
      <w:pPr>
        <w:keepNext/>
        <w:spacing w:after="0" w:line="240" w:lineRule="auto"/>
        <w:ind w:left="425" w:firstLine="578"/>
        <w:jc w:val="right"/>
        <w:rPr>
          <w:rFonts w:cs="Times New Roman"/>
          <w:color w:val="006699"/>
          <w:sz w:val="22"/>
          <w:szCs w:val="22"/>
        </w:rPr>
      </w:pPr>
      <w:r>
        <w:t xml:space="preserve">Сроки </w:t>
      </w:r>
      <w:r w:rsidR="00DC2661">
        <w:t>устранения инцидентов в рамках г</w:t>
      </w:r>
      <w:r>
        <w:t xml:space="preserve">арантийной </w:t>
      </w:r>
      <w:r w:rsidR="00DC2661">
        <w:t>и</w:t>
      </w:r>
      <w:r>
        <w:t xml:space="preserve"> постгарантийной</w:t>
      </w:r>
      <w:r w:rsidRPr="00330A14">
        <w:t xml:space="preserve"> </w:t>
      </w:r>
      <w:r>
        <w:t>техническ</w:t>
      </w:r>
      <w:r w:rsidR="00B53901">
        <w:t>о</w:t>
      </w:r>
      <w:r>
        <w:t>й</w:t>
      </w:r>
      <w:r w:rsidRPr="00330A14">
        <w:t xml:space="preserve"> поддерж</w:t>
      </w:r>
      <w:r>
        <w:t>ки</w:t>
      </w:r>
      <w:r w:rsidR="00DC2661">
        <w:t xml:space="preserve"> </w:t>
      </w:r>
      <w:r>
        <w:t>для компонентов Системы</w:t>
      </w:r>
    </w:p>
    <w:p w14:paraId="3383492C" w14:textId="77777777" w:rsidR="001C64BC" w:rsidRDefault="001C64BC">
      <w:pPr>
        <w:suppressAutoHyphens w:val="0"/>
        <w:spacing w:after="0" w:line="240" w:lineRule="auto"/>
        <w:rPr>
          <w:rFonts w:cs="Times New Roman"/>
          <w:color w:val="006699"/>
          <w:sz w:val="22"/>
          <w:szCs w:val="22"/>
        </w:rPr>
      </w:pPr>
    </w:p>
    <w:tbl>
      <w:tblPr>
        <w:tblW w:w="10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2"/>
        <w:gridCol w:w="1842"/>
        <w:gridCol w:w="1636"/>
        <w:gridCol w:w="2359"/>
        <w:gridCol w:w="2789"/>
      </w:tblGrid>
      <w:tr w:rsidR="001C64BC" w:rsidRPr="00EA4AE9" w14:paraId="629C87FD" w14:textId="77777777" w:rsidTr="00C60A6D">
        <w:trPr>
          <w:cantSplit/>
          <w:trHeight w:val="999"/>
        </w:trPr>
        <w:tc>
          <w:tcPr>
            <w:tcW w:w="1462" w:type="dxa"/>
            <w:shd w:val="clear" w:color="auto" w:fill="auto"/>
            <w:vAlign w:val="center"/>
            <w:hideMark/>
          </w:tcPr>
          <w:p w14:paraId="4E9AE717" w14:textId="77777777" w:rsidR="001C64BC" w:rsidRPr="00FB06B9" w:rsidRDefault="001C64BC" w:rsidP="00FB06B9">
            <w:pPr>
              <w:widowControl w:val="0"/>
              <w:suppressAutoHyphens w:val="0"/>
              <w:autoSpaceDE w:val="0"/>
              <w:autoSpaceDN w:val="0"/>
              <w:spacing w:after="0" w:line="240" w:lineRule="auto"/>
              <w:ind w:right="29"/>
              <w:contextualSpacing/>
              <w:jc w:val="center"/>
              <w:rPr>
                <w:rFonts w:cs="Times New Roman"/>
                <w:b/>
                <w:bCs/>
                <w:color w:val="auto"/>
                <w:kern w:val="0"/>
                <w:sz w:val="22"/>
                <w:szCs w:val="22"/>
                <w:lang w:eastAsia="en-US" w:bidi="ar-SA"/>
              </w:rPr>
            </w:pPr>
            <w:r w:rsidRPr="00FB06B9">
              <w:rPr>
                <w:rFonts w:cs="Times New Roman"/>
                <w:b/>
                <w:bCs/>
                <w:color w:val="auto"/>
                <w:kern w:val="0"/>
                <w:sz w:val="22"/>
                <w:szCs w:val="22"/>
                <w:lang w:eastAsia="en-US" w:bidi="ar-SA"/>
              </w:rPr>
              <w:t>Приоритет Инцидента</w:t>
            </w:r>
          </w:p>
        </w:tc>
        <w:tc>
          <w:tcPr>
            <w:tcW w:w="1788" w:type="dxa"/>
            <w:shd w:val="clear" w:color="auto" w:fill="auto"/>
            <w:vAlign w:val="center"/>
            <w:hideMark/>
          </w:tcPr>
          <w:p w14:paraId="27A0297C" w14:textId="77777777" w:rsidR="001C64BC" w:rsidRPr="00FB06B9" w:rsidRDefault="001C64BC" w:rsidP="00FB06B9">
            <w:pPr>
              <w:widowControl w:val="0"/>
              <w:suppressAutoHyphens w:val="0"/>
              <w:autoSpaceDE w:val="0"/>
              <w:autoSpaceDN w:val="0"/>
              <w:spacing w:after="0" w:line="240" w:lineRule="auto"/>
              <w:ind w:right="29"/>
              <w:contextualSpacing/>
              <w:jc w:val="center"/>
              <w:rPr>
                <w:rFonts w:cs="Times New Roman"/>
                <w:b/>
                <w:bCs/>
                <w:color w:val="auto"/>
                <w:kern w:val="0"/>
                <w:sz w:val="22"/>
                <w:szCs w:val="22"/>
                <w:lang w:eastAsia="en-US" w:bidi="ar-SA"/>
              </w:rPr>
            </w:pPr>
            <w:r w:rsidRPr="00FB06B9">
              <w:rPr>
                <w:rFonts w:cs="Times New Roman"/>
                <w:b/>
                <w:bCs/>
                <w:color w:val="auto"/>
                <w:kern w:val="0"/>
                <w:sz w:val="22"/>
                <w:szCs w:val="22"/>
                <w:lang w:eastAsia="en-US" w:bidi="ar-SA"/>
              </w:rPr>
              <w:t>Период предоставления услуги</w:t>
            </w:r>
          </w:p>
        </w:tc>
        <w:tc>
          <w:tcPr>
            <w:tcW w:w="1565" w:type="dxa"/>
            <w:shd w:val="clear" w:color="auto" w:fill="auto"/>
            <w:vAlign w:val="center"/>
            <w:hideMark/>
          </w:tcPr>
          <w:p w14:paraId="46644281" w14:textId="77777777" w:rsidR="001C64BC" w:rsidRPr="00FB06B9" w:rsidRDefault="001C64BC" w:rsidP="00FB06B9">
            <w:pPr>
              <w:widowControl w:val="0"/>
              <w:suppressAutoHyphens w:val="0"/>
              <w:autoSpaceDE w:val="0"/>
              <w:autoSpaceDN w:val="0"/>
              <w:spacing w:after="0" w:line="240" w:lineRule="auto"/>
              <w:ind w:right="29"/>
              <w:contextualSpacing/>
              <w:jc w:val="center"/>
              <w:rPr>
                <w:rFonts w:cs="Times New Roman"/>
                <w:b/>
                <w:bCs/>
                <w:color w:val="auto"/>
                <w:kern w:val="0"/>
                <w:sz w:val="22"/>
                <w:szCs w:val="22"/>
                <w:lang w:eastAsia="en-US" w:bidi="ar-SA"/>
              </w:rPr>
            </w:pPr>
            <w:r w:rsidRPr="00FB06B9">
              <w:rPr>
                <w:rFonts w:cs="Times New Roman"/>
                <w:b/>
                <w:bCs/>
                <w:color w:val="auto"/>
                <w:kern w:val="0"/>
                <w:sz w:val="22"/>
                <w:szCs w:val="22"/>
                <w:lang w:eastAsia="en-US" w:bidi="ar-SA"/>
              </w:rPr>
              <w:t>Время реагирования</w:t>
            </w:r>
          </w:p>
        </w:tc>
        <w:tc>
          <w:tcPr>
            <w:tcW w:w="2410" w:type="dxa"/>
            <w:shd w:val="clear" w:color="auto" w:fill="auto"/>
            <w:vAlign w:val="center"/>
            <w:hideMark/>
          </w:tcPr>
          <w:p w14:paraId="0F581B25" w14:textId="77777777" w:rsidR="001C64BC" w:rsidRPr="00FB06B9" w:rsidRDefault="001C64BC" w:rsidP="00FB06B9">
            <w:pPr>
              <w:widowControl w:val="0"/>
              <w:suppressAutoHyphens w:val="0"/>
              <w:autoSpaceDE w:val="0"/>
              <w:autoSpaceDN w:val="0"/>
              <w:spacing w:after="0" w:line="240" w:lineRule="auto"/>
              <w:ind w:right="29"/>
              <w:contextualSpacing/>
              <w:jc w:val="center"/>
              <w:rPr>
                <w:rFonts w:cs="Times New Roman"/>
                <w:b/>
                <w:bCs/>
                <w:color w:val="auto"/>
                <w:kern w:val="0"/>
                <w:sz w:val="22"/>
                <w:szCs w:val="22"/>
                <w:lang w:eastAsia="en-US" w:bidi="ar-SA"/>
              </w:rPr>
            </w:pPr>
            <w:r w:rsidRPr="00FB06B9">
              <w:rPr>
                <w:rFonts w:cs="Times New Roman"/>
                <w:b/>
                <w:bCs/>
                <w:color w:val="auto"/>
                <w:kern w:val="0"/>
                <w:sz w:val="22"/>
                <w:szCs w:val="22"/>
                <w:lang w:eastAsia="en-US" w:bidi="ar-SA"/>
              </w:rPr>
              <w:t>Срок предоставления временного решения</w:t>
            </w:r>
          </w:p>
        </w:tc>
        <w:tc>
          <w:tcPr>
            <w:tcW w:w="2883" w:type="dxa"/>
            <w:shd w:val="clear" w:color="auto" w:fill="auto"/>
            <w:vAlign w:val="center"/>
            <w:hideMark/>
          </w:tcPr>
          <w:p w14:paraId="42160A78" w14:textId="77777777" w:rsidR="001C64BC" w:rsidRPr="00FB06B9" w:rsidRDefault="001C64BC" w:rsidP="00FB06B9">
            <w:pPr>
              <w:widowControl w:val="0"/>
              <w:suppressAutoHyphens w:val="0"/>
              <w:autoSpaceDE w:val="0"/>
              <w:autoSpaceDN w:val="0"/>
              <w:spacing w:after="0" w:line="240" w:lineRule="auto"/>
              <w:ind w:right="29"/>
              <w:contextualSpacing/>
              <w:jc w:val="center"/>
              <w:rPr>
                <w:rFonts w:cs="Times New Roman"/>
                <w:b/>
                <w:bCs/>
                <w:color w:val="auto"/>
                <w:kern w:val="0"/>
                <w:sz w:val="22"/>
                <w:szCs w:val="22"/>
                <w:lang w:eastAsia="en-US" w:bidi="ar-SA"/>
              </w:rPr>
            </w:pPr>
            <w:r w:rsidRPr="00FB06B9">
              <w:rPr>
                <w:rFonts w:cs="Times New Roman"/>
                <w:b/>
                <w:bCs/>
                <w:color w:val="auto"/>
                <w:kern w:val="0"/>
                <w:sz w:val="22"/>
                <w:szCs w:val="22"/>
                <w:lang w:eastAsia="en-US" w:bidi="ar-SA"/>
              </w:rPr>
              <w:t xml:space="preserve">Срок </w:t>
            </w:r>
            <w:r w:rsidR="00B71D68" w:rsidRPr="00FB06B9">
              <w:rPr>
                <w:rFonts w:cs="Times New Roman"/>
                <w:b/>
                <w:bCs/>
                <w:color w:val="auto"/>
                <w:kern w:val="0"/>
                <w:sz w:val="22"/>
                <w:szCs w:val="22"/>
                <w:lang w:eastAsia="en-US" w:bidi="ar-SA"/>
              </w:rPr>
              <w:t>предоставления постоянного решения</w:t>
            </w:r>
          </w:p>
        </w:tc>
      </w:tr>
      <w:tr w:rsidR="001C64BC" w:rsidRPr="00EA4AE9" w14:paraId="2FB9C439" w14:textId="77777777" w:rsidTr="00C60A6D">
        <w:trPr>
          <w:trHeight w:val="489"/>
        </w:trPr>
        <w:tc>
          <w:tcPr>
            <w:tcW w:w="1462" w:type="dxa"/>
            <w:shd w:val="clear" w:color="auto" w:fill="auto"/>
            <w:vAlign w:val="center"/>
            <w:hideMark/>
          </w:tcPr>
          <w:p w14:paraId="2A19F26B" w14:textId="77777777" w:rsidR="001C64BC" w:rsidRPr="00FB06B9" w:rsidRDefault="001C64BC" w:rsidP="00FB06B9">
            <w:pPr>
              <w:widowControl w:val="0"/>
              <w:suppressAutoHyphens w:val="0"/>
              <w:autoSpaceDE w:val="0"/>
              <w:autoSpaceDN w:val="0"/>
              <w:spacing w:after="0" w:line="240" w:lineRule="auto"/>
              <w:ind w:right="29"/>
              <w:contextualSpacing/>
              <w:rPr>
                <w:rFonts w:cs="Times New Roman"/>
                <w:color w:val="auto"/>
                <w:kern w:val="0"/>
                <w:sz w:val="22"/>
                <w:szCs w:val="22"/>
                <w:lang w:eastAsia="en-US" w:bidi="ar-SA"/>
              </w:rPr>
            </w:pPr>
            <w:r w:rsidRPr="00FB06B9">
              <w:rPr>
                <w:rFonts w:cs="Times New Roman"/>
                <w:color w:val="auto"/>
                <w:kern w:val="0"/>
                <w:sz w:val="22"/>
                <w:szCs w:val="22"/>
                <w:lang w:eastAsia="en-US" w:bidi="ar-SA"/>
              </w:rPr>
              <w:t>1-й приоритет, Критический</w:t>
            </w:r>
          </w:p>
        </w:tc>
        <w:tc>
          <w:tcPr>
            <w:tcW w:w="1788" w:type="dxa"/>
            <w:shd w:val="clear" w:color="auto" w:fill="auto"/>
            <w:vAlign w:val="center"/>
            <w:hideMark/>
          </w:tcPr>
          <w:p w14:paraId="4075AFDD" w14:textId="77777777" w:rsidR="001C64BC" w:rsidRPr="00FB06B9" w:rsidRDefault="001C64BC" w:rsidP="00FB06B9">
            <w:pPr>
              <w:widowControl w:val="0"/>
              <w:suppressAutoHyphens w:val="0"/>
              <w:autoSpaceDE w:val="0"/>
              <w:autoSpaceDN w:val="0"/>
              <w:spacing w:after="0" w:line="240" w:lineRule="auto"/>
              <w:ind w:right="29"/>
              <w:contextualSpacing/>
              <w:rPr>
                <w:rFonts w:cs="Times New Roman"/>
                <w:color w:val="auto"/>
                <w:kern w:val="0"/>
                <w:sz w:val="22"/>
                <w:szCs w:val="22"/>
                <w:lang w:eastAsia="en-US" w:bidi="ar-SA"/>
              </w:rPr>
            </w:pPr>
            <w:r w:rsidRPr="00FB06B9">
              <w:rPr>
                <w:rFonts w:cs="Times New Roman"/>
                <w:color w:val="auto"/>
                <w:kern w:val="0"/>
                <w:sz w:val="22"/>
                <w:szCs w:val="22"/>
                <w:lang w:eastAsia="en-US" w:bidi="ar-SA"/>
              </w:rPr>
              <w:t>Круглосуточно (24/7)</w:t>
            </w:r>
          </w:p>
        </w:tc>
        <w:tc>
          <w:tcPr>
            <w:tcW w:w="1565" w:type="dxa"/>
            <w:shd w:val="clear" w:color="auto" w:fill="auto"/>
            <w:vAlign w:val="center"/>
            <w:hideMark/>
          </w:tcPr>
          <w:p w14:paraId="7DE88593" w14:textId="77777777" w:rsidR="001C64BC" w:rsidRPr="00FB06B9" w:rsidRDefault="001C64BC" w:rsidP="00FB06B9">
            <w:pPr>
              <w:widowControl w:val="0"/>
              <w:suppressAutoHyphens w:val="0"/>
              <w:autoSpaceDE w:val="0"/>
              <w:autoSpaceDN w:val="0"/>
              <w:spacing w:after="0" w:line="240" w:lineRule="auto"/>
              <w:ind w:right="29"/>
              <w:contextualSpacing/>
              <w:rPr>
                <w:rFonts w:cs="Times New Roman"/>
                <w:color w:val="auto"/>
                <w:kern w:val="0"/>
                <w:sz w:val="22"/>
                <w:szCs w:val="22"/>
                <w:lang w:eastAsia="en-US" w:bidi="ar-SA"/>
              </w:rPr>
            </w:pPr>
            <w:r w:rsidRPr="00FB06B9">
              <w:rPr>
                <w:rFonts w:cs="Times New Roman"/>
                <w:color w:val="auto"/>
                <w:kern w:val="0"/>
                <w:sz w:val="22"/>
                <w:szCs w:val="22"/>
                <w:lang w:eastAsia="en-US" w:bidi="ar-SA"/>
              </w:rPr>
              <w:t>1 час</w:t>
            </w:r>
          </w:p>
        </w:tc>
        <w:tc>
          <w:tcPr>
            <w:tcW w:w="2410" w:type="dxa"/>
            <w:shd w:val="clear" w:color="auto" w:fill="auto"/>
            <w:vAlign w:val="center"/>
            <w:hideMark/>
          </w:tcPr>
          <w:p w14:paraId="5C5965DE" w14:textId="77777777" w:rsidR="001C64BC" w:rsidRPr="00FB06B9" w:rsidRDefault="001C64BC" w:rsidP="00FB06B9">
            <w:pPr>
              <w:widowControl w:val="0"/>
              <w:suppressAutoHyphens w:val="0"/>
              <w:autoSpaceDE w:val="0"/>
              <w:autoSpaceDN w:val="0"/>
              <w:spacing w:after="0" w:line="240" w:lineRule="auto"/>
              <w:ind w:right="29"/>
              <w:contextualSpacing/>
              <w:rPr>
                <w:rFonts w:cs="Times New Roman"/>
                <w:color w:val="auto"/>
                <w:kern w:val="0"/>
                <w:sz w:val="22"/>
                <w:szCs w:val="22"/>
                <w:lang w:eastAsia="en-US" w:bidi="ar-SA"/>
              </w:rPr>
            </w:pPr>
            <w:r w:rsidRPr="00FB06B9">
              <w:rPr>
                <w:rFonts w:cs="Times New Roman"/>
                <w:color w:val="auto"/>
                <w:kern w:val="0"/>
                <w:sz w:val="22"/>
                <w:szCs w:val="22"/>
                <w:lang w:eastAsia="en-US" w:bidi="ar-SA"/>
              </w:rPr>
              <w:t>4 часа</w:t>
            </w:r>
          </w:p>
        </w:tc>
        <w:tc>
          <w:tcPr>
            <w:tcW w:w="2883" w:type="dxa"/>
            <w:shd w:val="clear" w:color="auto" w:fill="auto"/>
            <w:vAlign w:val="center"/>
            <w:hideMark/>
          </w:tcPr>
          <w:p w14:paraId="6CA5CD16" w14:textId="77777777" w:rsidR="001C64BC" w:rsidRPr="00FB06B9" w:rsidRDefault="001C64BC" w:rsidP="00FB06B9">
            <w:pPr>
              <w:widowControl w:val="0"/>
              <w:suppressAutoHyphens w:val="0"/>
              <w:autoSpaceDE w:val="0"/>
              <w:autoSpaceDN w:val="0"/>
              <w:spacing w:after="0" w:line="240" w:lineRule="auto"/>
              <w:ind w:right="29"/>
              <w:contextualSpacing/>
              <w:rPr>
                <w:rFonts w:cs="Times New Roman"/>
                <w:color w:val="auto"/>
                <w:kern w:val="0"/>
                <w:sz w:val="22"/>
                <w:szCs w:val="22"/>
                <w:lang w:eastAsia="en-US" w:bidi="ar-SA"/>
              </w:rPr>
            </w:pPr>
            <w:r w:rsidRPr="00FB06B9">
              <w:rPr>
                <w:rFonts w:cs="Times New Roman"/>
                <w:color w:val="auto"/>
                <w:kern w:val="0"/>
                <w:sz w:val="22"/>
                <w:szCs w:val="22"/>
                <w:lang w:eastAsia="en-US" w:bidi="ar-SA"/>
              </w:rPr>
              <w:t>3 календарных дня</w:t>
            </w:r>
          </w:p>
        </w:tc>
      </w:tr>
      <w:tr w:rsidR="001C64BC" w:rsidRPr="00EA4AE9" w14:paraId="4F31F7C5" w14:textId="77777777" w:rsidTr="00C60A6D">
        <w:trPr>
          <w:trHeight w:val="713"/>
        </w:trPr>
        <w:tc>
          <w:tcPr>
            <w:tcW w:w="1462" w:type="dxa"/>
            <w:shd w:val="clear" w:color="auto" w:fill="auto"/>
            <w:vAlign w:val="center"/>
            <w:hideMark/>
          </w:tcPr>
          <w:p w14:paraId="04A982AC" w14:textId="77777777" w:rsidR="001C64BC" w:rsidRPr="00FB06B9" w:rsidRDefault="001C64BC" w:rsidP="00FB06B9">
            <w:pPr>
              <w:widowControl w:val="0"/>
              <w:suppressAutoHyphens w:val="0"/>
              <w:autoSpaceDE w:val="0"/>
              <w:autoSpaceDN w:val="0"/>
              <w:spacing w:after="0" w:line="240" w:lineRule="auto"/>
              <w:ind w:right="29"/>
              <w:contextualSpacing/>
              <w:rPr>
                <w:rFonts w:cs="Times New Roman"/>
                <w:color w:val="auto"/>
                <w:kern w:val="0"/>
                <w:sz w:val="22"/>
                <w:szCs w:val="22"/>
                <w:lang w:eastAsia="en-US" w:bidi="ar-SA"/>
              </w:rPr>
            </w:pPr>
            <w:r w:rsidRPr="00FB06B9">
              <w:rPr>
                <w:rFonts w:cs="Times New Roman"/>
                <w:color w:val="auto"/>
                <w:kern w:val="0"/>
                <w:sz w:val="22"/>
                <w:szCs w:val="22"/>
                <w:lang w:eastAsia="en-US" w:bidi="ar-SA"/>
              </w:rPr>
              <w:t>2-й приоритет,</w:t>
            </w:r>
            <w:r w:rsidRPr="00FB06B9">
              <w:rPr>
                <w:rFonts w:cs="Times New Roman"/>
                <w:color w:val="auto"/>
                <w:kern w:val="0"/>
                <w:sz w:val="22"/>
                <w:szCs w:val="22"/>
                <w:lang w:eastAsia="en-US" w:bidi="ar-SA"/>
              </w:rPr>
              <w:br/>
              <w:t>Высокий</w:t>
            </w:r>
          </w:p>
        </w:tc>
        <w:tc>
          <w:tcPr>
            <w:tcW w:w="1788" w:type="dxa"/>
            <w:shd w:val="clear" w:color="auto" w:fill="auto"/>
            <w:vAlign w:val="center"/>
            <w:hideMark/>
          </w:tcPr>
          <w:p w14:paraId="7606AA4B" w14:textId="77777777" w:rsidR="001C64BC" w:rsidRPr="00FB06B9" w:rsidRDefault="001C64BC" w:rsidP="00FB06B9">
            <w:pPr>
              <w:widowControl w:val="0"/>
              <w:suppressAutoHyphens w:val="0"/>
              <w:autoSpaceDE w:val="0"/>
              <w:autoSpaceDN w:val="0"/>
              <w:spacing w:after="0" w:line="240" w:lineRule="auto"/>
              <w:ind w:right="29"/>
              <w:contextualSpacing/>
              <w:rPr>
                <w:rFonts w:cs="Times New Roman"/>
                <w:color w:val="auto"/>
                <w:kern w:val="0"/>
                <w:sz w:val="22"/>
                <w:szCs w:val="22"/>
                <w:lang w:eastAsia="en-US" w:bidi="ar-SA"/>
              </w:rPr>
            </w:pPr>
            <w:r w:rsidRPr="00FB06B9">
              <w:rPr>
                <w:rFonts w:cs="Times New Roman"/>
                <w:color w:val="auto"/>
                <w:kern w:val="0"/>
                <w:sz w:val="22"/>
                <w:szCs w:val="22"/>
                <w:lang w:eastAsia="en-US" w:bidi="ar-SA"/>
              </w:rPr>
              <w:t>Круглосуточно (24/7)</w:t>
            </w:r>
          </w:p>
        </w:tc>
        <w:tc>
          <w:tcPr>
            <w:tcW w:w="1565" w:type="dxa"/>
            <w:shd w:val="clear" w:color="auto" w:fill="auto"/>
            <w:vAlign w:val="center"/>
            <w:hideMark/>
          </w:tcPr>
          <w:p w14:paraId="78BFE6B8" w14:textId="77777777" w:rsidR="001C64BC" w:rsidRPr="00FB06B9" w:rsidRDefault="001C64BC" w:rsidP="00FB06B9">
            <w:pPr>
              <w:widowControl w:val="0"/>
              <w:suppressAutoHyphens w:val="0"/>
              <w:autoSpaceDE w:val="0"/>
              <w:autoSpaceDN w:val="0"/>
              <w:spacing w:after="0" w:line="240" w:lineRule="auto"/>
              <w:ind w:right="29"/>
              <w:contextualSpacing/>
              <w:rPr>
                <w:rFonts w:cs="Times New Roman"/>
                <w:color w:val="auto"/>
                <w:kern w:val="0"/>
                <w:sz w:val="22"/>
                <w:szCs w:val="22"/>
                <w:lang w:eastAsia="en-US" w:bidi="ar-SA"/>
              </w:rPr>
            </w:pPr>
            <w:r w:rsidRPr="00FB06B9">
              <w:rPr>
                <w:rFonts w:cs="Times New Roman"/>
                <w:color w:val="auto"/>
                <w:kern w:val="0"/>
                <w:sz w:val="22"/>
                <w:szCs w:val="22"/>
                <w:lang w:eastAsia="en-US" w:bidi="ar-SA"/>
              </w:rPr>
              <w:t>2 часа</w:t>
            </w:r>
          </w:p>
        </w:tc>
        <w:tc>
          <w:tcPr>
            <w:tcW w:w="2410" w:type="dxa"/>
            <w:shd w:val="clear" w:color="auto" w:fill="auto"/>
            <w:vAlign w:val="center"/>
            <w:hideMark/>
          </w:tcPr>
          <w:p w14:paraId="75031B33" w14:textId="77777777" w:rsidR="001C64BC" w:rsidRPr="00FB06B9" w:rsidRDefault="001C64BC" w:rsidP="00FB06B9">
            <w:pPr>
              <w:widowControl w:val="0"/>
              <w:suppressAutoHyphens w:val="0"/>
              <w:autoSpaceDE w:val="0"/>
              <w:autoSpaceDN w:val="0"/>
              <w:spacing w:after="0" w:line="240" w:lineRule="auto"/>
              <w:ind w:right="29"/>
              <w:contextualSpacing/>
              <w:rPr>
                <w:rFonts w:cs="Times New Roman"/>
                <w:color w:val="auto"/>
                <w:kern w:val="0"/>
                <w:sz w:val="22"/>
                <w:szCs w:val="22"/>
                <w:lang w:eastAsia="en-US" w:bidi="ar-SA"/>
              </w:rPr>
            </w:pPr>
            <w:r w:rsidRPr="00FB06B9">
              <w:rPr>
                <w:rFonts w:cs="Times New Roman"/>
                <w:color w:val="auto"/>
                <w:kern w:val="0"/>
                <w:sz w:val="22"/>
                <w:szCs w:val="22"/>
                <w:lang w:eastAsia="en-US" w:bidi="ar-SA"/>
              </w:rPr>
              <w:t>2 календарных дня</w:t>
            </w:r>
          </w:p>
        </w:tc>
        <w:tc>
          <w:tcPr>
            <w:tcW w:w="2883" w:type="dxa"/>
            <w:shd w:val="clear" w:color="auto" w:fill="auto"/>
            <w:vAlign w:val="center"/>
            <w:hideMark/>
          </w:tcPr>
          <w:p w14:paraId="13376532" w14:textId="77777777" w:rsidR="001C64BC" w:rsidRPr="00FB06B9" w:rsidRDefault="001C64BC" w:rsidP="00FB06B9">
            <w:pPr>
              <w:widowControl w:val="0"/>
              <w:suppressAutoHyphens w:val="0"/>
              <w:autoSpaceDE w:val="0"/>
              <w:autoSpaceDN w:val="0"/>
              <w:spacing w:after="0" w:line="240" w:lineRule="auto"/>
              <w:ind w:right="29"/>
              <w:contextualSpacing/>
              <w:rPr>
                <w:rFonts w:cs="Times New Roman"/>
                <w:color w:val="auto"/>
                <w:kern w:val="0"/>
                <w:sz w:val="22"/>
                <w:szCs w:val="22"/>
                <w:lang w:eastAsia="en-US" w:bidi="ar-SA"/>
              </w:rPr>
            </w:pPr>
            <w:r w:rsidRPr="00FB06B9">
              <w:rPr>
                <w:rFonts w:cs="Times New Roman"/>
                <w:color w:val="auto"/>
                <w:kern w:val="0"/>
                <w:sz w:val="22"/>
                <w:szCs w:val="22"/>
                <w:lang w:eastAsia="en-US" w:bidi="ar-SA"/>
              </w:rPr>
              <w:t>5 календарных дней</w:t>
            </w:r>
          </w:p>
        </w:tc>
      </w:tr>
      <w:tr w:rsidR="001C64BC" w:rsidRPr="00EA4AE9" w14:paraId="73E9F5B0" w14:textId="77777777" w:rsidTr="00C60A6D">
        <w:trPr>
          <w:trHeight w:val="713"/>
        </w:trPr>
        <w:tc>
          <w:tcPr>
            <w:tcW w:w="1462" w:type="dxa"/>
            <w:shd w:val="clear" w:color="auto" w:fill="auto"/>
            <w:vAlign w:val="center"/>
            <w:hideMark/>
          </w:tcPr>
          <w:p w14:paraId="4AFB1AC8" w14:textId="77777777" w:rsidR="001C64BC" w:rsidRPr="00FB06B9" w:rsidRDefault="001C64BC" w:rsidP="00FB06B9">
            <w:pPr>
              <w:widowControl w:val="0"/>
              <w:suppressAutoHyphens w:val="0"/>
              <w:autoSpaceDE w:val="0"/>
              <w:autoSpaceDN w:val="0"/>
              <w:spacing w:after="0" w:line="240" w:lineRule="auto"/>
              <w:ind w:right="29"/>
              <w:contextualSpacing/>
              <w:rPr>
                <w:rFonts w:cs="Times New Roman"/>
                <w:color w:val="auto"/>
                <w:kern w:val="0"/>
                <w:sz w:val="22"/>
                <w:szCs w:val="22"/>
                <w:lang w:eastAsia="en-US" w:bidi="ar-SA"/>
              </w:rPr>
            </w:pPr>
            <w:r w:rsidRPr="00FB06B9">
              <w:rPr>
                <w:rFonts w:cs="Times New Roman"/>
                <w:color w:val="auto"/>
                <w:kern w:val="0"/>
                <w:sz w:val="22"/>
                <w:szCs w:val="22"/>
                <w:lang w:eastAsia="en-US" w:bidi="ar-SA"/>
              </w:rPr>
              <w:t>3-й приоритет,</w:t>
            </w:r>
            <w:r w:rsidRPr="00FB06B9">
              <w:rPr>
                <w:rFonts w:cs="Times New Roman"/>
                <w:color w:val="auto"/>
                <w:kern w:val="0"/>
                <w:sz w:val="22"/>
                <w:szCs w:val="22"/>
                <w:lang w:eastAsia="en-US" w:bidi="ar-SA"/>
              </w:rPr>
              <w:br/>
              <w:t>Средний</w:t>
            </w:r>
          </w:p>
        </w:tc>
        <w:tc>
          <w:tcPr>
            <w:tcW w:w="1788" w:type="dxa"/>
            <w:shd w:val="clear" w:color="auto" w:fill="auto"/>
            <w:vAlign w:val="center"/>
            <w:hideMark/>
          </w:tcPr>
          <w:p w14:paraId="1E3F38CF" w14:textId="77777777" w:rsidR="001C64BC" w:rsidRPr="00FB06B9" w:rsidRDefault="001C64BC" w:rsidP="00FB06B9">
            <w:pPr>
              <w:widowControl w:val="0"/>
              <w:suppressAutoHyphens w:val="0"/>
              <w:autoSpaceDE w:val="0"/>
              <w:autoSpaceDN w:val="0"/>
              <w:spacing w:after="0" w:line="240" w:lineRule="auto"/>
              <w:ind w:right="29"/>
              <w:contextualSpacing/>
              <w:rPr>
                <w:rFonts w:cs="Times New Roman"/>
                <w:color w:val="auto"/>
                <w:kern w:val="0"/>
                <w:sz w:val="22"/>
                <w:szCs w:val="22"/>
                <w:lang w:eastAsia="en-US" w:bidi="ar-SA"/>
              </w:rPr>
            </w:pPr>
            <w:r w:rsidRPr="00FB06B9">
              <w:rPr>
                <w:rFonts w:cs="Times New Roman"/>
                <w:color w:val="auto"/>
                <w:kern w:val="0"/>
                <w:sz w:val="22"/>
                <w:szCs w:val="22"/>
                <w:lang w:eastAsia="en-US" w:bidi="ar-SA"/>
              </w:rPr>
              <w:t>В рабочее время</w:t>
            </w:r>
          </w:p>
        </w:tc>
        <w:tc>
          <w:tcPr>
            <w:tcW w:w="1565" w:type="dxa"/>
            <w:shd w:val="clear" w:color="auto" w:fill="auto"/>
            <w:vAlign w:val="center"/>
            <w:hideMark/>
          </w:tcPr>
          <w:p w14:paraId="7A7321FB" w14:textId="77777777" w:rsidR="001C64BC" w:rsidRPr="00FB06B9" w:rsidRDefault="001C64BC" w:rsidP="00FB06B9">
            <w:pPr>
              <w:widowControl w:val="0"/>
              <w:suppressAutoHyphens w:val="0"/>
              <w:autoSpaceDE w:val="0"/>
              <w:autoSpaceDN w:val="0"/>
              <w:spacing w:after="0" w:line="240" w:lineRule="auto"/>
              <w:ind w:right="29"/>
              <w:contextualSpacing/>
              <w:rPr>
                <w:rFonts w:cs="Times New Roman"/>
                <w:color w:val="auto"/>
                <w:kern w:val="0"/>
                <w:sz w:val="22"/>
                <w:szCs w:val="22"/>
                <w:lang w:eastAsia="en-US" w:bidi="ar-SA"/>
              </w:rPr>
            </w:pPr>
            <w:r w:rsidRPr="00FB06B9">
              <w:rPr>
                <w:rFonts w:cs="Times New Roman"/>
                <w:color w:val="auto"/>
                <w:kern w:val="0"/>
                <w:sz w:val="22"/>
                <w:szCs w:val="22"/>
                <w:lang w:eastAsia="en-US" w:bidi="ar-SA"/>
              </w:rPr>
              <w:t>4 рабочих часа</w:t>
            </w:r>
          </w:p>
        </w:tc>
        <w:tc>
          <w:tcPr>
            <w:tcW w:w="2410" w:type="dxa"/>
            <w:shd w:val="clear" w:color="auto" w:fill="auto"/>
            <w:vAlign w:val="center"/>
            <w:hideMark/>
          </w:tcPr>
          <w:p w14:paraId="2DEB90A6" w14:textId="77777777" w:rsidR="001C64BC" w:rsidRPr="00FB06B9" w:rsidRDefault="001C64BC" w:rsidP="00FB06B9">
            <w:pPr>
              <w:widowControl w:val="0"/>
              <w:suppressAutoHyphens w:val="0"/>
              <w:autoSpaceDE w:val="0"/>
              <w:autoSpaceDN w:val="0"/>
              <w:spacing w:after="0" w:line="240" w:lineRule="auto"/>
              <w:ind w:right="29"/>
              <w:contextualSpacing/>
              <w:rPr>
                <w:rFonts w:cs="Times New Roman"/>
                <w:color w:val="auto"/>
                <w:kern w:val="0"/>
                <w:sz w:val="22"/>
                <w:szCs w:val="22"/>
                <w:lang w:eastAsia="en-US" w:bidi="ar-SA"/>
              </w:rPr>
            </w:pPr>
            <w:r w:rsidRPr="00FB06B9">
              <w:rPr>
                <w:rFonts w:cs="Times New Roman"/>
                <w:color w:val="auto"/>
                <w:kern w:val="0"/>
                <w:sz w:val="22"/>
                <w:szCs w:val="22"/>
                <w:lang w:eastAsia="en-US" w:bidi="ar-SA"/>
              </w:rPr>
              <w:t>5 рабочих дней</w:t>
            </w:r>
          </w:p>
        </w:tc>
        <w:tc>
          <w:tcPr>
            <w:tcW w:w="2883" w:type="dxa"/>
            <w:shd w:val="clear" w:color="auto" w:fill="auto"/>
            <w:vAlign w:val="center"/>
            <w:hideMark/>
          </w:tcPr>
          <w:p w14:paraId="4118EA86" w14:textId="77777777" w:rsidR="001C64BC" w:rsidRPr="00FB06B9" w:rsidRDefault="001C64BC" w:rsidP="00FB06B9">
            <w:pPr>
              <w:widowControl w:val="0"/>
              <w:suppressAutoHyphens w:val="0"/>
              <w:autoSpaceDE w:val="0"/>
              <w:autoSpaceDN w:val="0"/>
              <w:spacing w:after="0" w:line="240" w:lineRule="auto"/>
              <w:ind w:right="29"/>
              <w:contextualSpacing/>
              <w:rPr>
                <w:rFonts w:cs="Times New Roman"/>
                <w:color w:val="auto"/>
                <w:kern w:val="0"/>
                <w:sz w:val="22"/>
                <w:szCs w:val="22"/>
                <w:lang w:eastAsia="en-US" w:bidi="ar-SA"/>
              </w:rPr>
            </w:pPr>
            <w:r w:rsidRPr="00FB06B9">
              <w:rPr>
                <w:rFonts w:cs="Times New Roman"/>
                <w:color w:val="auto"/>
                <w:kern w:val="0"/>
                <w:sz w:val="22"/>
                <w:szCs w:val="22"/>
                <w:lang w:eastAsia="en-US" w:bidi="ar-SA"/>
              </w:rPr>
              <w:t>15 рабочих дней</w:t>
            </w:r>
          </w:p>
        </w:tc>
      </w:tr>
      <w:tr w:rsidR="001C64BC" w:rsidRPr="00182F4C" w14:paraId="38B58777" w14:textId="77777777" w:rsidTr="00C60A6D">
        <w:trPr>
          <w:trHeight w:val="713"/>
        </w:trPr>
        <w:tc>
          <w:tcPr>
            <w:tcW w:w="1462" w:type="dxa"/>
            <w:shd w:val="clear" w:color="auto" w:fill="auto"/>
            <w:vAlign w:val="center"/>
            <w:hideMark/>
          </w:tcPr>
          <w:p w14:paraId="71834710" w14:textId="77777777" w:rsidR="001C64BC" w:rsidRPr="00FB06B9" w:rsidRDefault="001C64BC" w:rsidP="00FB06B9">
            <w:pPr>
              <w:widowControl w:val="0"/>
              <w:suppressAutoHyphens w:val="0"/>
              <w:autoSpaceDE w:val="0"/>
              <w:autoSpaceDN w:val="0"/>
              <w:spacing w:after="0" w:line="240" w:lineRule="auto"/>
              <w:ind w:right="29"/>
              <w:contextualSpacing/>
              <w:rPr>
                <w:rFonts w:cs="Times New Roman"/>
                <w:color w:val="auto"/>
                <w:kern w:val="0"/>
                <w:sz w:val="22"/>
                <w:szCs w:val="22"/>
                <w:lang w:eastAsia="en-US" w:bidi="ar-SA"/>
              </w:rPr>
            </w:pPr>
            <w:r w:rsidRPr="00FB06B9">
              <w:rPr>
                <w:rFonts w:cs="Times New Roman"/>
                <w:color w:val="auto"/>
                <w:kern w:val="0"/>
                <w:sz w:val="22"/>
                <w:szCs w:val="22"/>
                <w:lang w:eastAsia="en-US" w:bidi="ar-SA"/>
              </w:rPr>
              <w:t>4-й приоритет,</w:t>
            </w:r>
            <w:r w:rsidRPr="00FB06B9">
              <w:rPr>
                <w:rFonts w:cs="Times New Roman"/>
                <w:color w:val="auto"/>
                <w:kern w:val="0"/>
                <w:sz w:val="22"/>
                <w:szCs w:val="22"/>
                <w:lang w:eastAsia="en-US" w:bidi="ar-SA"/>
              </w:rPr>
              <w:br/>
              <w:t>Низкий</w:t>
            </w:r>
          </w:p>
        </w:tc>
        <w:tc>
          <w:tcPr>
            <w:tcW w:w="1788" w:type="dxa"/>
            <w:shd w:val="clear" w:color="auto" w:fill="auto"/>
            <w:vAlign w:val="center"/>
            <w:hideMark/>
          </w:tcPr>
          <w:p w14:paraId="544A20D4" w14:textId="77777777" w:rsidR="001C64BC" w:rsidRPr="00FB06B9" w:rsidRDefault="001C64BC" w:rsidP="00FB06B9">
            <w:pPr>
              <w:widowControl w:val="0"/>
              <w:suppressAutoHyphens w:val="0"/>
              <w:autoSpaceDE w:val="0"/>
              <w:autoSpaceDN w:val="0"/>
              <w:spacing w:after="0" w:line="240" w:lineRule="auto"/>
              <w:ind w:right="29"/>
              <w:contextualSpacing/>
              <w:rPr>
                <w:rFonts w:cs="Times New Roman"/>
                <w:color w:val="auto"/>
                <w:kern w:val="0"/>
                <w:sz w:val="22"/>
                <w:szCs w:val="22"/>
                <w:lang w:eastAsia="en-US" w:bidi="ar-SA"/>
              </w:rPr>
            </w:pPr>
            <w:r w:rsidRPr="00FB06B9">
              <w:rPr>
                <w:rFonts w:cs="Times New Roman"/>
                <w:color w:val="auto"/>
                <w:kern w:val="0"/>
                <w:sz w:val="22"/>
                <w:szCs w:val="22"/>
                <w:lang w:eastAsia="en-US" w:bidi="ar-SA"/>
              </w:rPr>
              <w:t>В рабочее время</w:t>
            </w:r>
          </w:p>
        </w:tc>
        <w:tc>
          <w:tcPr>
            <w:tcW w:w="1565" w:type="dxa"/>
            <w:shd w:val="clear" w:color="auto" w:fill="auto"/>
            <w:vAlign w:val="center"/>
            <w:hideMark/>
          </w:tcPr>
          <w:p w14:paraId="3ADA5423" w14:textId="77777777" w:rsidR="001C64BC" w:rsidRPr="00FB06B9" w:rsidRDefault="001C64BC" w:rsidP="00FB06B9">
            <w:pPr>
              <w:widowControl w:val="0"/>
              <w:suppressAutoHyphens w:val="0"/>
              <w:autoSpaceDE w:val="0"/>
              <w:autoSpaceDN w:val="0"/>
              <w:spacing w:after="0" w:line="240" w:lineRule="auto"/>
              <w:ind w:right="29"/>
              <w:contextualSpacing/>
              <w:rPr>
                <w:rFonts w:cs="Times New Roman"/>
                <w:color w:val="auto"/>
                <w:kern w:val="0"/>
                <w:sz w:val="22"/>
                <w:szCs w:val="22"/>
                <w:lang w:eastAsia="en-US" w:bidi="ar-SA"/>
              </w:rPr>
            </w:pPr>
            <w:r w:rsidRPr="00FB06B9">
              <w:rPr>
                <w:rFonts w:cs="Times New Roman"/>
                <w:color w:val="auto"/>
                <w:kern w:val="0"/>
                <w:sz w:val="22"/>
                <w:szCs w:val="22"/>
                <w:lang w:eastAsia="en-US" w:bidi="ar-SA"/>
              </w:rPr>
              <w:t>8 рабочих часов</w:t>
            </w:r>
          </w:p>
        </w:tc>
        <w:tc>
          <w:tcPr>
            <w:tcW w:w="2410" w:type="dxa"/>
            <w:shd w:val="clear" w:color="auto" w:fill="auto"/>
            <w:vAlign w:val="center"/>
            <w:hideMark/>
          </w:tcPr>
          <w:p w14:paraId="64DA8480" w14:textId="77777777" w:rsidR="001C64BC" w:rsidRPr="00FB06B9" w:rsidRDefault="001C64BC" w:rsidP="00FB06B9">
            <w:pPr>
              <w:widowControl w:val="0"/>
              <w:suppressAutoHyphens w:val="0"/>
              <w:autoSpaceDE w:val="0"/>
              <w:autoSpaceDN w:val="0"/>
              <w:spacing w:after="0" w:line="240" w:lineRule="auto"/>
              <w:ind w:right="29"/>
              <w:contextualSpacing/>
              <w:rPr>
                <w:rFonts w:cs="Times New Roman"/>
                <w:color w:val="auto"/>
                <w:kern w:val="0"/>
                <w:sz w:val="22"/>
                <w:szCs w:val="22"/>
                <w:lang w:eastAsia="en-US" w:bidi="ar-SA"/>
              </w:rPr>
            </w:pPr>
            <w:r w:rsidRPr="00FB06B9">
              <w:rPr>
                <w:rFonts w:cs="Times New Roman"/>
                <w:color w:val="auto"/>
                <w:kern w:val="0"/>
                <w:sz w:val="22"/>
                <w:szCs w:val="22"/>
                <w:lang w:eastAsia="en-US" w:bidi="ar-SA"/>
              </w:rPr>
              <w:t>14 рабочих дней</w:t>
            </w:r>
          </w:p>
        </w:tc>
        <w:tc>
          <w:tcPr>
            <w:tcW w:w="2883" w:type="dxa"/>
            <w:shd w:val="clear" w:color="auto" w:fill="auto"/>
            <w:vAlign w:val="center"/>
            <w:hideMark/>
          </w:tcPr>
          <w:p w14:paraId="2E1A0EC6" w14:textId="77777777" w:rsidR="001C64BC" w:rsidRPr="00FB06B9" w:rsidRDefault="001C64BC" w:rsidP="00FB06B9">
            <w:pPr>
              <w:widowControl w:val="0"/>
              <w:suppressAutoHyphens w:val="0"/>
              <w:autoSpaceDE w:val="0"/>
              <w:autoSpaceDN w:val="0"/>
              <w:spacing w:after="0" w:line="240" w:lineRule="auto"/>
              <w:ind w:right="29"/>
              <w:contextualSpacing/>
              <w:rPr>
                <w:rFonts w:cs="Times New Roman"/>
                <w:color w:val="auto"/>
                <w:kern w:val="0"/>
                <w:sz w:val="22"/>
                <w:szCs w:val="22"/>
                <w:lang w:eastAsia="en-US" w:bidi="ar-SA"/>
              </w:rPr>
            </w:pPr>
            <w:r w:rsidRPr="00FB06B9">
              <w:rPr>
                <w:rFonts w:cs="Times New Roman"/>
                <w:color w:val="auto"/>
                <w:kern w:val="0"/>
                <w:sz w:val="22"/>
                <w:szCs w:val="22"/>
                <w:lang w:eastAsia="en-US" w:bidi="ar-SA"/>
              </w:rPr>
              <w:t xml:space="preserve">30 рабочих дней </w:t>
            </w:r>
          </w:p>
        </w:tc>
      </w:tr>
    </w:tbl>
    <w:p w14:paraId="271AA94A" w14:textId="77777777" w:rsidR="001C64BC" w:rsidRDefault="001C64BC">
      <w:pPr>
        <w:suppressAutoHyphens w:val="0"/>
        <w:spacing w:after="0" w:line="240" w:lineRule="auto"/>
        <w:rPr>
          <w:rFonts w:cs="Times New Roman"/>
          <w:color w:val="006699"/>
          <w:sz w:val="22"/>
          <w:szCs w:val="22"/>
        </w:rPr>
      </w:pPr>
    </w:p>
    <w:p w14:paraId="44DD332E" w14:textId="77777777" w:rsidR="00D2222F" w:rsidRPr="00142242" w:rsidRDefault="00D2222F" w:rsidP="00D2222F">
      <w:pPr>
        <w:pStyle w:val="12"/>
        <w:keepNext w:val="0"/>
        <w:keepLines w:val="0"/>
        <w:widowControl w:val="0"/>
        <w:numPr>
          <w:ilvl w:val="0"/>
          <w:numId w:val="87"/>
        </w:numPr>
        <w:tabs>
          <w:tab w:val="left" w:pos="1213"/>
        </w:tabs>
        <w:suppressAutoHyphens w:val="0"/>
        <w:spacing w:before="0" w:after="0" w:line="240" w:lineRule="auto"/>
        <w:rPr>
          <w:rFonts w:cs="Times New Roman"/>
          <w:sz w:val="22"/>
          <w:szCs w:val="22"/>
        </w:rPr>
      </w:pPr>
      <w:bookmarkStart w:id="23" w:name="_Hlk173936777"/>
      <w:r>
        <w:rPr>
          <w:rFonts w:cs="Times New Roman"/>
          <w:sz w:val="22"/>
          <w:szCs w:val="22"/>
        </w:rPr>
        <w:t>Требования по сертификации ФСТЭК</w:t>
      </w:r>
    </w:p>
    <w:p w14:paraId="4D20C088" w14:textId="77777777" w:rsidR="00D2222F" w:rsidRPr="002525CE" w:rsidRDefault="00D2222F">
      <w:pPr>
        <w:suppressAutoHyphens w:val="0"/>
        <w:spacing w:after="0" w:line="240" w:lineRule="auto"/>
      </w:pPr>
      <w:bookmarkStart w:id="24" w:name="_Ref128736338"/>
    </w:p>
    <w:p w14:paraId="7C8702BC" w14:textId="459B63A4" w:rsidR="007A563D" w:rsidRPr="002525CE" w:rsidRDefault="00D2222F" w:rsidP="002525CE">
      <w:pPr>
        <w:suppressAutoHyphens w:val="0"/>
        <w:spacing w:after="0" w:line="240" w:lineRule="auto"/>
        <w:ind w:firstLine="709"/>
        <w:jc w:val="both"/>
        <w:sectPr w:rsidR="007A563D" w:rsidRPr="002525CE" w:rsidSect="00887C05">
          <w:headerReference w:type="even" r:id="rId8"/>
          <w:footerReference w:type="default" r:id="rId9"/>
          <w:footerReference w:type="first" r:id="rId10"/>
          <w:type w:val="continuous"/>
          <w:pgSz w:w="11906" w:h="16838"/>
          <w:pgMar w:top="567" w:right="851" w:bottom="567" w:left="851" w:header="397" w:footer="397" w:gutter="0"/>
          <w:pgNumType w:start="1"/>
          <w:cols w:space="708"/>
          <w:titlePg/>
          <w:docGrid w:linePitch="360"/>
        </w:sectPr>
      </w:pPr>
      <w:r w:rsidRPr="002525CE">
        <w:t>На дату подачи предложения Исполнителем Система должна иметь действующий сертификат ФСТЭК России, либо решение ФСТЭК России на проведение сертификации Системы.</w:t>
      </w:r>
      <w:r w:rsidRPr="002525CE">
        <w:br/>
      </w:r>
      <w:r w:rsidR="00105E9F">
        <w:t>При подаче</w:t>
      </w:r>
      <w:r w:rsidRPr="002525CE">
        <w:t xml:space="preserve"> Исполнителем </w:t>
      </w:r>
      <w:r w:rsidR="00105E9F">
        <w:t>предложения допускается</w:t>
      </w:r>
      <w:r w:rsidR="00105E9F" w:rsidRPr="00982997">
        <w:t xml:space="preserve"> предоставлени</w:t>
      </w:r>
      <w:r w:rsidR="00105E9F">
        <w:t xml:space="preserve">е </w:t>
      </w:r>
      <w:r w:rsidRPr="002525CE">
        <w:t>решения ФСТЭК России на проведение сертификации Системы</w:t>
      </w:r>
      <w:r w:rsidR="00105E9F">
        <w:t>. В таком случае,</w:t>
      </w:r>
      <w:r w:rsidRPr="002525CE">
        <w:t xml:space="preserve"> на момент завершения технической поддержки Системы</w:t>
      </w:r>
      <w:r w:rsidR="00105E9F">
        <w:t>,</w:t>
      </w:r>
      <w:r w:rsidRPr="002525CE">
        <w:t xml:space="preserve"> Система должна быть сертифицирована в соответствии с требованиями приказа ФСТЭК России от 03.04.2018 № 55 «Об утверждении Положения о системе сертификации средств защиты информации». По результатам работ по сертификации </w:t>
      </w:r>
      <w:r w:rsidR="00105E9F">
        <w:t>И</w:t>
      </w:r>
      <w:r w:rsidRPr="002525CE">
        <w:t xml:space="preserve">сполнитель предоставляет </w:t>
      </w:r>
      <w:r w:rsidR="00105E9F">
        <w:t>З</w:t>
      </w:r>
      <w:r w:rsidRPr="002525CE">
        <w:t xml:space="preserve">аказчику </w:t>
      </w:r>
      <w:r w:rsidRPr="002525CE">
        <w:lastRenderedPageBreak/>
        <w:t xml:space="preserve">выписку из технического заключения о соответствии Системы требованиям по безопасности информации, а также уведомляет </w:t>
      </w:r>
      <w:r w:rsidR="00105E9F">
        <w:t>З</w:t>
      </w:r>
      <w:r w:rsidRPr="002525CE">
        <w:t>аказчика о направлении материалов сертификационных испытаний в орган по аттестации.</w:t>
      </w:r>
      <w:r w:rsidRPr="002525CE">
        <w:br/>
        <w:t>Система должна соответствовать требованию приказа ФСТЭК России от 27.10.2022 № 187 «Об утверждении Требования по безопасности информации к средствам виртуализации».</w:t>
      </w:r>
      <w:r w:rsidRPr="002525CE">
        <w:br/>
      </w:r>
      <w:r w:rsidRPr="002525CE">
        <w:br/>
        <w:t>Лицензия на использование программного обеспечения Системы, поставляемого в рамках развертывания Системы, распространяет свое действие как на версионность программного обеспечения в момент передачи прав использования, так и на версионность программного обеспечения, сертифицированн</w:t>
      </w:r>
      <w:r w:rsidR="00105E9F">
        <w:t>ого</w:t>
      </w:r>
      <w:r w:rsidRPr="002525CE">
        <w:t xml:space="preserve"> ФСТЭК России (в том числе, если при сертификации вносились необходимые изменения в программное обеспечение Системы). В последнем случае Исполнитель обязуется предоставить доступ к обновленной версии и произвести необходимую переустановку и настройку в инфраструктуре </w:t>
      </w:r>
      <w:r w:rsidR="00105E9F">
        <w:t>З</w:t>
      </w:r>
      <w:r w:rsidRPr="002525CE">
        <w:t>аказчика)</w:t>
      </w:r>
      <w:r>
        <w:t>.</w:t>
      </w:r>
      <w:bookmarkEnd w:id="23"/>
      <w:r w:rsidR="002E6FD2" w:rsidRPr="002525CE">
        <w:br w:type="page"/>
      </w:r>
    </w:p>
    <w:p w14:paraId="6280E4A0" w14:textId="77777777" w:rsidR="002E6FD2" w:rsidRDefault="002E6FD2">
      <w:pPr>
        <w:suppressAutoHyphens w:val="0"/>
        <w:spacing w:after="0" w:line="240" w:lineRule="auto"/>
        <w:rPr>
          <w:rFonts w:cs="Times New Roman"/>
          <w:color w:val="auto"/>
          <w:kern w:val="0"/>
          <w:sz w:val="20"/>
          <w:szCs w:val="20"/>
          <w:lang w:eastAsia="en-US" w:bidi="ar-SA"/>
        </w:rPr>
      </w:pPr>
    </w:p>
    <w:p w14:paraId="05CFB18F" w14:textId="77777777" w:rsidR="002E6FD2" w:rsidRPr="002E6FD2" w:rsidRDefault="002E6FD2" w:rsidP="002E6FD2">
      <w:pPr>
        <w:suppressAutoHyphens w:val="0"/>
        <w:autoSpaceDE w:val="0"/>
        <w:autoSpaceDN w:val="0"/>
        <w:spacing w:after="0" w:line="240" w:lineRule="auto"/>
        <w:ind w:left="142" w:firstLine="567"/>
        <w:contextualSpacing/>
        <w:jc w:val="right"/>
        <w:rPr>
          <w:rFonts w:cs="Times New Roman"/>
          <w:b/>
          <w:color w:val="auto"/>
          <w:kern w:val="0"/>
          <w:lang w:eastAsia="en-US" w:bidi="ar-SA"/>
        </w:rPr>
      </w:pPr>
      <w:r w:rsidRPr="002E6FD2">
        <w:rPr>
          <w:rFonts w:cs="Times New Roman"/>
          <w:b/>
          <w:color w:val="auto"/>
          <w:kern w:val="0"/>
          <w:lang w:eastAsia="en-US" w:bidi="ar-SA"/>
        </w:rPr>
        <w:t>Приложение №1</w:t>
      </w:r>
    </w:p>
    <w:p w14:paraId="0BDB6FDA" w14:textId="77777777" w:rsidR="002E6FD2" w:rsidRPr="002E6FD2" w:rsidRDefault="002E6FD2" w:rsidP="002E6FD2">
      <w:pPr>
        <w:suppressAutoHyphens w:val="0"/>
        <w:autoSpaceDE w:val="0"/>
        <w:autoSpaceDN w:val="0"/>
        <w:spacing w:after="0" w:line="240" w:lineRule="auto"/>
        <w:ind w:left="142" w:firstLine="567"/>
        <w:contextualSpacing/>
        <w:jc w:val="right"/>
        <w:rPr>
          <w:rFonts w:cs="Times New Roman"/>
          <w:b/>
          <w:color w:val="auto"/>
          <w:kern w:val="0"/>
          <w:lang w:eastAsia="en-US" w:bidi="ar-SA"/>
        </w:rPr>
      </w:pPr>
      <w:r w:rsidRPr="002E6FD2">
        <w:rPr>
          <w:rFonts w:cs="Times New Roman"/>
          <w:b/>
          <w:color w:val="auto"/>
          <w:kern w:val="0"/>
          <w:lang w:eastAsia="en-US" w:bidi="ar-SA"/>
        </w:rPr>
        <w:t>к Техническому заданию</w:t>
      </w:r>
    </w:p>
    <w:p w14:paraId="7C5EBACF" w14:textId="77777777" w:rsidR="002E6FD2" w:rsidRPr="002E6FD2" w:rsidRDefault="002E6FD2" w:rsidP="002E6FD2">
      <w:pPr>
        <w:suppressAutoHyphens w:val="0"/>
        <w:autoSpaceDE w:val="0"/>
        <w:autoSpaceDN w:val="0"/>
        <w:spacing w:after="0" w:line="240" w:lineRule="auto"/>
        <w:ind w:left="142" w:firstLine="567"/>
        <w:contextualSpacing/>
        <w:jc w:val="right"/>
        <w:rPr>
          <w:rFonts w:cs="Times New Roman"/>
          <w:b/>
          <w:color w:val="auto"/>
          <w:kern w:val="0"/>
          <w:lang w:eastAsia="en-US" w:bidi="ar-SA"/>
        </w:rPr>
      </w:pPr>
    </w:p>
    <w:p w14:paraId="59319561" w14:textId="77777777" w:rsidR="002E6FD2" w:rsidRPr="002E6FD2" w:rsidRDefault="002E6FD2" w:rsidP="002E6FD2">
      <w:pPr>
        <w:suppressAutoHyphens w:val="0"/>
        <w:autoSpaceDE w:val="0"/>
        <w:autoSpaceDN w:val="0"/>
        <w:spacing w:after="0" w:line="240" w:lineRule="auto"/>
        <w:ind w:left="142" w:firstLine="567"/>
        <w:contextualSpacing/>
        <w:jc w:val="center"/>
        <w:rPr>
          <w:rFonts w:cs="Times New Roman"/>
          <w:b/>
          <w:color w:val="auto"/>
          <w:kern w:val="0"/>
          <w:lang w:eastAsia="en-US" w:bidi="ar-SA"/>
        </w:rPr>
      </w:pPr>
      <w:r w:rsidRPr="002E6FD2">
        <w:rPr>
          <w:rFonts w:cs="Times New Roman"/>
          <w:b/>
          <w:color w:val="auto"/>
          <w:kern w:val="0"/>
          <w:lang w:eastAsia="en-US" w:bidi="ar-SA"/>
        </w:rPr>
        <w:t>КАЛЕНДАРНЫЙ ПЛАН</w:t>
      </w:r>
    </w:p>
    <w:p w14:paraId="5E3C7F95" w14:textId="77777777" w:rsidR="002E6FD2" w:rsidRPr="002E6FD2" w:rsidRDefault="002E6FD2" w:rsidP="002E6FD2">
      <w:pPr>
        <w:suppressAutoHyphens w:val="0"/>
        <w:autoSpaceDE w:val="0"/>
        <w:autoSpaceDN w:val="0"/>
        <w:spacing w:after="0" w:line="240" w:lineRule="auto"/>
        <w:ind w:left="142" w:firstLine="567"/>
        <w:contextualSpacing/>
        <w:jc w:val="center"/>
        <w:rPr>
          <w:rFonts w:cs="Times New Roman"/>
          <w:b/>
          <w:color w:val="auto"/>
          <w:kern w:val="0"/>
          <w:lang w:eastAsia="en-US" w:bidi="ar-SA"/>
        </w:rPr>
      </w:pPr>
    </w:p>
    <w:tbl>
      <w:tblPr>
        <w:tblW w:w="156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4"/>
        <w:gridCol w:w="2581"/>
        <w:gridCol w:w="4014"/>
        <w:gridCol w:w="2299"/>
        <w:gridCol w:w="3647"/>
        <w:gridCol w:w="1935"/>
      </w:tblGrid>
      <w:tr w:rsidR="002E6FD2" w:rsidRPr="002E6FD2" w14:paraId="660AE913" w14:textId="77777777" w:rsidTr="00C60A6D">
        <w:trPr>
          <w:trHeight w:val="765"/>
          <w:tblHeader/>
        </w:trPr>
        <w:tc>
          <w:tcPr>
            <w:tcW w:w="1204" w:type="dxa"/>
            <w:vAlign w:val="center"/>
          </w:tcPr>
          <w:p w14:paraId="51F74CB2" w14:textId="77777777" w:rsidR="002E6FD2" w:rsidRPr="002E6FD2" w:rsidRDefault="002E6FD2" w:rsidP="002E6FD2">
            <w:pPr>
              <w:widowControl w:val="0"/>
              <w:suppressAutoHyphens w:val="0"/>
              <w:autoSpaceDE w:val="0"/>
              <w:autoSpaceDN w:val="0"/>
              <w:spacing w:after="0" w:line="240" w:lineRule="auto"/>
              <w:contextualSpacing/>
              <w:jc w:val="center"/>
              <w:rPr>
                <w:rFonts w:cs="Times New Roman"/>
                <w:b/>
                <w:color w:val="auto"/>
                <w:kern w:val="0"/>
                <w:sz w:val="22"/>
                <w:szCs w:val="22"/>
                <w:lang w:eastAsia="en-US" w:bidi="ar-SA"/>
              </w:rPr>
            </w:pPr>
            <w:r w:rsidRPr="002E6FD2">
              <w:rPr>
                <w:rFonts w:cs="Times New Roman"/>
                <w:b/>
                <w:color w:val="auto"/>
                <w:kern w:val="0"/>
                <w:sz w:val="22"/>
                <w:szCs w:val="22"/>
                <w:lang w:eastAsia="en-US" w:bidi="ar-SA"/>
              </w:rPr>
              <w:t>№</w:t>
            </w:r>
          </w:p>
          <w:p w14:paraId="17463324" w14:textId="77777777" w:rsidR="002E6FD2" w:rsidRPr="002E6FD2" w:rsidRDefault="002E6FD2" w:rsidP="002E6FD2">
            <w:pPr>
              <w:widowControl w:val="0"/>
              <w:suppressAutoHyphens w:val="0"/>
              <w:autoSpaceDE w:val="0"/>
              <w:autoSpaceDN w:val="0"/>
              <w:spacing w:after="0" w:line="240" w:lineRule="auto"/>
              <w:contextualSpacing/>
              <w:jc w:val="center"/>
              <w:rPr>
                <w:rFonts w:cs="Times New Roman"/>
                <w:b/>
                <w:color w:val="auto"/>
                <w:kern w:val="0"/>
                <w:sz w:val="22"/>
                <w:szCs w:val="22"/>
                <w:lang w:eastAsia="en-US" w:bidi="ar-SA"/>
              </w:rPr>
            </w:pPr>
            <w:r w:rsidRPr="002E6FD2">
              <w:rPr>
                <w:rFonts w:cs="Times New Roman"/>
                <w:b/>
                <w:color w:val="auto"/>
                <w:kern w:val="0"/>
                <w:sz w:val="22"/>
                <w:szCs w:val="22"/>
                <w:lang w:eastAsia="en-US" w:bidi="ar-SA"/>
              </w:rPr>
              <w:t>этапа</w:t>
            </w:r>
          </w:p>
        </w:tc>
        <w:tc>
          <w:tcPr>
            <w:tcW w:w="2581" w:type="dxa"/>
            <w:vAlign w:val="center"/>
          </w:tcPr>
          <w:p w14:paraId="7B24A3D2" w14:textId="77777777" w:rsidR="002E6FD2" w:rsidRPr="002E6FD2" w:rsidRDefault="002E6FD2" w:rsidP="002E6FD2">
            <w:pPr>
              <w:widowControl w:val="0"/>
              <w:suppressAutoHyphens w:val="0"/>
              <w:autoSpaceDE w:val="0"/>
              <w:autoSpaceDN w:val="0"/>
              <w:spacing w:after="0" w:line="240" w:lineRule="auto"/>
              <w:contextualSpacing/>
              <w:jc w:val="center"/>
              <w:rPr>
                <w:rFonts w:cs="Times New Roman"/>
                <w:b/>
                <w:color w:val="auto"/>
                <w:kern w:val="0"/>
                <w:sz w:val="22"/>
                <w:szCs w:val="22"/>
                <w:lang w:eastAsia="en-US" w:bidi="ar-SA"/>
              </w:rPr>
            </w:pPr>
            <w:r w:rsidRPr="002E6FD2">
              <w:rPr>
                <w:rFonts w:cs="Times New Roman"/>
                <w:b/>
                <w:color w:val="auto"/>
                <w:kern w:val="0"/>
                <w:sz w:val="22"/>
                <w:szCs w:val="22"/>
                <w:lang w:eastAsia="en-US" w:bidi="ar-SA"/>
              </w:rPr>
              <w:t>Наименование этапа</w:t>
            </w:r>
          </w:p>
        </w:tc>
        <w:tc>
          <w:tcPr>
            <w:tcW w:w="4014" w:type="dxa"/>
            <w:vAlign w:val="center"/>
          </w:tcPr>
          <w:p w14:paraId="47ADB4E3" w14:textId="77777777" w:rsidR="002E6FD2" w:rsidRPr="002E6FD2" w:rsidRDefault="002E6FD2" w:rsidP="002E6FD2">
            <w:pPr>
              <w:widowControl w:val="0"/>
              <w:suppressAutoHyphens w:val="0"/>
              <w:autoSpaceDE w:val="0"/>
              <w:autoSpaceDN w:val="0"/>
              <w:spacing w:after="0" w:line="240" w:lineRule="auto"/>
              <w:contextualSpacing/>
              <w:jc w:val="center"/>
              <w:rPr>
                <w:rFonts w:cs="Times New Roman"/>
                <w:b/>
                <w:color w:val="auto"/>
                <w:kern w:val="0"/>
                <w:sz w:val="22"/>
                <w:szCs w:val="22"/>
                <w:lang w:eastAsia="en-US" w:bidi="ar-SA"/>
              </w:rPr>
            </w:pPr>
            <w:r w:rsidRPr="002E6FD2">
              <w:rPr>
                <w:rFonts w:cs="Times New Roman"/>
                <w:b/>
                <w:color w:val="auto"/>
                <w:kern w:val="0"/>
                <w:sz w:val="22"/>
                <w:szCs w:val="22"/>
                <w:lang w:eastAsia="en-US" w:bidi="ar-SA"/>
              </w:rPr>
              <w:t>Содержание этапа</w:t>
            </w:r>
          </w:p>
        </w:tc>
        <w:tc>
          <w:tcPr>
            <w:tcW w:w="2299" w:type="dxa"/>
            <w:vAlign w:val="center"/>
          </w:tcPr>
          <w:p w14:paraId="6E013D35" w14:textId="77777777" w:rsidR="002E6FD2" w:rsidRPr="002E6FD2" w:rsidRDefault="002E6FD2" w:rsidP="002E6FD2">
            <w:pPr>
              <w:widowControl w:val="0"/>
              <w:suppressAutoHyphens w:val="0"/>
              <w:autoSpaceDE w:val="0"/>
              <w:autoSpaceDN w:val="0"/>
              <w:spacing w:after="0" w:line="240" w:lineRule="auto"/>
              <w:contextualSpacing/>
              <w:jc w:val="center"/>
              <w:rPr>
                <w:rFonts w:cs="Times New Roman"/>
                <w:b/>
                <w:color w:val="auto"/>
                <w:kern w:val="0"/>
                <w:sz w:val="22"/>
                <w:szCs w:val="22"/>
                <w:lang w:eastAsia="en-US" w:bidi="ar-SA"/>
              </w:rPr>
            </w:pPr>
            <w:r w:rsidRPr="002E6FD2">
              <w:rPr>
                <w:rFonts w:cs="Times New Roman"/>
                <w:b/>
                <w:color w:val="auto"/>
                <w:kern w:val="0"/>
                <w:sz w:val="22"/>
                <w:szCs w:val="22"/>
                <w:lang w:eastAsia="en-US" w:bidi="ar-SA"/>
              </w:rPr>
              <w:t>Срок исполнения обязательств по договору</w:t>
            </w:r>
          </w:p>
        </w:tc>
        <w:tc>
          <w:tcPr>
            <w:tcW w:w="3647" w:type="dxa"/>
            <w:vAlign w:val="center"/>
          </w:tcPr>
          <w:p w14:paraId="409604CD" w14:textId="77777777" w:rsidR="002E6FD2" w:rsidRPr="002E6FD2" w:rsidRDefault="002E6FD2" w:rsidP="002E6FD2">
            <w:pPr>
              <w:widowControl w:val="0"/>
              <w:suppressAutoHyphens w:val="0"/>
              <w:autoSpaceDE w:val="0"/>
              <w:autoSpaceDN w:val="0"/>
              <w:spacing w:after="0" w:line="240" w:lineRule="auto"/>
              <w:contextualSpacing/>
              <w:jc w:val="center"/>
              <w:rPr>
                <w:rFonts w:cs="Times New Roman"/>
                <w:b/>
                <w:color w:val="auto"/>
                <w:kern w:val="0"/>
                <w:sz w:val="22"/>
                <w:szCs w:val="22"/>
                <w:lang w:eastAsia="en-US" w:bidi="ar-SA"/>
              </w:rPr>
            </w:pPr>
            <w:r w:rsidRPr="002E6FD2">
              <w:rPr>
                <w:rFonts w:cs="Times New Roman"/>
                <w:b/>
                <w:color w:val="auto"/>
                <w:kern w:val="0"/>
                <w:sz w:val="22"/>
                <w:szCs w:val="22"/>
                <w:lang w:eastAsia="en-US" w:bidi="ar-SA"/>
              </w:rPr>
              <w:t>Отчетные документы</w:t>
            </w:r>
          </w:p>
        </w:tc>
        <w:tc>
          <w:tcPr>
            <w:tcW w:w="1935" w:type="dxa"/>
            <w:vAlign w:val="center"/>
          </w:tcPr>
          <w:p w14:paraId="564311B3" w14:textId="28B317FB" w:rsidR="002E6FD2" w:rsidRPr="002E6FD2" w:rsidRDefault="00660A02" w:rsidP="002E6FD2">
            <w:pPr>
              <w:widowControl w:val="0"/>
              <w:suppressAutoHyphens w:val="0"/>
              <w:autoSpaceDE w:val="0"/>
              <w:autoSpaceDN w:val="0"/>
              <w:spacing w:after="0" w:line="240" w:lineRule="auto"/>
              <w:contextualSpacing/>
              <w:jc w:val="center"/>
              <w:rPr>
                <w:rFonts w:cs="Times New Roman"/>
                <w:b/>
                <w:color w:val="auto"/>
                <w:kern w:val="0"/>
                <w:sz w:val="22"/>
                <w:szCs w:val="22"/>
                <w:lang w:eastAsia="en-US" w:bidi="ar-SA"/>
              </w:rPr>
            </w:pPr>
            <w:r>
              <w:rPr>
                <w:rFonts w:cs="Times New Roman"/>
                <w:b/>
                <w:color w:val="auto"/>
                <w:kern w:val="0"/>
                <w:sz w:val="22"/>
                <w:szCs w:val="22"/>
                <w:lang w:eastAsia="en-US" w:bidi="ar-SA"/>
              </w:rPr>
              <w:t>Стоимость, руб., включая НДС</w:t>
            </w:r>
          </w:p>
        </w:tc>
      </w:tr>
      <w:tr w:rsidR="002E6FD2" w:rsidRPr="002E6FD2" w14:paraId="4BAA79FC" w14:textId="77777777" w:rsidTr="00C60A6D">
        <w:trPr>
          <w:trHeight w:val="161"/>
        </w:trPr>
        <w:tc>
          <w:tcPr>
            <w:tcW w:w="15680" w:type="dxa"/>
            <w:gridSpan w:val="6"/>
          </w:tcPr>
          <w:p w14:paraId="4B9C7111" w14:textId="77777777" w:rsidR="002E6FD2" w:rsidRPr="002E6FD2" w:rsidRDefault="002E6FD2" w:rsidP="002E6FD2">
            <w:pPr>
              <w:suppressAutoHyphens w:val="0"/>
              <w:spacing w:after="0" w:line="240" w:lineRule="auto"/>
              <w:contextualSpacing/>
              <w:jc w:val="center"/>
              <w:rPr>
                <w:rFonts w:cs="Times New Roman"/>
                <w:snapToGrid w:val="0"/>
                <w:color w:val="auto"/>
                <w:kern w:val="0"/>
                <w:sz w:val="22"/>
                <w:szCs w:val="22"/>
                <w:lang w:eastAsia="en-US" w:bidi="ar-SA"/>
              </w:rPr>
            </w:pPr>
            <w:r w:rsidRPr="002E6FD2">
              <w:rPr>
                <w:rFonts w:cs="Times New Roman"/>
                <w:color w:val="auto"/>
                <w:kern w:val="0"/>
                <w:sz w:val="22"/>
                <w:szCs w:val="22"/>
                <w:lang w:eastAsia="en-US" w:bidi="ar-SA"/>
              </w:rPr>
              <w:t>Выполнение работ по внедрению</w:t>
            </w:r>
          </w:p>
        </w:tc>
      </w:tr>
      <w:tr w:rsidR="002E6FD2" w:rsidRPr="002E6FD2" w14:paraId="73A825D7" w14:textId="77777777" w:rsidTr="00C60A6D">
        <w:trPr>
          <w:trHeight w:val="298"/>
        </w:trPr>
        <w:tc>
          <w:tcPr>
            <w:tcW w:w="1204" w:type="dxa"/>
          </w:tcPr>
          <w:p w14:paraId="66168618" w14:textId="77777777" w:rsidR="002E6FD2" w:rsidRPr="002E6FD2" w:rsidRDefault="002E6FD2" w:rsidP="002E6FD2">
            <w:pPr>
              <w:tabs>
                <w:tab w:val="left" w:pos="1134"/>
              </w:tabs>
              <w:suppressAutoHyphens w:val="0"/>
              <w:autoSpaceDE w:val="0"/>
              <w:autoSpaceDN w:val="0"/>
              <w:spacing w:after="0" w:line="240" w:lineRule="auto"/>
              <w:ind w:right="22"/>
              <w:contextualSpacing/>
              <w:jc w:val="center"/>
              <w:rPr>
                <w:rFonts w:cs="Times New Roman"/>
                <w:color w:val="auto"/>
                <w:kern w:val="0"/>
                <w:sz w:val="22"/>
                <w:szCs w:val="22"/>
                <w:lang w:eastAsia="en-US" w:bidi="ar-SA"/>
              </w:rPr>
            </w:pPr>
            <w:r w:rsidRPr="002E6FD2">
              <w:rPr>
                <w:rFonts w:cs="Times New Roman"/>
                <w:color w:val="auto"/>
                <w:kern w:val="0"/>
                <w:sz w:val="22"/>
                <w:szCs w:val="22"/>
                <w:lang w:eastAsia="en-US" w:bidi="ar-SA"/>
              </w:rPr>
              <w:t>1</w:t>
            </w:r>
          </w:p>
        </w:tc>
        <w:tc>
          <w:tcPr>
            <w:tcW w:w="2581" w:type="dxa"/>
          </w:tcPr>
          <w:p w14:paraId="092346DA" w14:textId="754A6A55" w:rsidR="002E6FD2" w:rsidRDefault="0002056D" w:rsidP="002E6FD2">
            <w:pPr>
              <w:widowControl w:val="0"/>
              <w:suppressAutoHyphens w:val="0"/>
              <w:autoSpaceDE w:val="0"/>
              <w:autoSpaceDN w:val="0"/>
              <w:spacing w:after="0" w:line="240" w:lineRule="auto"/>
              <w:ind w:right="29"/>
              <w:contextualSpacing/>
              <w:rPr>
                <w:rFonts w:cs="Times New Roman"/>
                <w:color w:val="auto"/>
                <w:kern w:val="0"/>
                <w:sz w:val="22"/>
                <w:szCs w:val="22"/>
                <w:lang w:eastAsia="en-US" w:bidi="ar-SA"/>
              </w:rPr>
            </w:pPr>
            <w:r>
              <w:rPr>
                <w:rFonts w:cs="Times New Roman"/>
                <w:color w:val="auto"/>
                <w:kern w:val="0"/>
                <w:sz w:val="22"/>
                <w:szCs w:val="22"/>
                <w:lang w:eastAsia="en-US" w:bidi="ar-SA"/>
              </w:rPr>
              <w:t xml:space="preserve">Подтверждение  </w:t>
            </w:r>
            <w:r w:rsidR="002E6FD2">
              <w:rPr>
                <w:rFonts w:cs="Times New Roman"/>
                <w:color w:val="auto"/>
                <w:kern w:val="0"/>
                <w:sz w:val="22"/>
                <w:szCs w:val="22"/>
                <w:lang w:eastAsia="en-US" w:bidi="ar-SA"/>
              </w:rPr>
              <w:t xml:space="preserve">работоспособности решения на </w:t>
            </w:r>
            <w:r w:rsidR="0071484C">
              <w:rPr>
                <w:rFonts w:cs="Times New Roman"/>
                <w:color w:val="auto"/>
                <w:kern w:val="0"/>
                <w:sz w:val="22"/>
                <w:szCs w:val="22"/>
                <w:lang w:eastAsia="en-US" w:bidi="ar-SA"/>
              </w:rPr>
              <w:t>демонстрационном</w:t>
            </w:r>
            <w:r w:rsidR="00B1657C">
              <w:rPr>
                <w:rStyle w:val="affff0"/>
                <w:rFonts w:cs="Times New Roman"/>
                <w:color w:val="auto"/>
                <w:kern w:val="0"/>
                <w:sz w:val="22"/>
                <w:szCs w:val="22"/>
                <w:lang w:eastAsia="en-US" w:bidi="ar-SA"/>
              </w:rPr>
              <w:footnoteReference w:id="3"/>
            </w:r>
            <w:r w:rsidR="002E6FD2">
              <w:rPr>
                <w:rFonts w:cs="Times New Roman"/>
                <w:color w:val="auto"/>
                <w:kern w:val="0"/>
                <w:sz w:val="22"/>
                <w:szCs w:val="22"/>
                <w:lang w:eastAsia="en-US" w:bidi="ar-SA"/>
              </w:rPr>
              <w:t xml:space="preserve"> контуре</w:t>
            </w:r>
            <w:r w:rsidR="00257D71">
              <w:rPr>
                <w:rFonts w:cs="Times New Roman"/>
                <w:color w:val="auto"/>
                <w:kern w:val="0"/>
                <w:sz w:val="22"/>
                <w:szCs w:val="22"/>
                <w:lang w:eastAsia="en-US" w:bidi="ar-SA"/>
              </w:rPr>
              <w:t xml:space="preserve"> Исполнителя</w:t>
            </w:r>
          </w:p>
          <w:p w14:paraId="2961BD8A" w14:textId="77777777" w:rsidR="00DA5767" w:rsidRPr="002E6FD2" w:rsidRDefault="00DA5767" w:rsidP="002E6FD2">
            <w:pPr>
              <w:widowControl w:val="0"/>
              <w:suppressAutoHyphens w:val="0"/>
              <w:autoSpaceDE w:val="0"/>
              <w:autoSpaceDN w:val="0"/>
              <w:spacing w:after="0" w:line="240" w:lineRule="auto"/>
              <w:ind w:right="29"/>
              <w:contextualSpacing/>
              <w:rPr>
                <w:rFonts w:cs="Times New Roman"/>
                <w:color w:val="auto"/>
                <w:kern w:val="0"/>
                <w:sz w:val="22"/>
                <w:szCs w:val="22"/>
                <w:lang w:eastAsia="en-US" w:bidi="ar-SA"/>
              </w:rPr>
            </w:pPr>
          </w:p>
        </w:tc>
        <w:tc>
          <w:tcPr>
            <w:tcW w:w="4014" w:type="dxa"/>
          </w:tcPr>
          <w:p w14:paraId="25B10E48" w14:textId="42DE4454" w:rsidR="002E6FD2" w:rsidRPr="002E6FD2" w:rsidRDefault="00CC4804" w:rsidP="002E6FD2">
            <w:pPr>
              <w:widowControl w:val="0"/>
              <w:suppressAutoHyphens w:val="0"/>
              <w:autoSpaceDE w:val="0"/>
              <w:autoSpaceDN w:val="0"/>
              <w:spacing w:after="0" w:line="240" w:lineRule="auto"/>
              <w:ind w:right="29"/>
              <w:contextualSpacing/>
              <w:rPr>
                <w:rFonts w:cs="Times New Roman"/>
                <w:color w:val="auto"/>
                <w:kern w:val="0"/>
                <w:sz w:val="22"/>
                <w:szCs w:val="22"/>
                <w:lang w:eastAsia="en-US" w:bidi="ar-SA"/>
              </w:rPr>
            </w:pPr>
            <w:r>
              <w:rPr>
                <w:rFonts w:cs="Times New Roman"/>
                <w:color w:val="auto"/>
                <w:kern w:val="0"/>
                <w:sz w:val="22"/>
                <w:szCs w:val="22"/>
                <w:lang w:eastAsia="en-US" w:bidi="ar-SA"/>
              </w:rPr>
              <w:t>Подтверждение</w:t>
            </w:r>
            <w:r w:rsidR="00BE53E7">
              <w:rPr>
                <w:rFonts w:cs="Times New Roman"/>
                <w:color w:val="auto"/>
                <w:kern w:val="0"/>
                <w:sz w:val="22"/>
                <w:szCs w:val="22"/>
                <w:lang w:eastAsia="en-US" w:bidi="ar-SA"/>
              </w:rPr>
              <w:t xml:space="preserve"> работоспо</w:t>
            </w:r>
            <w:r w:rsidR="00191DCB">
              <w:rPr>
                <w:rFonts w:cs="Times New Roman"/>
                <w:color w:val="auto"/>
                <w:kern w:val="0"/>
                <w:sz w:val="22"/>
                <w:szCs w:val="22"/>
                <w:lang w:eastAsia="en-US" w:bidi="ar-SA"/>
              </w:rPr>
              <w:t>со</w:t>
            </w:r>
            <w:r w:rsidR="00BE53E7">
              <w:rPr>
                <w:rFonts w:cs="Times New Roman"/>
                <w:color w:val="auto"/>
                <w:kern w:val="0"/>
                <w:sz w:val="22"/>
                <w:szCs w:val="22"/>
                <w:lang w:eastAsia="en-US" w:bidi="ar-SA"/>
              </w:rPr>
              <w:t>бности решения, удовлетворяющего требованиям</w:t>
            </w:r>
            <w:r w:rsidR="00191DCB">
              <w:rPr>
                <w:rFonts w:cs="Times New Roman"/>
                <w:color w:val="auto"/>
                <w:kern w:val="0"/>
                <w:sz w:val="22"/>
                <w:szCs w:val="22"/>
                <w:lang w:eastAsia="en-US" w:bidi="ar-SA"/>
              </w:rPr>
              <w:t>, указанным в разделе 2 в качестве т</w:t>
            </w:r>
            <w:r w:rsidR="00191DCB" w:rsidRPr="00C60A6D">
              <w:rPr>
                <w:rFonts w:cs="Times New Roman"/>
                <w:color w:val="auto"/>
                <w:kern w:val="0"/>
                <w:sz w:val="22"/>
                <w:szCs w:val="22"/>
                <w:lang w:eastAsia="en-US" w:bidi="ar-SA"/>
              </w:rPr>
              <w:t>ребовани</w:t>
            </w:r>
            <w:r w:rsidR="00191DCB">
              <w:rPr>
                <w:rFonts w:cs="Times New Roman"/>
                <w:color w:val="auto"/>
                <w:kern w:val="0"/>
                <w:sz w:val="22"/>
                <w:szCs w:val="22"/>
                <w:lang w:eastAsia="en-US" w:bidi="ar-SA"/>
              </w:rPr>
              <w:t>й</w:t>
            </w:r>
            <w:r w:rsidR="00191DCB" w:rsidRPr="00C60A6D">
              <w:rPr>
                <w:rFonts w:cs="Times New Roman"/>
                <w:color w:val="auto"/>
                <w:kern w:val="0"/>
                <w:sz w:val="22"/>
                <w:szCs w:val="22"/>
                <w:lang w:eastAsia="en-US" w:bidi="ar-SA"/>
              </w:rPr>
              <w:t>, работоспособность котор</w:t>
            </w:r>
            <w:r w:rsidR="00191DCB">
              <w:rPr>
                <w:rFonts w:cs="Times New Roman"/>
                <w:color w:val="auto"/>
                <w:kern w:val="0"/>
                <w:sz w:val="22"/>
                <w:szCs w:val="22"/>
                <w:lang w:eastAsia="en-US" w:bidi="ar-SA"/>
              </w:rPr>
              <w:t xml:space="preserve">ых </w:t>
            </w:r>
            <w:r w:rsidR="00191DCB" w:rsidRPr="00C60A6D">
              <w:rPr>
                <w:rFonts w:cs="Times New Roman"/>
                <w:color w:val="auto"/>
                <w:kern w:val="0"/>
                <w:sz w:val="22"/>
                <w:szCs w:val="22"/>
                <w:lang w:eastAsia="en-US" w:bidi="ar-SA"/>
              </w:rPr>
              <w:t xml:space="preserve">подтверждается Исполнителем в рамках реализации </w:t>
            </w:r>
            <w:r w:rsidR="00CE1561">
              <w:rPr>
                <w:rFonts w:cs="Times New Roman"/>
                <w:color w:val="auto"/>
                <w:kern w:val="0"/>
                <w:sz w:val="22"/>
                <w:szCs w:val="22"/>
                <w:lang w:eastAsia="en-US" w:bidi="ar-SA"/>
              </w:rPr>
              <w:t>э</w:t>
            </w:r>
            <w:r w:rsidR="00191DCB" w:rsidRPr="00C60A6D">
              <w:rPr>
                <w:rFonts w:cs="Times New Roman"/>
                <w:color w:val="auto"/>
                <w:kern w:val="0"/>
                <w:sz w:val="22"/>
                <w:szCs w:val="22"/>
                <w:lang w:eastAsia="en-US" w:bidi="ar-SA"/>
              </w:rPr>
              <w:t xml:space="preserve">тапа 1 </w:t>
            </w:r>
          </w:p>
        </w:tc>
        <w:tc>
          <w:tcPr>
            <w:tcW w:w="2299" w:type="dxa"/>
          </w:tcPr>
          <w:p w14:paraId="147DAE02" w14:textId="77777777" w:rsidR="002E6FD2" w:rsidRPr="002E6FD2" w:rsidRDefault="00C941C9" w:rsidP="002E6FD2">
            <w:pPr>
              <w:widowControl w:val="0"/>
              <w:suppressAutoHyphens w:val="0"/>
              <w:autoSpaceDE w:val="0"/>
              <w:autoSpaceDN w:val="0"/>
              <w:spacing w:after="0" w:line="240" w:lineRule="auto"/>
              <w:ind w:right="29"/>
              <w:contextualSpacing/>
              <w:rPr>
                <w:rFonts w:cs="Times New Roman"/>
                <w:color w:val="auto"/>
                <w:kern w:val="0"/>
                <w:sz w:val="22"/>
                <w:szCs w:val="22"/>
                <w:lang w:eastAsia="en-US" w:bidi="ar-SA"/>
              </w:rPr>
            </w:pPr>
            <w:r>
              <w:rPr>
                <w:rFonts w:cs="Times New Roman"/>
                <w:color w:val="auto"/>
                <w:kern w:val="0"/>
                <w:sz w:val="22"/>
                <w:szCs w:val="22"/>
                <w:lang w:eastAsia="en-US" w:bidi="ar-SA"/>
              </w:rPr>
              <w:t>10</w:t>
            </w:r>
            <w:r w:rsidR="002E6FD2" w:rsidRPr="002E6FD2">
              <w:rPr>
                <w:rFonts w:cs="Times New Roman"/>
                <w:color w:val="auto"/>
                <w:kern w:val="0"/>
                <w:sz w:val="22"/>
                <w:szCs w:val="22"/>
                <w:lang w:eastAsia="en-US" w:bidi="ar-SA"/>
              </w:rPr>
              <w:t xml:space="preserve"> (</w:t>
            </w:r>
            <w:r>
              <w:rPr>
                <w:rFonts w:cs="Times New Roman"/>
                <w:color w:val="auto"/>
                <w:kern w:val="0"/>
                <w:sz w:val="22"/>
                <w:szCs w:val="22"/>
                <w:lang w:eastAsia="en-US" w:bidi="ar-SA"/>
              </w:rPr>
              <w:t>десять</w:t>
            </w:r>
            <w:r w:rsidR="002E6FD2" w:rsidRPr="002E6FD2">
              <w:rPr>
                <w:rFonts w:cs="Times New Roman"/>
                <w:color w:val="auto"/>
                <w:kern w:val="0"/>
                <w:sz w:val="22"/>
                <w:szCs w:val="22"/>
                <w:lang w:eastAsia="en-US" w:bidi="ar-SA"/>
              </w:rPr>
              <w:t>) рабочих дней с даты заключения договора</w:t>
            </w:r>
          </w:p>
        </w:tc>
        <w:tc>
          <w:tcPr>
            <w:tcW w:w="3647" w:type="dxa"/>
          </w:tcPr>
          <w:p w14:paraId="34895200" w14:textId="63F01152" w:rsidR="002E6FD2" w:rsidRDefault="00191DCB" w:rsidP="00C60A6D">
            <w:pPr>
              <w:numPr>
                <w:ilvl w:val="0"/>
                <w:numId w:val="146"/>
              </w:numPr>
              <w:suppressAutoHyphens w:val="0"/>
              <w:spacing w:after="0" w:line="240" w:lineRule="auto"/>
              <w:ind w:left="316" w:hanging="284"/>
              <w:contextualSpacing/>
              <w:rPr>
                <w:rFonts w:cs="Times New Roman"/>
                <w:color w:val="auto"/>
                <w:kern w:val="0"/>
                <w:sz w:val="22"/>
                <w:szCs w:val="22"/>
                <w:lang w:eastAsia="en-US" w:bidi="ar-SA"/>
              </w:rPr>
            </w:pPr>
            <w:r>
              <w:rPr>
                <w:rFonts w:cs="Times New Roman"/>
                <w:color w:val="auto"/>
                <w:kern w:val="0"/>
                <w:sz w:val="22"/>
                <w:szCs w:val="22"/>
                <w:lang w:eastAsia="en-US" w:bidi="ar-SA"/>
              </w:rPr>
              <w:t>Отчет о проверке работоспособности</w:t>
            </w:r>
          </w:p>
          <w:p w14:paraId="131BAA96" w14:textId="074DC6F0" w:rsidR="00CC4804" w:rsidRPr="00191DCB" w:rsidRDefault="00CC4804" w:rsidP="00E60FCE">
            <w:pPr>
              <w:numPr>
                <w:ilvl w:val="0"/>
                <w:numId w:val="146"/>
              </w:numPr>
              <w:suppressAutoHyphens w:val="0"/>
              <w:spacing w:after="0" w:line="240" w:lineRule="auto"/>
              <w:ind w:left="316" w:hanging="284"/>
              <w:contextualSpacing/>
              <w:rPr>
                <w:rFonts w:cs="Times New Roman"/>
                <w:color w:val="auto"/>
                <w:kern w:val="0"/>
                <w:sz w:val="22"/>
                <w:szCs w:val="22"/>
                <w:lang w:eastAsia="en-US" w:bidi="ar-SA"/>
              </w:rPr>
            </w:pPr>
            <w:r>
              <w:rPr>
                <w:rFonts w:cs="Times New Roman"/>
                <w:color w:val="auto"/>
                <w:kern w:val="0"/>
                <w:sz w:val="22"/>
                <w:szCs w:val="22"/>
                <w:lang w:eastAsia="en-US" w:bidi="ar-SA"/>
              </w:rPr>
              <w:t xml:space="preserve">Акт </w:t>
            </w:r>
            <w:r w:rsidR="00401E36">
              <w:rPr>
                <w:rFonts w:cs="Times New Roman"/>
                <w:color w:val="auto"/>
                <w:kern w:val="0"/>
                <w:sz w:val="22"/>
                <w:szCs w:val="22"/>
                <w:lang w:eastAsia="en-US" w:bidi="ar-SA"/>
              </w:rPr>
              <w:t>об исполнении обязательств по этапу</w:t>
            </w:r>
            <w:r w:rsidR="00CC2A15">
              <w:rPr>
                <w:rFonts w:cs="Times New Roman"/>
                <w:color w:val="auto"/>
                <w:kern w:val="0"/>
                <w:sz w:val="22"/>
                <w:szCs w:val="22"/>
                <w:lang w:eastAsia="en-US" w:bidi="ar-SA"/>
              </w:rPr>
              <w:t xml:space="preserve"> </w:t>
            </w:r>
          </w:p>
        </w:tc>
        <w:tc>
          <w:tcPr>
            <w:tcW w:w="1935" w:type="dxa"/>
          </w:tcPr>
          <w:p w14:paraId="276BF524" w14:textId="5B8E75E0" w:rsidR="002E6FD2" w:rsidRPr="002E6FD2" w:rsidRDefault="002E6FD2" w:rsidP="002E6FD2">
            <w:pPr>
              <w:suppressAutoHyphens w:val="0"/>
              <w:spacing w:after="0" w:line="240" w:lineRule="auto"/>
              <w:jc w:val="center"/>
              <w:rPr>
                <w:rFonts w:cs="Times New Roman"/>
                <w:kern w:val="0"/>
                <w:sz w:val="22"/>
                <w:szCs w:val="22"/>
                <w:lang w:eastAsia="en-US" w:bidi="ar-SA"/>
              </w:rPr>
            </w:pPr>
          </w:p>
        </w:tc>
      </w:tr>
      <w:tr w:rsidR="00E746C9" w:rsidRPr="002E6FD2" w14:paraId="66E776D3" w14:textId="77777777" w:rsidTr="00C60A6D">
        <w:trPr>
          <w:trHeight w:val="298"/>
        </w:trPr>
        <w:tc>
          <w:tcPr>
            <w:tcW w:w="1204" w:type="dxa"/>
          </w:tcPr>
          <w:p w14:paraId="14C0990D" w14:textId="77777777" w:rsidR="00E746C9" w:rsidRPr="002525CE" w:rsidRDefault="00B1657C" w:rsidP="002E6FD2">
            <w:pPr>
              <w:tabs>
                <w:tab w:val="left" w:pos="1134"/>
              </w:tabs>
              <w:suppressAutoHyphens w:val="0"/>
              <w:autoSpaceDE w:val="0"/>
              <w:autoSpaceDN w:val="0"/>
              <w:spacing w:after="0" w:line="240" w:lineRule="auto"/>
              <w:ind w:right="22"/>
              <w:contextualSpacing/>
              <w:jc w:val="center"/>
              <w:rPr>
                <w:rFonts w:cs="Times New Roman"/>
                <w:color w:val="auto"/>
                <w:kern w:val="0"/>
                <w:sz w:val="22"/>
                <w:szCs w:val="22"/>
                <w:lang w:val="en-US" w:eastAsia="en-US" w:bidi="ar-SA"/>
              </w:rPr>
            </w:pPr>
            <w:r>
              <w:rPr>
                <w:rFonts w:cs="Times New Roman"/>
                <w:color w:val="auto"/>
                <w:kern w:val="0"/>
                <w:sz w:val="22"/>
                <w:szCs w:val="22"/>
                <w:lang w:val="en-US" w:eastAsia="en-US" w:bidi="ar-SA"/>
              </w:rPr>
              <w:t>2</w:t>
            </w:r>
          </w:p>
        </w:tc>
        <w:tc>
          <w:tcPr>
            <w:tcW w:w="2581" w:type="dxa"/>
          </w:tcPr>
          <w:p w14:paraId="3BBC4996" w14:textId="77777777" w:rsidR="00E746C9" w:rsidRDefault="00E746C9" w:rsidP="002E6FD2">
            <w:pPr>
              <w:widowControl w:val="0"/>
              <w:suppressAutoHyphens w:val="0"/>
              <w:autoSpaceDE w:val="0"/>
              <w:autoSpaceDN w:val="0"/>
              <w:spacing w:after="0" w:line="240" w:lineRule="auto"/>
              <w:ind w:right="29"/>
              <w:contextualSpacing/>
              <w:rPr>
                <w:rFonts w:cs="Times New Roman"/>
                <w:color w:val="auto"/>
                <w:kern w:val="0"/>
                <w:sz w:val="22"/>
                <w:szCs w:val="22"/>
                <w:lang w:eastAsia="en-US" w:bidi="ar-SA"/>
              </w:rPr>
            </w:pPr>
            <w:r>
              <w:rPr>
                <w:rFonts w:cs="Times New Roman"/>
                <w:sz w:val="22"/>
                <w:szCs w:val="22"/>
              </w:rPr>
              <w:t>Разработка проектной документации</w:t>
            </w:r>
          </w:p>
        </w:tc>
        <w:tc>
          <w:tcPr>
            <w:tcW w:w="4014" w:type="dxa"/>
          </w:tcPr>
          <w:p w14:paraId="415FCC5E" w14:textId="77777777" w:rsidR="00E746C9" w:rsidRDefault="00FD0E0C" w:rsidP="002E6FD2">
            <w:pPr>
              <w:widowControl w:val="0"/>
              <w:suppressAutoHyphens w:val="0"/>
              <w:autoSpaceDE w:val="0"/>
              <w:autoSpaceDN w:val="0"/>
              <w:spacing w:after="0" w:line="240" w:lineRule="auto"/>
              <w:ind w:right="29"/>
              <w:contextualSpacing/>
              <w:rPr>
                <w:rFonts w:cs="Times New Roman"/>
                <w:color w:val="auto"/>
                <w:kern w:val="0"/>
                <w:sz w:val="22"/>
                <w:szCs w:val="22"/>
                <w:lang w:eastAsia="en-US" w:bidi="ar-SA"/>
              </w:rPr>
            </w:pPr>
            <w:r>
              <w:rPr>
                <w:rFonts w:cs="Times New Roman"/>
                <w:sz w:val="22"/>
                <w:szCs w:val="22"/>
              </w:rPr>
              <w:t>Работы по разработке проектной документации на Систему</w:t>
            </w:r>
          </w:p>
        </w:tc>
        <w:tc>
          <w:tcPr>
            <w:tcW w:w="2299" w:type="dxa"/>
          </w:tcPr>
          <w:p w14:paraId="133019ED" w14:textId="77777777" w:rsidR="00E746C9" w:rsidRDefault="00FD0E0C" w:rsidP="00FF68E1">
            <w:pPr>
              <w:widowControl w:val="0"/>
              <w:suppressAutoHyphens w:val="0"/>
              <w:autoSpaceDE w:val="0"/>
              <w:autoSpaceDN w:val="0"/>
              <w:spacing w:after="0" w:line="240" w:lineRule="auto"/>
              <w:ind w:right="29"/>
              <w:contextualSpacing/>
              <w:rPr>
                <w:rFonts w:cs="Times New Roman"/>
                <w:color w:val="auto"/>
                <w:kern w:val="0"/>
                <w:sz w:val="22"/>
                <w:szCs w:val="22"/>
                <w:lang w:eastAsia="en-US" w:bidi="ar-SA"/>
              </w:rPr>
            </w:pPr>
            <w:r>
              <w:rPr>
                <w:rFonts w:cs="Times New Roman"/>
                <w:color w:val="auto"/>
                <w:kern w:val="0"/>
                <w:sz w:val="22"/>
                <w:szCs w:val="22"/>
                <w:lang w:eastAsia="en-US" w:bidi="ar-SA"/>
              </w:rPr>
              <w:t>10</w:t>
            </w:r>
            <w:r w:rsidRPr="002E6FD2">
              <w:rPr>
                <w:rFonts w:cs="Times New Roman"/>
                <w:color w:val="auto"/>
                <w:kern w:val="0"/>
                <w:sz w:val="22"/>
                <w:szCs w:val="22"/>
                <w:lang w:eastAsia="en-US" w:bidi="ar-SA"/>
              </w:rPr>
              <w:t xml:space="preserve"> (</w:t>
            </w:r>
            <w:r>
              <w:rPr>
                <w:rFonts w:cs="Times New Roman"/>
                <w:color w:val="auto"/>
                <w:kern w:val="0"/>
                <w:sz w:val="22"/>
                <w:szCs w:val="22"/>
                <w:lang w:eastAsia="en-US" w:bidi="ar-SA"/>
              </w:rPr>
              <w:t>десять</w:t>
            </w:r>
            <w:r w:rsidRPr="002E6FD2">
              <w:rPr>
                <w:rFonts w:cs="Times New Roman"/>
                <w:color w:val="auto"/>
                <w:kern w:val="0"/>
                <w:sz w:val="22"/>
                <w:szCs w:val="22"/>
                <w:lang w:eastAsia="en-US" w:bidi="ar-SA"/>
              </w:rPr>
              <w:t>) рабочих дней с даты заключения договора</w:t>
            </w:r>
          </w:p>
        </w:tc>
        <w:tc>
          <w:tcPr>
            <w:tcW w:w="3647" w:type="dxa"/>
          </w:tcPr>
          <w:p w14:paraId="375F6287" w14:textId="77777777" w:rsidR="00FD0E0C" w:rsidRDefault="00FD0E0C" w:rsidP="00FD0E0C">
            <w:pPr>
              <w:widowControl w:val="0"/>
              <w:numPr>
                <w:ilvl w:val="0"/>
                <w:numId w:val="146"/>
              </w:numPr>
              <w:tabs>
                <w:tab w:val="left" w:pos="278"/>
              </w:tabs>
              <w:suppressAutoHyphens w:val="0"/>
              <w:spacing w:after="0" w:line="240" w:lineRule="auto"/>
              <w:ind w:left="0" w:right="29" w:firstLine="0"/>
              <w:contextualSpacing/>
              <w:rPr>
                <w:rFonts w:cs="Times New Roman"/>
                <w:color w:val="auto"/>
                <w:kern w:val="0"/>
                <w:sz w:val="22"/>
                <w:szCs w:val="22"/>
                <w:lang w:eastAsia="en-US" w:bidi="ar-SA"/>
              </w:rPr>
            </w:pPr>
            <w:r>
              <w:rPr>
                <w:rFonts w:cs="Times New Roman"/>
                <w:color w:val="auto"/>
                <w:kern w:val="0"/>
                <w:sz w:val="22"/>
                <w:szCs w:val="22"/>
                <w:lang w:eastAsia="en-US" w:bidi="ar-SA"/>
              </w:rPr>
              <w:t>Проектная документация</w:t>
            </w:r>
          </w:p>
          <w:p w14:paraId="6153AF2E" w14:textId="024FDF88" w:rsidR="00111436" w:rsidRDefault="00111436" w:rsidP="00FD0E0C">
            <w:pPr>
              <w:widowControl w:val="0"/>
              <w:numPr>
                <w:ilvl w:val="0"/>
                <w:numId w:val="146"/>
              </w:numPr>
              <w:tabs>
                <w:tab w:val="left" w:pos="278"/>
              </w:tabs>
              <w:suppressAutoHyphens w:val="0"/>
              <w:spacing w:after="0" w:line="240" w:lineRule="auto"/>
              <w:ind w:left="0" w:right="29" w:firstLine="0"/>
              <w:contextualSpacing/>
              <w:rPr>
                <w:rFonts w:cs="Times New Roman"/>
                <w:color w:val="auto"/>
                <w:kern w:val="0"/>
                <w:sz w:val="22"/>
                <w:szCs w:val="22"/>
                <w:lang w:eastAsia="en-US" w:bidi="ar-SA"/>
              </w:rPr>
            </w:pPr>
            <w:r>
              <w:rPr>
                <w:rFonts w:cs="Times New Roman"/>
                <w:color w:val="auto"/>
                <w:kern w:val="0"/>
                <w:sz w:val="22"/>
                <w:szCs w:val="22"/>
                <w:lang w:eastAsia="en-US" w:bidi="ar-SA"/>
              </w:rPr>
              <w:t xml:space="preserve">Акт </w:t>
            </w:r>
            <w:r w:rsidR="00401E36">
              <w:rPr>
                <w:rFonts w:cs="Times New Roman"/>
                <w:color w:val="auto"/>
                <w:kern w:val="0"/>
                <w:sz w:val="22"/>
                <w:szCs w:val="22"/>
                <w:lang w:eastAsia="en-US" w:bidi="ar-SA"/>
              </w:rPr>
              <w:t xml:space="preserve">об исполнении обязательств по этапу </w:t>
            </w:r>
          </w:p>
          <w:p w14:paraId="62746541" w14:textId="77777777" w:rsidR="00E746C9" w:rsidRDefault="00E746C9" w:rsidP="00DA5767">
            <w:pPr>
              <w:suppressAutoHyphens w:val="0"/>
              <w:spacing w:after="0" w:line="240" w:lineRule="auto"/>
              <w:ind w:left="316"/>
              <w:contextualSpacing/>
              <w:rPr>
                <w:rFonts w:cs="Times New Roman"/>
                <w:color w:val="auto"/>
                <w:kern w:val="0"/>
                <w:sz w:val="22"/>
                <w:szCs w:val="22"/>
                <w:lang w:eastAsia="en-US" w:bidi="ar-SA"/>
              </w:rPr>
            </w:pPr>
          </w:p>
        </w:tc>
        <w:tc>
          <w:tcPr>
            <w:tcW w:w="1935" w:type="dxa"/>
          </w:tcPr>
          <w:p w14:paraId="265D5DE2" w14:textId="034CEA45" w:rsidR="00E746C9" w:rsidRDefault="00E746C9" w:rsidP="002E6FD2">
            <w:pPr>
              <w:suppressAutoHyphens w:val="0"/>
              <w:spacing w:after="0" w:line="240" w:lineRule="auto"/>
              <w:jc w:val="center"/>
              <w:rPr>
                <w:rFonts w:cs="Times New Roman"/>
                <w:kern w:val="0"/>
                <w:sz w:val="22"/>
                <w:szCs w:val="22"/>
                <w:lang w:eastAsia="en-US" w:bidi="ar-SA"/>
              </w:rPr>
            </w:pPr>
          </w:p>
        </w:tc>
      </w:tr>
      <w:tr w:rsidR="009238E5" w:rsidRPr="002E6FD2" w14:paraId="1360FF5F" w14:textId="77777777" w:rsidTr="00C60A6D">
        <w:trPr>
          <w:trHeight w:val="298"/>
        </w:trPr>
        <w:tc>
          <w:tcPr>
            <w:tcW w:w="1204" w:type="dxa"/>
          </w:tcPr>
          <w:p w14:paraId="643B9E1D" w14:textId="38C40F04" w:rsidR="009238E5" w:rsidRPr="002525CE" w:rsidRDefault="00302447" w:rsidP="002E6FD2">
            <w:pPr>
              <w:tabs>
                <w:tab w:val="left" w:pos="1134"/>
              </w:tabs>
              <w:suppressAutoHyphens w:val="0"/>
              <w:autoSpaceDE w:val="0"/>
              <w:autoSpaceDN w:val="0"/>
              <w:spacing w:after="0" w:line="240" w:lineRule="auto"/>
              <w:ind w:right="22"/>
              <w:contextualSpacing/>
              <w:jc w:val="center"/>
              <w:rPr>
                <w:rFonts w:cs="Times New Roman"/>
                <w:color w:val="auto"/>
                <w:kern w:val="0"/>
                <w:sz w:val="22"/>
                <w:szCs w:val="22"/>
                <w:lang w:val="en-US" w:eastAsia="en-US" w:bidi="ar-SA"/>
              </w:rPr>
            </w:pPr>
            <w:r>
              <w:rPr>
                <w:rFonts w:cs="Times New Roman"/>
                <w:color w:val="auto"/>
                <w:kern w:val="0"/>
                <w:sz w:val="22"/>
                <w:szCs w:val="22"/>
                <w:lang w:eastAsia="en-US" w:bidi="ar-SA"/>
              </w:rPr>
              <w:t>3</w:t>
            </w:r>
          </w:p>
        </w:tc>
        <w:tc>
          <w:tcPr>
            <w:tcW w:w="2581" w:type="dxa"/>
          </w:tcPr>
          <w:p w14:paraId="5E2DAC01" w14:textId="7A2DDF00" w:rsidR="009238E5" w:rsidRPr="00CC51D3" w:rsidRDefault="00FF68E1" w:rsidP="002E6FD2">
            <w:pPr>
              <w:widowControl w:val="0"/>
              <w:suppressAutoHyphens w:val="0"/>
              <w:autoSpaceDE w:val="0"/>
              <w:autoSpaceDN w:val="0"/>
              <w:spacing w:after="0" w:line="240" w:lineRule="auto"/>
              <w:ind w:right="29"/>
              <w:contextualSpacing/>
              <w:rPr>
                <w:rFonts w:cs="Times New Roman"/>
                <w:color w:val="auto"/>
                <w:kern w:val="0"/>
                <w:sz w:val="22"/>
                <w:szCs w:val="22"/>
                <w:lang w:eastAsia="en-US" w:bidi="ar-SA"/>
              </w:rPr>
            </w:pPr>
            <w:r>
              <w:rPr>
                <w:rFonts w:cs="Times New Roman"/>
                <w:color w:val="auto"/>
                <w:kern w:val="0"/>
                <w:sz w:val="22"/>
                <w:szCs w:val="22"/>
                <w:lang w:eastAsia="en-US" w:bidi="ar-SA"/>
              </w:rPr>
              <w:t xml:space="preserve">Развертывание Системы </w:t>
            </w:r>
            <w:r w:rsidR="008F447F">
              <w:rPr>
                <w:rFonts w:cs="Times New Roman"/>
                <w:color w:val="auto"/>
                <w:kern w:val="0"/>
                <w:sz w:val="22"/>
                <w:szCs w:val="22"/>
                <w:lang w:eastAsia="en-US" w:bidi="ar-SA"/>
              </w:rPr>
              <w:t>на инфраструктуре Заказчика</w:t>
            </w:r>
            <w:r w:rsidR="00CC51D3" w:rsidRPr="00284D19">
              <w:rPr>
                <w:rFonts w:cs="Times New Roman"/>
                <w:color w:val="auto"/>
                <w:kern w:val="0"/>
                <w:sz w:val="22"/>
                <w:szCs w:val="22"/>
                <w:lang w:eastAsia="en-US" w:bidi="ar-SA"/>
              </w:rPr>
              <w:t>*</w:t>
            </w:r>
          </w:p>
        </w:tc>
        <w:tc>
          <w:tcPr>
            <w:tcW w:w="4014" w:type="dxa"/>
          </w:tcPr>
          <w:p w14:paraId="192C8AAB" w14:textId="19EF3D34" w:rsidR="009238E5" w:rsidRDefault="00FF68E1" w:rsidP="002E6FD2">
            <w:pPr>
              <w:widowControl w:val="0"/>
              <w:suppressAutoHyphens w:val="0"/>
              <w:autoSpaceDE w:val="0"/>
              <w:autoSpaceDN w:val="0"/>
              <w:spacing w:after="0" w:line="240" w:lineRule="auto"/>
              <w:ind w:right="29"/>
              <w:contextualSpacing/>
              <w:rPr>
                <w:rFonts w:cs="Times New Roman"/>
                <w:color w:val="auto"/>
                <w:kern w:val="0"/>
                <w:sz w:val="22"/>
                <w:szCs w:val="22"/>
                <w:lang w:eastAsia="en-US" w:bidi="ar-SA"/>
              </w:rPr>
            </w:pPr>
            <w:r>
              <w:rPr>
                <w:rFonts w:cs="Times New Roman"/>
                <w:color w:val="auto"/>
                <w:kern w:val="0"/>
                <w:sz w:val="22"/>
                <w:szCs w:val="22"/>
                <w:lang w:eastAsia="en-US" w:bidi="ar-SA"/>
              </w:rPr>
              <w:t xml:space="preserve">Работы по развертыванию Системы </w:t>
            </w:r>
          </w:p>
        </w:tc>
        <w:tc>
          <w:tcPr>
            <w:tcW w:w="2299" w:type="dxa"/>
          </w:tcPr>
          <w:p w14:paraId="5CD06F9A" w14:textId="43EC2185" w:rsidR="009238E5" w:rsidRPr="002E6FD2" w:rsidRDefault="00E03625" w:rsidP="00FF68E1">
            <w:pPr>
              <w:widowControl w:val="0"/>
              <w:suppressAutoHyphens w:val="0"/>
              <w:autoSpaceDE w:val="0"/>
              <w:autoSpaceDN w:val="0"/>
              <w:spacing w:after="0" w:line="240" w:lineRule="auto"/>
              <w:ind w:right="29"/>
              <w:contextualSpacing/>
              <w:rPr>
                <w:rFonts w:cs="Times New Roman"/>
                <w:color w:val="auto"/>
                <w:kern w:val="0"/>
                <w:sz w:val="22"/>
                <w:szCs w:val="22"/>
                <w:lang w:eastAsia="en-US" w:bidi="ar-SA"/>
              </w:rPr>
            </w:pPr>
            <w:r w:rsidRPr="002525CE">
              <w:rPr>
                <w:rFonts w:cs="Times New Roman"/>
                <w:color w:val="auto"/>
                <w:kern w:val="0"/>
                <w:sz w:val="22"/>
                <w:szCs w:val="22"/>
                <w:lang w:eastAsia="en-US" w:bidi="ar-SA"/>
              </w:rPr>
              <w:t>50</w:t>
            </w:r>
            <w:r w:rsidR="00FF68E1" w:rsidRPr="002525CE">
              <w:rPr>
                <w:rFonts w:cs="Times New Roman"/>
                <w:color w:val="auto"/>
                <w:kern w:val="0"/>
                <w:sz w:val="22"/>
                <w:szCs w:val="22"/>
                <w:lang w:eastAsia="en-US" w:bidi="ar-SA"/>
              </w:rPr>
              <w:t xml:space="preserve"> (</w:t>
            </w:r>
            <w:r w:rsidRPr="002525CE">
              <w:rPr>
                <w:rFonts w:cs="Times New Roman"/>
                <w:color w:val="auto"/>
                <w:kern w:val="0"/>
                <w:sz w:val="22"/>
                <w:szCs w:val="22"/>
                <w:lang w:eastAsia="en-US" w:bidi="ar-SA"/>
              </w:rPr>
              <w:t>пятьдесят</w:t>
            </w:r>
            <w:r w:rsidR="00FF68E1" w:rsidRPr="002525CE">
              <w:rPr>
                <w:rFonts w:cs="Times New Roman"/>
                <w:color w:val="auto"/>
                <w:kern w:val="0"/>
                <w:sz w:val="22"/>
                <w:szCs w:val="22"/>
                <w:lang w:eastAsia="en-US" w:bidi="ar-SA"/>
              </w:rPr>
              <w:t>)</w:t>
            </w:r>
            <w:r w:rsidR="00FF68E1" w:rsidRPr="002E6FD2">
              <w:rPr>
                <w:rFonts w:cs="Times New Roman"/>
                <w:color w:val="auto"/>
                <w:kern w:val="0"/>
                <w:sz w:val="22"/>
                <w:szCs w:val="22"/>
                <w:lang w:eastAsia="en-US" w:bidi="ar-SA"/>
              </w:rPr>
              <w:t xml:space="preserve"> рабочих дней </w:t>
            </w:r>
            <w:r w:rsidR="00FF68E1">
              <w:rPr>
                <w:rFonts w:cs="Times New Roman"/>
                <w:color w:val="auto"/>
                <w:kern w:val="0"/>
                <w:sz w:val="22"/>
                <w:szCs w:val="22"/>
                <w:lang w:eastAsia="en-US" w:bidi="ar-SA"/>
              </w:rPr>
              <w:t xml:space="preserve">после успешного завершения </w:t>
            </w:r>
            <w:r w:rsidR="00CE1561">
              <w:rPr>
                <w:rFonts w:cs="Times New Roman"/>
                <w:color w:val="auto"/>
                <w:kern w:val="0"/>
                <w:sz w:val="22"/>
                <w:szCs w:val="22"/>
                <w:lang w:eastAsia="en-US" w:bidi="ar-SA"/>
              </w:rPr>
              <w:t>э</w:t>
            </w:r>
            <w:r w:rsidR="00FF68E1">
              <w:rPr>
                <w:rFonts w:cs="Times New Roman"/>
                <w:color w:val="auto"/>
                <w:kern w:val="0"/>
                <w:sz w:val="22"/>
                <w:szCs w:val="22"/>
                <w:lang w:eastAsia="en-US" w:bidi="ar-SA"/>
              </w:rPr>
              <w:t>тапа 1</w:t>
            </w:r>
          </w:p>
        </w:tc>
        <w:tc>
          <w:tcPr>
            <w:tcW w:w="3647" w:type="dxa"/>
          </w:tcPr>
          <w:p w14:paraId="43564A9A" w14:textId="0695A106" w:rsidR="009238E5" w:rsidRDefault="00CC4804" w:rsidP="00401E36">
            <w:pPr>
              <w:numPr>
                <w:ilvl w:val="0"/>
                <w:numId w:val="146"/>
              </w:numPr>
              <w:suppressAutoHyphens w:val="0"/>
              <w:spacing w:after="0" w:line="240" w:lineRule="auto"/>
              <w:ind w:left="316" w:hanging="284"/>
              <w:contextualSpacing/>
              <w:rPr>
                <w:rFonts w:cs="Times New Roman"/>
                <w:color w:val="auto"/>
                <w:kern w:val="0"/>
                <w:sz w:val="22"/>
                <w:szCs w:val="22"/>
                <w:lang w:eastAsia="en-US" w:bidi="ar-SA"/>
              </w:rPr>
            </w:pPr>
            <w:r>
              <w:rPr>
                <w:rFonts w:cs="Times New Roman"/>
                <w:color w:val="auto"/>
                <w:kern w:val="0"/>
                <w:sz w:val="22"/>
                <w:szCs w:val="22"/>
                <w:lang w:eastAsia="en-US" w:bidi="ar-SA"/>
              </w:rPr>
              <w:t xml:space="preserve">Акт </w:t>
            </w:r>
            <w:r w:rsidR="00401E36">
              <w:rPr>
                <w:rFonts w:cs="Times New Roman"/>
                <w:color w:val="auto"/>
                <w:kern w:val="0"/>
                <w:sz w:val="22"/>
                <w:szCs w:val="22"/>
                <w:lang w:eastAsia="en-US" w:bidi="ar-SA"/>
              </w:rPr>
              <w:t xml:space="preserve">об исполнении обязательств по этапу </w:t>
            </w:r>
          </w:p>
        </w:tc>
        <w:tc>
          <w:tcPr>
            <w:tcW w:w="1935" w:type="dxa"/>
          </w:tcPr>
          <w:p w14:paraId="6078BFBF" w14:textId="77777777" w:rsidR="009238E5" w:rsidRDefault="009238E5" w:rsidP="002E6FD2">
            <w:pPr>
              <w:suppressAutoHyphens w:val="0"/>
              <w:spacing w:after="0" w:line="240" w:lineRule="auto"/>
              <w:jc w:val="center"/>
              <w:rPr>
                <w:rFonts w:cs="Times New Roman"/>
                <w:kern w:val="0"/>
                <w:sz w:val="22"/>
                <w:szCs w:val="22"/>
                <w:lang w:eastAsia="en-US" w:bidi="ar-SA"/>
              </w:rPr>
            </w:pPr>
          </w:p>
        </w:tc>
      </w:tr>
      <w:tr w:rsidR="000B5B7C" w:rsidRPr="002E6FD2" w14:paraId="50835CE9" w14:textId="77777777" w:rsidTr="00C60A6D">
        <w:trPr>
          <w:trHeight w:val="298"/>
        </w:trPr>
        <w:tc>
          <w:tcPr>
            <w:tcW w:w="1204" w:type="dxa"/>
          </w:tcPr>
          <w:p w14:paraId="0B319218" w14:textId="77777777" w:rsidR="000B5B7C" w:rsidRPr="002525CE" w:rsidRDefault="00302447" w:rsidP="002E6FD2">
            <w:pPr>
              <w:tabs>
                <w:tab w:val="left" w:pos="1134"/>
              </w:tabs>
              <w:suppressAutoHyphens w:val="0"/>
              <w:autoSpaceDE w:val="0"/>
              <w:autoSpaceDN w:val="0"/>
              <w:spacing w:after="0" w:line="240" w:lineRule="auto"/>
              <w:ind w:right="22"/>
              <w:contextualSpacing/>
              <w:jc w:val="center"/>
              <w:rPr>
                <w:rFonts w:cs="Times New Roman"/>
                <w:color w:val="auto"/>
                <w:kern w:val="0"/>
                <w:sz w:val="22"/>
                <w:szCs w:val="22"/>
                <w:lang w:eastAsia="en-US" w:bidi="ar-SA"/>
              </w:rPr>
            </w:pPr>
            <w:r>
              <w:rPr>
                <w:rFonts w:cs="Times New Roman"/>
                <w:color w:val="auto"/>
                <w:kern w:val="0"/>
                <w:sz w:val="22"/>
                <w:szCs w:val="22"/>
                <w:lang w:eastAsia="en-US" w:bidi="ar-SA"/>
              </w:rPr>
              <w:t>3</w:t>
            </w:r>
            <w:r w:rsidR="000B5B7C">
              <w:rPr>
                <w:rFonts w:cs="Times New Roman"/>
                <w:color w:val="auto"/>
                <w:kern w:val="0"/>
                <w:sz w:val="22"/>
                <w:szCs w:val="22"/>
                <w:lang w:eastAsia="en-US" w:bidi="ar-SA"/>
              </w:rPr>
              <w:t>.1</w:t>
            </w:r>
          </w:p>
        </w:tc>
        <w:tc>
          <w:tcPr>
            <w:tcW w:w="2581" w:type="dxa"/>
          </w:tcPr>
          <w:p w14:paraId="07BE4723" w14:textId="77777777" w:rsidR="000B5B7C" w:rsidRDefault="000B5B7C" w:rsidP="002E6FD2">
            <w:pPr>
              <w:widowControl w:val="0"/>
              <w:suppressAutoHyphens w:val="0"/>
              <w:autoSpaceDE w:val="0"/>
              <w:autoSpaceDN w:val="0"/>
              <w:spacing w:after="0" w:line="240" w:lineRule="auto"/>
              <w:ind w:right="29"/>
              <w:contextualSpacing/>
              <w:rPr>
                <w:rFonts w:cs="Times New Roman"/>
                <w:color w:val="auto"/>
                <w:kern w:val="0"/>
                <w:sz w:val="22"/>
                <w:szCs w:val="22"/>
                <w:lang w:eastAsia="en-US" w:bidi="ar-SA"/>
              </w:rPr>
            </w:pPr>
            <w:r>
              <w:rPr>
                <w:rFonts w:cs="Times New Roman"/>
                <w:color w:val="auto"/>
                <w:kern w:val="0"/>
                <w:sz w:val="22"/>
                <w:szCs w:val="22"/>
                <w:lang w:eastAsia="en-US" w:bidi="ar-SA"/>
              </w:rPr>
              <w:t>Развертывание Системы на инфраструктуре Заказчика («региональная» конфигурация – 6 серверов)</w:t>
            </w:r>
          </w:p>
        </w:tc>
        <w:tc>
          <w:tcPr>
            <w:tcW w:w="4014" w:type="dxa"/>
          </w:tcPr>
          <w:p w14:paraId="29BBC7D5" w14:textId="0553D6CD" w:rsidR="000B5B7C" w:rsidRDefault="002F3F34" w:rsidP="002E6FD2">
            <w:pPr>
              <w:widowControl w:val="0"/>
              <w:suppressAutoHyphens w:val="0"/>
              <w:autoSpaceDE w:val="0"/>
              <w:autoSpaceDN w:val="0"/>
              <w:spacing w:after="0" w:line="240" w:lineRule="auto"/>
              <w:ind w:right="29"/>
              <w:contextualSpacing/>
              <w:rPr>
                <w:rFonts w:cs="Times New Roman"/>
                <w:color w:val="auto"/>
                <w:kern w:val="0"/>
                <w:sz w:val="22"/>
                <w:szCs w:val="22"/>
                <w:lang w:eastAsia="en-US" w:bidi="ar-SA"/>
              </w:rPr>
            </w:pPr>
            <w:r w:rsidRPr="002F3F34">
              <w:rPr>
                <w:rFonts w:cs="Times New Roman"/>
                <w:color w:val="auto"/>
                <w:kern w:val="0"/>
                <w:sz w:val="22"/>
                <w:szCs w:val="22"/>
                <w:lang w:eastAsia="en-US" w:bidi="ar-SA"/>
              </w:rPr>
              <w:t>Работы по развертыванию Системы на инфраструктуре Заказчика.</w:t>
            </w:r>
          </w:p>
        </w:tc>
        <w:tc>
          <w:tcPr>
            <w:tcW w:w="2299" w:type="dxa"/>
          </w:tcPr>
          <w:p w14:paraId="23EE001C" w14:textId="77777777" w:rsidR="000B5B7C" w:rsidRDefault="008F447F" w:rsidP="00FF68E1">
            <w:pPr>
              <w:widowControl w:val="0"/>
              <w:suppressAutoHyphens w:val="0"/>
              <w:autoSpaceDE w:val="0"/>
              <w:autoSpaceDN w:val="0"/>
              <w:spacing w:after="0" w:line="240" w:lineRule="auto"/>
              <w:ind w:right="29"/>
              <w:contextualSpacing/>
              <w:rPr>
                <w:rFonts w:cs="Times New Roman"/>
                <w:color w:val="auto"/>
                <w:kern w:val="0"/>
                <w:sz w:val="22"/>
                <w:szCs w:val="22"/>
                <w:lang w:eastAsia="en-US" w:bidi="ar-SA"/>
              </w:rPr>
            </w:pPr>
            <w:r w:rsidRPr="002525CE">
              <w:rPr>
                <w:rFonts w:cs="Times New Roman"/>
                <w:color w:val="auto"/>
                <w:kern w:val="0"/>
                <w:sz w:val="22"/>
                <w:szCs w:val="22"/>
                <w:lang w:eastAsia="en-US" w:bidi="ar-SA"/>
              </w:rPr>
              <w:t>10 (десять)</w:t>
            </w:r>
            <w:r w:rsidRPr="002E6FD2">
              <w:rPr>
                <w:rFonts w:cs="Times New Roman"/>
                <w:color w:val="auto"/>
                <w:kern w:val="0"/>
                <w:sz w:val="22"/>
                <w:szCs w:val="22"/>
                <w:lang w:eastAsia="en-US" w:bidi="ar-SA"/>
              </w:rPr>
              <w:t xml:space="preserve"> рабочих дней </w:t>
            </w:r>
            <w:r>
              <w:rPr>
                <w:rFonts w:cs="Times New Roman"/>
                <w:color w:val="auto"/>
                <w:kern w:val="0"/>
                <w:sz w:val="22"/>
                <w:szCs w:val="22"/>
                <w:lang w:eastAsia="en-US" w:bidi="ar-SA"/>
              </w:rPr>
              <w:t xml:space="preserve">после успешного завершения </w:t>
            </w:r>
            <w:r w:rsidR="00CE1561">
              <w:rPr>
                <w:rFonts w:cs="Times New Roman"/>
                <w:color w:val="auto"/>
                <w:kern w:val="0"/>
                <w:sz w:val="22"/>
                <w:szCs w:val="22"/>
                <w:lang w:eastAsia="en-US" w:bidi="ar-SA"/>
              </w:rPr>
              <w:t>э</w:t>
            </w:r>
            <w:r>
              <w:rPr>
                <w:rFonts w:cs="Times New Roman"/>
                <w:color w:val="auto"/>
                <w:kern w:val="0"/>
                <w:sz w:val="22"/>
                <w:szCs w:val="22"/>
                <w:lang w:eastAsia="en-US" w:bidi="ar-SA"/>
              </w:rPr>
              <w:t>тапа 1</w:t>
            </w:r>
          </w:p>
        </w:tc>
        <w:tc>
          <w:tcPr>
            <w:tcW w:w="3647" w:type="dxa"/>
          </w:tcPr>
          <w:p w14:paraId="7C8701D1" w14:textId="77777777" w:rsidR="000B5B7C" w:rsidRDefault="008F447F" w:rsidP="00C60A6D">
            <w:pPr>
              <w:numPr>
                <w:ilvl w:val="0"/>
                <w:numId w:val="146"/>
              </w:numPr>
              <w:suppressAutoHyphens w:val="0"/>
              <w:spacing w:after="0" w:line="240" w:lineRule="auto"/>
              <w:ind w:left="316" w:hanging="284"/>
              <w:contextualSpacing/>
              <w:rPr>
                <w:rFonts w:cs="Times New Roman"/>
                <w:color w:val="auto"/>
                <w:kern w:val="0"/>
                <w:sz w:val="22"/>
                <w:szCs w:val="22"/>
                <w:lang w:eastAsia="en-US" w:bidi="ar-SA"/>
              </w:rPr>
            </w:pPr>
            <w:r>
              <w:rPr>
                <w:rFonts w:cs="Times New Roman"/>
                <w:color w:val="auto"/>
                <w:kern w:val="0"/>
                <w:sz w:val="22"/>
                <w:szCs w:val="22"/>
                <w:lang w:eastAsia="en-US" w:bidi="ar-SA"/>
              </w:rPr>
              <w:t>Акт технической готовности</w:t>
            </w:r>
          </w:p>
          <w:p w14:paraId="625DB259" w14:textId="77777777" w:rsidR="00E03625" w:rsidRDefault="00E03625" w:rsidP="00C60A6D">
            <w:pPr>
              <w:numPr>
                <w:ilvl w:val="0"/>
                <w:numId w:val="146"/>
              </w:numPr>
              <w:suppressAutoHyphens w:val="0"/>
              <w:spacing w:after="0" w:line="240" w:lineRule="auto"/>
              <w:ind w:left="316" w:hanging="284"/>
              <w:contextualSpacing/>
              <w:rPr>
                <w:rFonts w:cs="Times New Roman"/>
                <w:color w:val="auto"/>
                <w:kern w:val="0"/>
                <w:sz w:val="22"/>
                <w:szCs w:val="22"/>
                <w:lang w:eastAsia="en-US" w:bidi="ar-SA"/>
              </w:rPr>
            </w:pPr>
            <w:r>
              <w:rPr>
                <w:rFonts w:cs="Times New Roman"/>
                <w:color w:val="auto"/>
                <w:kern w:val="0"/>
                <w:sz w:val="22"/>
                <w:szCs w:val="22"/>
                <w:lang w:eastAsia="en-US" w:bidi="ar-SA"/>
              </w:rPr>
              <w:t>Проект программы и методики испытаний для «региональной» конфигурации</w:t>
            </w:r>
          </w:p>
          <w:p w14:paraId="3F8FF140" w14:textId="77777777" w:rsidR="00E03625" w:rsidRDefault="00E03625" w:rsidP="00C60A6D">
            <w:pPr>
              <w:numPr>
                <w:ilvl w:val="0"/>
                <w:numId w:val="146"/>
              </w:numPr>
              <w:suppressAutoHyphens w:val="0"/>
              <w:spacing w:after="0" w:line="240" w:lineRule="auto"/>
              <w:ind w:left="316" w:hanging="284"/>
              <w:contextualSpacing/>
              <w:rPr>
                <w:rFonts w:cs="Times New Roman"/>
                <w:color w:val="auto"/>
                <w:kern w:val="0"/>
                <w:sz w:val="22"/>
                <w:szCs w:val="22"/>
                <w:lang w:eastAsia="en-US" w:bidi="ar-SA"/>
              </w:rPr>
            </w:pPr>
            <w:r>
              <w:rPr>
                <w:rFonts w:cs="Times New Roman"/>
                <w:color w:val="auto"/>
                <w:kern w:val="0"/>
                <w:sz w:val="22"/>
                <w:szCs w:val="22"/>
                <w:lang w:eastAsia="en-US" w:bidi="ar-SA"/>
              </w:rPr>
              <w:t>Утвержденная ПМИ для «региональной» конфигурации</w:t>
            </w:r>
          </w:p>
          <w:p w14:paraId="1026F3D4" w14:textId="77777777" w:rsidR="00E03625" w:rsidRDefault="00E03625" w:rsidP="00C60A6D">
            <w:pPr>
              <w:numPr>
                <w:ilvl w:val="0"/>
                <w:numId w:val="146"/>
              </w:numPr>
              <w:suppressAutoHyphens w:val="0"/>
              <w:spacing w:after="0" w:line="240" w:lineRule="auto"/>
              <w:ind w:left="316" w:hanging="284"/>
              <w:contextualSpacing/>
              <w:rPr>
                <w:rFonts w:cs="Times New Roman"/>
                <w:color w:val="auto"/>
                <w:kern w:val="0"/>
                <w:sz w:val="22"/>
                <w:szCs w:val="22"/>
                <w:lang w:eastAsia="en-US" w:bidi="ar-SA"/>
              </w:rPr>
            </w:pPr>
            <w:r>
              <w:rPr>
                <w:rFonts w:cs="Times New Roman"/>
                <w:color w:val="auto"/>
                <w:kern w:val="0"/>
                <w:sz w:val="22"/>
                <w:szCs w:val="22"/>
                <w:lang w:eastAsia="en-US" w:bidi="ar-SA"/>
              </w:rPr>
              <w:t>Протокол ПМИ для «региональной» конфигурации</w:t>
            </w:r>
          </w:p>
        </w:tc>
        <w:tc>
          <w:tcPr>
            <w:tcW w:w="1935" w:type="dxa"/>
          </w:tcPr>
          <w:p w14:paraId="4164BBBF" w14:textId="77777777" w:rsidR="000B5B7C" w:rsidRDefault="000B5B7C" w:rsidP="002E6FD2">
            <w:pPr>
              <w:suppressAutoHyphens w:val="0"/>
              <w:spacing w:after="0" w:line="240" w:lineRule="auto"/>
              <w:jc w:val="center"/>
              <w:rPr>
                <w:rFonts w:cs="Times New Roman"/>
                <w:kern w:val="0"/>
                <w:sz w:val="22"/>
                <w:szCs w:val="22"/>
                <w:lang w:eastAsia="en-US" w:bidi="ar-SA"/>
              </w:rPr>
            </w:pPr>
          </w:p>
        </w:tc>
      </w:tr>
      <w:tr w:rsidR="008F447F" w:rsidRPr="002E6FD2" w14:paraId="53FEB56E" w14:textId="77777777" w:rsidTr="00C60A6D">
        <w:trPr>
          <w:trHeight w:val="298"/>
        </w:trPr>
        <w:tc>
          <w:tcPr>
            <w:tcW w:w="1204" w:type="dxa"/>
          </w:tcPr>
          <w:p w14:paraId="5A903E45" w14:textId="77777777" w:rsidR="008F447F" w:rsidRPr="002525CE" w:rsidRDefault="00302447" w:rsidP="008F447F">
            <w:pPr>
              <w:tabs>
                <w:tab w:val="left" w:pos="1134"/>
              </w:tabs>
              <w:suppressAutoHyphens w:val="0"/>
              <w:autoSpaceDE w:val="0"/>
              <w:autoSpaceDN w:val="0"/>
              <w:spacing w:after="0" w:line="240" w:lineRule="auto"/>
              <w:ind w:right="22"/>
              <w:contextualSpacing/>
              <w:jc w:val="center"/>
              <w:rPr>
                <w:rFonts w:cs="Times New Roman"/>
                <w:color w:val="auto"/>
                <w:kern w:val="0"/>
                <w:sz w:val="22"/>
                <w:szCs w:val="22"/>
                <w:lang w:eastAsia="en-US" w:bidi="ar-SA"/>
              </w:rPr>
            </w:pPr>
            <w:r>
              <w:rPr>
                <w:rFonts w:cs="Times New Roman"/>
                <w:color w:val="auto"/>
                <w:kern w:val="0"/>
                <w:sz w:val="22"/>
                <w:szCs w:val="22"/>
                <w:lang w:eastAsia="en-US" w:bidi="ar-SA"/>
              </w:rPr>
              <w:t>3</w:t>
            </w:r>
            <w:r w:rsidR="008F447F">
              <w:rPr>
                <w:rFonts w:cs="Times New Roman"/>
                <w:color w:val="auto"/>
                <w:kern w:val="0"/>
                <w:sz w:val="22"/>
                <w:szCs w:val="22"/>
                <w:lang w:eastAsia="en-US" w:bidi="ar-SA"/>
              </w:rPr>
              <w:t>.2</w:t>
            </w:r>
          </w:p>
        </w:tc>
        <w:tc>
          <w:tcPr>
            <w:tcW w:w="2581" w:type="dxa"/>
          </w:tcPr>
          <w:p w14:paraId="6AB1BEEC" w14:textId="77777777" w:rsidR="008F447F" w:rsidRDefault="008F447F" w:rsidP="008F447F">
            <w:pPr>
              <w:widowControl w:val="0"/>
              <w:suppressAutoHyphens w:val="0"/>
              <w:autoSpaceDE w:val="0"/>
              <w:autoSpaceDN w:val="0"/>
              <w:spacing w:after="0" w:line="240" w:lineRule="auto"/>
              <w:ind w:right="29"/>
              <w:contextualSpacing/>
              <w:rPr>
                <w:rFonts w:cs="Times New Roman"/>
                <w:color w:val="auto"/>
                <w:kern w:val="0"/>
                <w:sz w:val="22"/>
                <w:szCs w:val="22"/>
                <w:lang w:eastAsia="en-US" w:bidi="ar-SA"/>
              </w:rPr>
            </w:pPr>
            <w:r>
              <w:rPr>
                <w:rFonts w:cs="Times New Roman"/>
                <w:color w:val="auto"/>
                <w:kern w:val="0"/>
                <w:sz w:val="22"/>
                <w:szCs w:val="22"/>
                <w:lang w:eastAsia="en-US" w:bidi="ar-SA"/>
              </w:rPr>
              <w:t xml:space="preserve">Развертывание Системы на инфраструктуре Заказчика («основная» конфигурация – до 50 </w:t>
            </w:r>
            <w:r>
              <w:rPr>
                <w:rFonts w:cs="Times New Roman"/>
                <w:color w:val="auto"/>
                <w:kern w:val="0"/>
                <w:sz w:val="22"/>
                <w:szCs w:val="22"/>
                <w:lang w:eastAsia="en-US" w:bidi="ar-SA"/>
              </w:rPr>
              <w:lastRenderedPageBreak/>
              <w:t>серверов)</w:t>
            </w:r>
          </w:p>
        </w:tc>
        <w:tc>
          <w:tcPr>
            <w:tcW w:w="4014" w:type="dxa"/>
          </w:tcPr>
          <w:p w14:paraId="3FF6461E" w14:textId="77777777" w:rsidR="008F447F" w:rsidRDefault="008F447F" w:rsidP="008F447F">
            <w:pPr>
              <w:widowControl w:val="0"/>
              <w:suppressAutoHyphens w:val="0"/>
              <w:autoSpaceDE w:val="0"/>
              <w:autoSpaceDN w:val="0"/>
              <w:spacing w:after="0" w:line="240" w:lineRule="auto"/>
              <w:ind w:right="29"/>
              <w:contextualSpacing/>
              <w:rPr>
                <w:rFonts w:cs="Times New Roman"/>
                <w:color w:val="auto"/>
                <w:kern w:val="0"/>
                <w:sz w:val="22"/>
                <w:szCs w:val="22"/>
                <w:lang w:eastAsia="en-US" w:bidi="ar-SA"/>
              </w:rPr>
            </w:pPr>
            <w:r>
              <w:rPr>
                <w:rFonts w:cs="Times New Roman"/>
                <w:color w:val="auto"/>
                <w:kern w:val="0"/>
                <w:sz w:val="22"/>
                <w:szCs w:val="22"/>
                <w:lang w:eastAsia="en-US" w:bidi="ar-SA"/>
              </w:rPr>
              <w:lastRenderedPageBreak/>
              <w:t>Работы по развертыванию Системы на инфраструктуре Заказчика</w:t>
            </w:r>
            <w:r w:rsidRPr="002E6FD2">
              <w:rPr>
                <w:rFonts w:cs="Times New Roman"/>
                <w:color w:val="auto"/>
                <w:kern w:val="0"/>
                <w:sz w:val="22"/>
                <w:szCs w:val="22"/>
                <w:lang w:eastAsia="en-US" w:bidi="ar-SA"/>
              </w:rPr>
              <w:t xml:space="preserve">. </w:t>
            </w:r>
          </w:p>
        </w:tc>
        <w:tc>
          <w:tcPr>
            <w:tcW w:w="2299" w:type="dxa"/>
          </w:tcPr>
          <w:p w14:paraId="65ECB354" w14:textId="77777777" w:rsidR="008F447F" w:rsidRDefault="008F447F" w:rsidP="008F447F">
            <w:pPr>
              <w:widowControl w:val="0"/>
              <w:suppressAutoHyphens w:val="0"/>
              <w:autoSpaceDE w:val="0"/>
              <w:autoSpaceDN w:val="0"/>
              <w:spacing w:after="0" w:line="240" w:lineRule="auto"/>
              <w:ind w:right="29"/>
              <w:contextualSpacing/>
              <w:rPr>
                <w:rFonts w:cs="Times New Roman"/>
                <w:color w:val="auto"/>
                <w:kern w:val="0"/>
                <w:sz w:val="22"/>
                <w:szCs w:val="22"/>
                <w:lang w:eastAsia="en-US" w:bidi="ar-SA"/>
              </w:rPr>
            </w:pPr>
            <w:r>
              <w:rPr>
                <w:rFonts w:cs="Times New Roman"/>
                <w:color w:val="auto"/>
                <w:kern w:val="0"/>
                <w:sz w:val="22"/>
                <w:szCs w:val="22"/>
                <w:lang w:eastAsia="en-US" w:bidi="ar-SA"/>
              </w:rPr>
              <w:t>30</w:t>
            </w:r>
            <w:r w:rsidRPr="002E6FD2">
              <w:rPr>
                <w:rFonts w:cs="Times New Roman"/>
                <w:color w:val="auto"/>
                <w:kern w:val="0"/>
                <w:sz w:val="22"/>
                <w:szCs w:val="22"/>
                <w:lang w:eastAsia="en-US" w:bidi="ar-SA"/>
              </w:rPr>
              <w:t xml:space="preserve"> (</w:t>
            </w:r>
            <w:r>
              <w:rPr>
                <w:rFonts w:cs="Times New Roman"/>
                <w:color w:val="auto"/>
                <w:kern w:val="0"/>
                <w:sz w:val="22"/>
                <w:szCs w:val="22"/>
                <w:lang w:eastAsia="en-US" w:bidi="ar-SA"/>
              </w:rPr>
              <w:t>тридцать</w:t>
            </w:r>
            <w:r w:rsidRPr="002E6FD2">
              <w:rPr>
                <w:rFonts w:cs="Times New Roman"/>
                <w:color w:val="auto"/>
                <w:kern w:val="0"/>
                <w:sz w:val="22"/>
                <w:szCs w:val="22"/>
                <w:lang w:eastAsia="en-US" w:bidi="ar-SA"/>
              </w:rPr>
              <w:t xml:space="preserve">) рабочих дней </w:t>
            </w:r>
            <w:r>
              <w:rPr>
                <w:rFonts w:cs="Times New Roman"/>
                <w:color w:val="auto"/>
                <w:kern w:val="0"/>
                <w:sz w:val="22"/>
                <w:szCs w:val="22"/>
                <w:lang w:eastAsia="en-US" w:bidi="ar-SA"/>
              </w:rPr>
              <w:t xml:space="preserve">после успешного завершения </w:t>
            </w:r>
            <w:r w:rsidR="00E03625">
              <w:rPr>
                <w:rFonts w:cs="Times New Roman"/>
                <w:color w:val="auto"/>
                <w:kern w:val="0"/>
                <w:sz w:val="22"/>
                <w:szCs w:val="22"/>
                <w:lang w:eastAsia="en-US" w:bidi="ar-SA"/>
              </w:rPr>
              <w:t>Подэтапа</w:t>
            </w:r>
            <w:r>
              <w:rPr>
                <w:rFonts w:cs="Times New Roman"/>
                <w:color w:val="auto"/>
                <w:kern w:val="0"/>
                <w:sz w:val="22"/>
                <w:szCs w:val="22"/>
                <w:lang w:eastAsia="en-US" w:bidi="ar-SA"/>
              </w:rPr>
              <w:t xml:space="preserve"> </w:t>
            </w:r>
            <w:r w:rsidR="002236C0">
              <w:rPr>
                <w:rFonts w:cs="Times New Roman"/>
                <w:color w:val="auto"/>
                <w:kern w:val="0"/>
                <w:sz w:val="22"/>
                <w:szCs w:val="22"/>
                <w:lang w:eastAsia="en-US" w:bidi="ar-SA"/>
              </w:rPr>
              <w:lastRenderedPageBreak/>
              <w:t>3</w:t>
            </w:r>
            <w:r w:rsidR="00E03625">
              <w:rPr>
                <w:rFonts w:cs="Times New Roman"/>
                <w:color w:val="auto"/>
                <w:kern w:val="0"/>
                <w:sz w:val="22"/>
                <w:szCs w:val="22"/>
                <w:lang w:eastAsia="en-US" w:bidi="ar-SA"/>
              </w:rPr>
              <w:t>.1</w:t>
            </w:r>
          </w:p>
        </w:tc>
        <w:tc>
          <w:tcPr>
            <w:tcW w:w="3647" w:type="dxa"/>
          </w:tcPr>
          <w:p w14:paraId="44A893D4" w14:textId="77777777" w:rsidR="008F447F" w:rsidRDefault="008F447F" w:rsidP="008F447F">
            <w:pPr>
              <w:widowControl w:val="0"/>
              <w:numPr>
                <w:ilvl w:val="0"/>
                <w:numId w:val="146"/>
              </w:numPr>
              <w:tabs>
                <w:tab w:val="left" w:pos="278"/>
              </w:tabs>
              <w:suppressAutoHyphens w:val="0"/>
              <w:spacing w:after="0" w:line="240" w:lineRule="auto"/>
              <w:ind w:left="0" w:right="29" w:firstLine="0"/>
              <w:contextualSpacing/>
              <w:rPr>
                <w:rFonts w:cs="Times New Roman"/>
                <w:color w:val="auto"/>
                <w:kern w:val="0"/>
                <w:sz w:val="22"/>
                <w:szCs w:val="22"/>
                <w:lang w:eastAsia="en-US" w:bidi="ar-SA"/>
              </w:rPr>
            </w:pPr>
            <w:r>
              <w:rPr>
                <w:rFonts w:cs="Times New Roman"/>
                <w:color w:val="auto"/>
                <w:kern w:val="0"/>
                <w:sz w:val="22"/>
                <w:szCs w:val="22"/>
                <w:lang w:eastAsia="en-US" w:bidi="ar-SA"/>
              </w:rPr>
              <w:lastRenderedPageBreak/>
              <w:t xml:space="preserve">Эксплуатационная документация (руководство администратора системы, </w:t>
            </w:r>
            <w:r>
              <w:rPr>
                <w:rFonts w:cs="Times New Roman"/>
                <w:color w:val="auto"/>
                <w:kern w:val="0"/>
                <w:sz w:val="22"/>
                <w:szCs w:val="22"/>
                <w:lang w:eastAsia="en-US" w:bidi="ar-SA"/>
              </w:rPr>
              <w:lastRenderedPageBreak/>
              <w:t>руководство пользователя системы)</w:t>
            </w:r>
          </w:p>
          <w:p w14:paraId="123BFE97" w14:textId="77777777" w:rsidR="008F447F" w:rsidRPr="008F447F" w:rsidRDefault="008F447F" w:rsidP="002525CE">
            <w:pPr>
              <w:widowControl w:val="0"/>
              <w:numPr>
                <w:ilvl w:val="0"/>
                <w:numId w:val="146"/>
              </w:numPr>
              <w:tabs>
                <w:tab w:val="left" w:pos="278"/>
              </w:tabs>
              <w:suppressAutoHyphens w:val="0"/>
              <w:spacing w:after="0" w:line="240" w:lineRule="auto"/>
              <w:ind w:left="0" w:right="29" w:firstLine="0"/>
              <w:contextualSpacing/>
              <w:rPr>
                <w:rFonts w:cs="Times New Roman"/>
                <w:color w:val="auto"/>
                <w:kern w:val="0"/>
                <w:sz w:val="22"/>
                <w:szCs w:val="22"/>
                <w:lang w:eastAsia="en-US" w:bidi="ar-SA"/>
              </w:rPr>
            </w:pPr>
            <w:r>
              <w:rPr>
                <w:rFonts w:cs="Times New Roman"/>
                <w:color w:val="auto"/>
                <w:kern w:val="0"/>
                <w:sz w:val="22"/>
                <w:szCs w:val="22"/>
                <w:lang w:eastAsia="en-US" w:bidi="ar-SA"/>
              </w:rPr>
              <w:t>Проект программы и методики испытаний</w:t>
            </w:r>
          </w:p>
        </w:tc>
        <w:tc>
          <w:tcPr>
            <w:tcW w:w="1935" w:type="dxa"/>
          </w:tcPr>
          <w:p w14:paraId="22A2A0C7" w14:textId="77777777" w:rsidR="008F447F" w:rsidRDefault="008F447F" w:rsidP="008F447F">
            <w:pPr>
              <w:suppressAutoHyphens w:val="0"/>
              <w:spacing w:after="0" w:line="240" w:lineRule="auto"/>
              <w:jc w:val="center"/>
              <w:rPr>
                <w:rFonts w:cs="Times New Roman"/>
                <w:kern w:val="0"/>
                <w:sz w:val="22"/>
                <w:szCs w:val="22"/>
                <w:lang w:eastAsia="en-US" w:bidi="ar-SA"/>
              </w:rPr>
            </w:pPr>
          </w:p>
        </w:tc>
      </w:tr>
      <w:tr w:rsidR="008F447F" w:rsidRPr="002E6FD2" w14:paraId="7DF65C45" w14:textId="77777777" w:rsidTr="00C60A6D">
        <w:trPr>
          <w:trHeight w:val="298"/>
        </w:trPr>
        <w:tc>
          <w:tcPr>
            <w:tcW w:w="1204" w:type="dxa"/>
          </w:tcPr>
          <w:p w14:paraId="6D830D35" w14:textId="77777777" w:rsidR="008F447F" w:rsidRDefault="00302447" w:rsidP="008F447F">
            <w:pPr>
              <w:tabs>
                <w:tab w:val="left" w:pos="1134"/>
              </w:tabs>
              <w:suppressAutoHyphens w:val="0"/>
              <w:autoSpaceDE w:val="0"/>
              <w:autoSpaceDN w:val="0"/>
              <w:spacing w:after="0" w:line="240" w:lineRule="auto"/>
              <w:ind w:right="22"/>
              <w:contextualSpacing/>
              <w:jc w:val="center"/>
              <w:rPr>
                <w:rFonts w:cs="Times New Roman"/>
                <w:color w:val="auto"/>
                <w:kern w:val="0"/>
                <w:sz w:val="22"/>
                <w:szCs w:val="22"/>
                <w:lang w:eastAsia="en-US" w:bidi="ar-SA"/>
              </w:rPr>
            </w:pPr>
            <w:r>
              <w:rPr>
                <w:rFonts w:cs="Times New Roman"/>
                <w:color w:val="auto"/>
                <w:kern w:val="0"/>
                <w:sz w:val="22"/>
                <w:szCs w:val="22"/>
                <w:lang w:eastAsia="en-US" w:bidi="ar-SA"/>
              </w:rPr>
              <w:t>3</w:t>
            </w:r>
            <w:r w:rsidR="008F447F">
              <w:rPr>
                <w:rFonts w:cs="Times New Roman"/>
                <w:color w:val="auto"/>
                <w:kern w:val="0"/>
                <w:sz w:val="22"/>
                <w:szCs w:val="22"/>
                <w:lang w:eastAsia="en-US" w:bidi="ar-SA"/>
              </w:rPr>
              <w:t>.3</w:t>
            </w:r>
          </w:p>
        </w:tc>
        <w:tc>
          <w:tcPr>
            <w:tcW w:w="2581" w:type="dxa"/>
          </w:tcPr>
          <w:p w14:paraId="579E98B2" w14:textId="77777777" w:rsidR="008F447F" w:rsidRDefault="008F447F" w:rsidP="008F447F">
            <w:pPr>
              <w:widowControl w:val="0"/>
              <w:suppressAutoHyphens w:val="0"/>
              <w:autoSpaceDE w:val="0"/>
              <w:autoSpaceDN w:val="0"/>
              <w:spacing w:after="0" w:line="240" w:lineRule="auto"/>
              <w:ind w:right="29"/>
              <w:contextualSpacing/>
              <w:rPr>
                <w:rFonts w:cs="Times New Roman"/>
                <w:color w:val="auto"/>
                <w:kern w:val="0"/>
                <w:sz w:val="22"/>
                <w:szCs w:val="22"/>
                <w:lang w:eastAsia="en-US" w:bidi="ar-SA"/>
              </w:rPr>
            </w:pPr>
            <w:r>
              <w:rPr>
                <w:rFonts w:cs="Times New Roman"/>
                <w:color w:val="auto"/>
                <w:kern w:val="0"/>
                <w:sz w:val="22"/>
                <w:szCs w:val="22"/>
                <w:lang w:eastAsia="en-US" w:bidi="ar-SA"/>
              </w:rPr>
              <w:t>Приемо-сдаточные испытания</w:t>
            </w:r>
          </w:p>
        </w:tc>
        <w:tc>
          <w:tcPr>
            <w:tcW w:w="4014" w:type="dxa"/>
          </w:tcPr>
          <w:p w14:paraId="7A54DAF9" w14:textId="77777777" w:rsidR="008F447F" w:rsidRDefault="008F447F" w:rsidP="008F447F">
            <w:pPr>
              <w:widowControl w:val="0"/>
              <w:suppressAutoHyphens w:val="0"/>
              <w:autoSpaceDE w:val="0"/>
              <w:autoSpaceDN w:val="0"/>
              <w:spacing w:after="0" w:line="240" w:lineRule="auto"/>
              <w:ind w:right="29"/>
              <w:contextualSpacing/>
              <w:rPr>
                <w:rFonts w:cs="Times New Roman"/>
                <w:color w:val="auto"/>
                <w:kern w:val="0"/>
                <w:sz w:val="22"/>
                <w:szCs w:val="22"/>
                <w:lang w:eastAsia="en-US" w:bidi="ar-SA"/>
              </w:rPr>
            </w:pPr>
            <w:r w:rsidRPr="002E6FD2">
              <w:rPr>
                <w:rFonts w:cs="Times New Roman"/>
                <w:color w:val="auto"/>
                <w:kern w:val="0"/>
                <w:sz w:val="22"/>
                <w:szCs w:val="22"/>
                <w:lang w:eastAsia="en-US" w:bidi="ar-SA"/>
              </w:rPr>
              <w:t>Проведение приемо-сдаточных испытаний.</w:t>
            </w:r>
          </w:p>
        </w:tc>
        <w:tc>
          <w:tcPr>
            <w:tcW w:w="2299" w:type="dxa"/>
          </w:tcPr>
          <w:p w14:paraId="24617B65" w14:textId="77777777" w:rsidR="008F447F" w:rsidRDefault="008F447F" w:rsidP="008F447F">
            <w:pPr>
              <w:widowControl w:val="0"/>
              <w:suppressAutoHyphens w:val="0"/>
              <w:autoSpaceDE w:val="0"/>
              <w:autoSpaceDN w:val="0"/>
              <w:spacing w:after="0" w:line="240" w:lineRule="auto"/>
              <w:ind w:right="29"/>
              <w:contextualSpacing/>
              <w:rPr>
                <w:rFonts w:cs="Times New Roman"/>
                <w:color w:val="auto"/>
                <w:kern w:val="0"/>
                <w:sz w:val="22"/>
                <w:szCs w:val="22"/>
                <w:lang w:eastAsia="en-US" w:bidi="ar-SA"/>
              </w:rPr>
            </w:pPr>
            <w:r>
              <w:rPr>
                <w:rFonts w:cs="Times New Roman"/>
                <w:color w:val="auto"/>
                <w:kern w:val="0"/>
                <w:sz w:val="22"/>
                <w:szCs w:val="22"/>
                <w:lang w:eastAsia="en-US" w:bidi="ar-SA"/>
              </w:rPr>
              <w:t>10</w:t>
            </w:r>
            <w:r w:rsidRPr="002E6FD2">
              <w:rPr>
                <w:rFonts w:cs="Times New Roman"/>
                <w:color w:val="auto"/>
                <w:kern w:val="0"/>
                <w:sz w:val="22"/>
                <w:szCs w:val="22"/>
                <w:lang w:eastAsia="en-US" w:bidi="ar-SA"/>
              </w:rPr>
              <w:t xml:space="preserve"> (</w:t>
            </w:r>
            <w:r>
              <w:rPr>
                <w:rFonts w:cs="Times New Roman"/>
                <w:color w:val="auto"/>
                <w:kern w:val="0"/>
                <w:sz w:val="22"/>
                <w:szCs w:val="22"/>
                <w:lang w:eastAsia="en-US" w:bidi="ar-SA"/>
              </w:rPr>
              <w:t>десять</w:t>
            </w:r>
            <w:r w:rsidRPr="002E6FD2">
              <w:rPr>
                <w:rFonts w:cs="Times New Roman"/>
                <w:color w:val="auto"/>
                <w:kern w:val="0"/>
                <w:sz w:val="22"/>
                <w:szCs w:val="22"/>
                <w:lang w:eastAsia="en-US" w:bidi="ar-SA"/>
              </w:rPr>
              <w:t xml:space="preserve">) рабочих дней после </w:t>
            </w:r>
            <w:r>
              <w:rPr>
                <w:rFonts w:cs="Times New Roman"/>
                <w:color w:val="auto"/>
                <w:kern w:val="0"/>
                <w:sz w:val="22"/>
                <w:szCs w:val="22"/>
                <w:lang w:eastAsia="en-US" w:bidi="ar-SA"/>
              </w:rPr>
              <w:t xml:space="preserve">успешного завершения Подэтапа </w:t>
            </w:r>
            <w:r w:rsidR="00302447">
              <w:rPr>
                <w:rFonts w:cs="Times New Roman"/>
                <w:color w:val="auto"/>
                <w:kern w:val="0"/>
                <w:sz w:val="22"/>
                <w:szCs w:val="22"/>
                <w:lang w:eastAsia="en-US" w:bidi="ar-SA"/>
              </w:rPr>
              <w:t>3</w:t>
            </w:r>
            <w:r>
              <w:rPr>
                <w:rFonts w:cs="Times New Roman"/>
                <w:color w:val="auto"/>
                <w:kern w:val="0"/>
                <w:sz w:val="22"/>
                <w:szCs w:val="22"/>
                <w:lang w:eastAsia="en-US" w:bidi="ar-SA"/>
              </w:rPr>
              <w:t>.2.</w:t>
            </w:r>
          </w:p>
        </w:tc>
        <w:tc>
          <w:tcPr>
            <w:tcW w:w="3647" w:type="dxa"/>
          </w:tcPr>
          <w:p w14:paraId="4AC78BC3" w14:textId="77777777" w:rsidR="008F447F" w:rsidRDefault="008F447F" w:rsidP="008F447F">
            <w:pPr>
              <w:widowControl w:val="0"/>
              <w:numPr>
                <w:ilvl w:val="0"/>
                <w:numId w:val="146"/>
              </w:numPr>
              <w:tabs>
                <w:tab w:val="left" w:pos="278"/>
              </w:tabs>
              <w:suppressAutoHyphens w:val="0"/>
              <w:spacing w:after="0" w:line="240" w:lineRule="auto"/>
              <w:ind w:left="0" w:right="29" w:firstLine="0"/>
              <w:contextualSpacing/>
              <w:rPr>
                <w:rFonts w:cs="Times New Roman"/>
                <w:color w:val="auto"/>
                <w:kern w:val="0"/>
                <w:sz w:val="22"/>
                <w:szCs w:val="22"/>
                <w:lang w:eastAsia="en-US" w:bidi="ar-SA"/>
              </w:rPr>
            </w:pPr>
            <w:r>
              <w:rPr>
                <w:rFonts w:cs="Times New Roman"/>
                <w:color w:val="auto"/>
                <w:kern w:val="0"/>
                <w:sz w:val="22"/>
                <w:szCs w:val="22"/>
                <w:lang w:eastAsia="en-US" w:bidi="ar-SA"/>
              </w:rPr>
              <w:t>Утвержденная ПМИ</w:t>
            </w:r>
          </w:p>
          <w:p w14:paraId="644988E9" w14:textId="77777777" w:rsidR="008F447F" w:rsidRPr="002525CE" w:rsidRDefault="008F447F">
            <w:pPr>
              <w:widowControl w:val="0"/>
              <w:numPr>
                <w:ilvl w:val="0"/>
                <w:numId w:val="146"/>
              </w:numPr>
              <w:tabs>
                <w:tab w:val="left" w:pos="278"/>
              </w:tabs>
              <w:suppressAutoHyphens w:val="0"/>
              <w:spacing w:after="0" w:line="240" w:lineRule="auto"/>
              <w:ind w:left="0" w:right="29" w:firstLine="0"/>
              <w:contextualSpacing/>
              <w:rPr>
                <w:rFonts w:cs="Times New Roman"/>
                <w:color w:val="auto"/>
                <w:kern w:val="0"/>
                <w:sz w:val="22"/>
                <w:szCs w:val="22"/>
                <w:lang w:eastAsia="en-US" w:bidi="ar-SA"/>
              </w:rPr>
            </w:pPr>
            <w:r w:rsidRPr="002E6FD2">
              <w:rPr>
                <w:rFonts w:cs="Times New Roman"/>
                <w:color w:val="auto"/>
                <w:kern w:val="0"/>
                <w:sz w:val="22"/>
                <w:szCs w:val="22"/>
                <w:lang w:eastAsia="en-US" w:bidi="ar-SA"/>
              </w:rPr>
              <w:t>Протокол</w:t>
            </w:r>
            <w:r>
              <w:rPr>
                <w:rFonts w:cs="Times New Roman"/>
                <w:color w:val="auto"/>
                <w:kern w:val="0"/>
                <w:sz w:val="22"/>
                <w:szCs w:val="22"/>
                <w:lang w:eastAsia="en-US" w:bidi="ar-SA"/>
              </w:rPr>
              <w:t xml:space="preserve"> приемо-сдаточных</w:t>
            </w:r>
            <w:r w:rsidRPr="002E6FD2">
              <w:rPr>
                <w:rFonts w:cs="Times New Roman"/>
                <w:color w:val="auto"/>
                <w:kern w:val="0"/>
                <w:sz w:val="22"/>
                <w:szCs w:val="22"/>
                <w:lang w:eastAsia="en-US" w:bidi="ar-SA"/>
              </w:rPr>
              <w:t xml:space="preserve"> испытаний</w:t>
            </w:r>
          </w:p>
          <w:p w14:paraId="74164103" w14:textId="77777777" w:rsidR="00302447" w:rsidRPr="008F447F" w:rsidRDefault="00302447" w:rsidP="002525CE">
            <w:pPr>
              <w:widowControl w:val="0"/>
              <w:numPr>
                <w:ilvl w:val="0"/>
                <w:numId w:val="146"/>
              </w:numPr>
              <w:tabs>
                <w:tab w:val="left" w:pos="278"/>
              </w:tabs>
              <w:suppressAutoHyphens w:val="0"/>
              <w:spacing w:after="0" w:line="240" w:lineRule="auto"/>
              <w:ind w:left="0" w:right="29" w:firstLine="0"/>
              <w:contextualSpacing/>
              <w:rPr>
                <w:rFonts w:cs="Times New Roman"/>
                <w:color w:val="auto"/>
                <w:kern w:val="0"/>
                <w:sz w:val="22"/>
                <w:szCs w:val="22"/>
                <w:lang w:eastAsia="en-US" w:bidi="ar-SA"/>
              </w:rPr>
            </w:pPr>
            <w:r>
              <w:rPr>
                <w:rFonts w:cs="Times New Roman"/>
                <w:color w:val="auto"/>
                <w:kern w:val="0"/>
                <w:sz w:val="22"/>
                <w:szCs w:val="22"/>
                <w:lang w:eastAsia="en-US" w:bidi="ar-SA"/>
              </w:rPr>
              <w:t>Доработанный комплект рабочей документации</w:t>
            </w:r>
          </w:p>
        </w:tc>
        <w:tc>
          <w:tcPr>
            <w:tcW w:w="1935" w:type="dxa"/>
          </w:tcPr>
          <w:p w14:paraId="14C8FF49" w14:textId="77777777" w:rsidR="008F447F" w:rsidRDefault="008F447F" w:rsidP="008F447F">
            <w:pPr>
              <w:suppressAutoHyphens w:val="0"/>
              <w:spacing w:after="0" w:line="240" w:lineRule="auto"/>
              <w:jc w:val="center"/>
              <w:rPr>
                <w:rFonts w:cs="Times New Roman"/>
                <w:kern w:val="0"/>
                <w:sz w:val="22"/>
                <w:szCs w:val="22"/>
                <w:lang w:eastAsia="en-US" w:bidi="ar-SA"/>
              </w:rPr>
            </w:pPr>
          </w:p>
        </w:tc>
      </w:tr>
    </w:tbl>
    <w:p w14:paraId="20714995" w14:textId="6E3746D8" w:rsidR="00CC51D3" w:rsidRPr="00284D19" w:rsidRDefault="00CC51D3" w:rsidP="00CC51D3">
      <w:r w:rsidRPr="00284D19">
        <w:t xml:space="preserve">* </w:t>
      </w:r>
      <w:r>
        <w:t>Архитектура</w:t>
      </w:r>
      <w:r w:rsidRPr="00CC51D3">
        <w:t xml:space="preserve"> </w:t>
      </w:r>
      <w:r>
        <w:t xml:space="preserve">процессоров: </w:t>
      </w:r>
      <w:r>
        <w:rPr>
          <w:lang w:val="en-US"/>
        </w:rPr>
        <w:t>x</w:t>
      </w:r>
      <w:r w:rsidRPr="00284D19">
        <w:t>86</w:t>
      </w:r>
      <w:r>
        <w:t xml:space="preserve">, включая процессоры поколений </w:t>
      </w:r>
      <w:r w:rsidRPr="00284D19">
        <w:rPr>
          <w:lang w:val="en-US"/>
        </w:rPr>
        <w:t>Intel</w:t>
      </w:r>
      <w:r w:rsidRPr="00CC51D3">
        <w:t xml:space="preserve"> </w:t>
      </w:r>
      <w:r w:rsidRPr="00284D19">
        <w:rPr>
          <w:lang w:val="en-US"/>
        </w:rPr>
        <w:t>Cascade</w:t>
      </w:r>
      <w:r w:rsidRPr="00CC51D3">
        <w:t xml:space="preserve"> </w:t>
      </w:r>
      <w:r w:rsidRPr="00284D19">
        <w:rPr>
          <w:lang w:val="en-US"/>
        </w:rPr>
        <w:t>Lake</w:t>
      </w:r>
      <w:r>
        <w:t>,</w:t>
      </w:r>
      <w:r w:rsidRPr="00CC51D3">
        <w:t xml:space="preserve"> </w:t>
      </w:r>
      <w:r w:rsidRPr="00284D19">
        <w:rPr>
          <w:lang w:val="en-US"/>
        </w:rPr>
        <w:t>Broadwell</w:t>
      </w:r>
      <w:r>
        <w:t>.</w:t>
      </w:r>
    </w:p>
    <w:p w14:paraId="6F3ED194" w14:textId="6A3C2556" w:rsidR="004B2DE0" w:rsidRPr="00CC51D3" w:rsidRDefault="004B2DE0">
      <w:r w:rsidRPr="00CC51D3">
        <w:br w:type="page"/>
      </w:r>
    </w:p>
    <w:tbl>
      <w:tblPr>
        <w:tblW w:w="156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4"/>
        <w:gridCol w:w="2581"/>
        <w:gridCol w:w="4014"/>
        <w:gridCol w:w="2299"/>
        <w:gridCol w:w="3647"/>
        <w:gridCol w:w="1935"/>
      </w:tblGrid>
      <w:tr w:rsidR="00507CE0" w:rsidRPr="002E6FD2" w14:paraId="7DC15826" w14:textId="77777777" w:rsidTr="002E6FD2">
        <w:trPr>
          <w:trHeight w:val="298"/>
        </w:trPr>
        <w:tc>
          <w:tcPr>
            <w:tcW w:w="1204" w:type="dxa"/>
          </w:tcPr>
          <w:p w14:paraId="7D7E40AB" w14:textId="54CEBE43" w:rsidR="00507CE0" w:rsidRPr="002E6FD2" w:rsidRDefault="00302447" w:rsidP="00507CE0">
            <w:pPr>
              <w:widowControl w:val="0"/>
              <w:suppressAutoHyphens w:val="0"/>
              <w:autoSpaceDE w:val="0"/>
              <w:autoSpaceDN w:val="0"/>
              <w:spacing w:after="0" w:line="240" w:lineRule="auto"/>
              <w:ind w:right="29"/>
              <w:contextualSpacing/>
              <w:jc w:val="center"/>
              <w:rPr>
                <w:rFonts w:cs="Times New Roman"/>
                <w:color w:val="auto"/>
                <w:kern w:val="0"/>
                <w:sz w:val="22"/>
                <w:szCs w:val="22"/>
                <w:lang w:eastAsia="en-US" w:bidi="ar-SA"/>
              </w:rPr>
            </w:pPr>
            <w:r>
              <w:rPr>
                <w:rFonts w:cs="Times New Roman"/>
                <w:color w:val="auto"/>
                <w:kern w:val="0"/>
                <w:sz w:val="22"/>
                <w:szCs w:val="22"/>
                <w:lang w:eastAsia="en-US" w:bidi="ar-SA"/>
              </w:rPr>
              <w:lastRenderedPageBreak/>
              <w:t>4</w:t>
            </w:r>
          </w:p>
        </w:tc>
        <w:tc>
          <w:tcPr>
            <w:tcW w:w="2581" w:type="dxa"/>
          </w:tcPr>
          <w:p w14:paraId="6F83D5C2" w14:textId="77777777" w:rsidR="00507CE0" w:rsidRPr="002E6FD2" w:rsidRDefault="00507CE0" w:rsidP="00507CE0">
            <w:pPr>
              <w:widowControl w:val="0"/>
              <w:suppressAutoHyphens w:val="0"/>
              <w:autoSpaceDE w:val="0"/>
              <w:autoSpaceDN w:val="0"/>
              <w:spacing w:after="0" w:line="240" w:lineRule="auto"/>
              <w:ind w:right="29"/>
              <w:contextualSpacing/>
              <w:rPr>
                <w:rFonts w:cs="Times New Roman"/>
                <w:color w:val="auto"/>
                <w:kern w:val="0"/>
                <w:sz w:val="22"/>
                <w:szCs w:val="22"/>
                <w:lang w:eastAsia="en-US" w:bidi="ar-SA"/>
              </w:rPr>
            </w:pPr>
            <w:r>
              <w:rPr>
                <w:rFonts w:cs="Times New Roman"/>
                <w:color w:val="auto"/>
                <w:kern w:val="0"/>
                <w:sz w:val="22"/>
                <w:szCs w:val="22"/>
                <w:lang w:eastAsia="en-US" w:bidi="ar-SA"/>
              </w:rPr>
              <w:t>Инструктаж</w:t>
            </w:r>
          </w:p>
        </w:tc>
        <w:tc>
          <w:tcPr>
            <w:tcW w:w="4014" w:type="dxa"/>
          </w:tcPr>
          <w:p w14:paraId="2FAC5436" w14:textId="77777777" w:rsidR="00507CE0" w:rsidRPr="002E6FD2" w:rsidRDefault="00507CE0" w:rsidP="00507CE0">
            <w:pPr>
              <w:widowControl w:val="0"/>
              <w:suppressAutoHyphens w:val="0"/>
              <w:autoSpaceDE w:val="0"/>
              <w:autoSpaceDN w:val="0"/>
              <w:spacing w:after="0" w:line="240" w:lineRule="auto"/>
              <w:ind w:right="29"/>
              <w:contextualSpacing/>
              <w:rPr>
                <w:rFonts w:cs="Times New Roman"/>
                <w:color w:val="auto"/>
                <w:kern w:val="0"/>
                <w:sz w:val="22"/>
                <w:szCs w:val="22"/>
                <w:lang w:eastAsia="en-US" w:bidi="ar-SA"/>
              </w:rPr>
            </w:pPr>
            <w:r w:rsidRPr="002E6FD2">
              <w:rPr>
                <w:rFonts w:cs="Times New Roman"/>
                <w:color w:val="auto"/>
                <w:kern w:val="0"/>
                <w:sz w:val="22"/>
                <w:szCs w:val="22"/>
                <w:lang w:eastAsia="en-US" w:bidi="ar-SA"/>
              </w:rPr>
              <w:t>Инструктаж по эксплуатации  представителей Заказчика</w:t>
            </w:r>
          </w:p>
        </w:tc>
        <w:tc>
          <w:tcPr>
            <w:tcW w:w="2299" w:type="dxa"/>
          </w:tcPr>
          <w:p w14:paraId="01276247" w14:textId="1A65ED1B" w:rsidR="00507CE0" w:rsidRPr="002E6FD2" w:rsidRDefault="00507CE0" w:rsidP="00507CE0">
            <w:pPr>
              <w:widowControl w:val="0"/>
              <w:suppressAutoHyphens w:val="0"/>
              <w:autoSpaceDE w:val="0"/>
              <w:autoSpaceDN w:val="0"/>
              <w:spacing w:after="0" w:line="240" w:lineRule="auto"/>
              <w:ind w:right="29"/>
              <w:contextualSpacing/>
              <w:rPr>
                <w:rFonts w:cs="Times New Roman"/>
                <w:color w:val="auto"/>
                <w:kern w:val="0"/>
                <w:sz w:val="22"/>
                <w:szCs w:val="22"/>
                <w:lang w:eastAsia="en-US" w:bidi="ar-SA"/>
              </w:rPr>
            </w:pPr>
            <w:r w:rsidRPr="002E6FD2">
              <w:rPr>
                <w:rFonts w:cs="Times New Roman"/>
                <w:color w:val="auto"/>
                <w:kern w:val="0"/>
                <w:sz w:val="22"/>
                <w:szCs w:val="22"/>
                <w:lang w:eastAsia="en-US" w:bidi="ar-SA"/>
              </w:rPr>
              <w:t xml:space="preserve">5 (пять) рабочих дней после завершения </w:t>
            </w:r>
            <w:r w:rsidR="00FF68E1">
              <w:rPr>
                <w:rFonts w:cs="Times New Roman"/>
                <w:color w:val="auto"/>
                <w:kern w:val="0"/>
                <w:sz w:val="22"/>
                <w:szCs w:val="22"/>
                <w:lang w:eastAsia="en-US" w:bidi="ar-SA"/>
              </w:rPr>
              <w:t xml:space="preserve">работ по этапу </w:t>
            </w:r>
            <w:r w:rsidR="00302447">
              <w:rPr>
                <w:rFonts w:cs="Times New Roman"/>
                <w:color w:val="auto"/>
                <w:kern w:val="0"/>
                <w:sz w:val="22"/>
                <w:szCs w:val="22"/>
                <w:lang w:eastAsia="en-US" w:bidi="ar-SA"/>
              </w:rPr>
              <w:t>3</w:t>
            </w:r>
          </w:p>
        </w:tc>
        <w:tc>
          <w:tcPr>
            <w:tcW w:w="3647" w:type="dxa"/>
          </w:tcPr>
          <w:p w14:paraId="046842BC" w14:textId="77777777" w:rsidR="00507CE0" w:rsidRDefault="00507CE0" w:rsidP="00507CE0">
            <w:pPr>
              <w:widowControl w:val="0"/>
              <w:numPr>
                <w:ilvl w:val="0"/>
                <w:numId w:val="146"/>
              </w:numPr>
              <w:tabs>
                <w:tab w:val="left" w:pos="278"/>
              </w:tabs>
              <w:suppressAutoHyphens w:val="0"/>
              <w:spacing w:after="0" w:line="240" w:lineRule="auto"/>
              <w:ind w:left="0" w:right="29" w:firstLine="0"/>
              <w:contextualSpacing/>
              <w:rPr>
                <w:rFonts w:cs="Times New Roman"/>
                <w:color w:val="auto"/>
                <w:kern w:val="0"/>
                <w:sz w:val="22"/>
                <w:szCs w:val="22"/>
                <w:lang w:eastAsia="en-US" w:bidi="ar-SA"/>
              </w:rPr>
            </w:pPr>
            <w:r w:rsidRPr="002E6FD2">
              <w:rPr>
                <w:rFonts w:cs="Times New Roman"/>
                <w:color w:val="auto"/>
                <w:kern w:val="0"/>
                <w:sz w:val="22"/>
                <w:szCs w:val="22"/>
                <w:lang w:eastAsia="en-US" w:bidi="ar-SA"/>
              </w:rPr>
              <w:t>Ведомость инструктажа.</w:t>
            </w:r>
          </w:p>
          <w:p w14:paraId="2ED4C671" w14:textId="38C982BA" w:rsidR="00507CE0" w:rsidRDefault="00507CE0" w:rsidP="00507CE0">
            <w:pPr>
              <w:widowControl w:val="0"/>
              <w:numPr>
                <w:ilvl w:val="0"/>
                <w:numId w:val="146"/>
              </w:numPr>
              <w:tabs>
                <w:tab w:val="left" w:pos="278"/>
              </w:tabs>
              <w:suppressAutoHyphens w:val="0"/>
              <w:spacing w:after="0" w:line="240" w:lineRule="auto"/>
              <w:ind w:left="0" w:right="29" w:firstLine="0"/>
              <w:contextualSpacing/>
              <w:rPr>
                <w:rFonts w:cs="Times New Roman"/>
                <w:color w:val="auto"/>
                <w:kern w:val="0"/>
                <w:sz w:val="22"/>
                <w:szCs w:val="22"/>
                <w:lang w:eastAsia="en-US" w:bidi="ar-SA"/>
              </w:rPr>
            </w:pPr>
            <w:r>
              <w:rPr>
                <w:rFonts w:cs="Times New Roman"/>
                <w:color w:val="auto"/>
                <w:kern w:val="0"/>
                <w:sz w:val="22"/>
                <w:szCs w:val="22"/>
                <w:lang w:eastAsia="en-US" w:bidi="ar-SA"/>
              </w:rPr>
              <w:t>Передача прав использования ПО</w:t>
            </w:r>
          </w:p>
          <w:p w14:paraId="33CDB3F8" w14:textId="7B13052B" w:rsidR="00CC2A15" w:rsidRPr="00CC2A15" w:rsidRDefault="00CC2A15" w:rsidP="00401E36">
            <w:pPr>
              <w:widowControl w:val="0"/>
              <w:numPr>
                <w:ilvl w:val="0"/>
                <w:numId w:val="146"/>
              </w:numPr>
              <w:tabs>
                <w:tab w:val="left" w:pos="278"/>
              </w:tabs>
              <w:suppressAutoHyphens w:val="0"/>
              <w:spacing w:after="0" w:line="240" w:lineRule="auto"/>
              <w:ind w:left="0" w:right="29" w:firstLine="0"/>
              <w:contextualSpacing/>
              <w:rPr>
                <w:rFonts w:cs="Times New Roman"/>
                <w:color w:val="auto"/>
                <w:kern w:val="0"/>
                <w:sz w:val="22"/>
                <w:szCs w:val="22"/>
                <w:lang w:eastAsia="en-US" w:bidi="ar-SA"/>
              </w:rPr>
            </w:pPr>
            <w:r w:rsidRPr="002E6FD2">
              <w:rPr>
                <w:rFonts w:cs="Times New Roman"/>
                <w:color w:val="auto"/>
                <w:kern w:val="0"/>
                <w:sz w:val="22"/>
                <w:szCs w:val="22"/>
                <w:lang w:eastAsia="en-US" w:bidi="ar-SA"/>
              </w:rPr>
              <w:t xml:space="preserve">Акт </w:t>
            </w:r>
            <w:r w:rsidR="00401E36">
              <w:rPr>
                <w:rFonts w:cs="Times New Roman"/>
                <w:color w:val="auto"/>
                <w:kern w:val="0"/>
                <w:sz w:val="22"/>
                <w:szCs w:val="22"/>
                <w:lang w:eastAsia="en-US" w:bidi="ar-SA"/>
              </w:rPr>
              <w:t xml:space="preserve">об исполнении обязательств по этапу </w:t>
            </w:r>
          </w:p>
        </w:tc>
        <w:tc>
          <w:tcPr>
            <w:tcW w:w="1935" w:type="dxa"/>
          </w:tcPr>
          <w:p w14:paraId="757DFF8A" w14:textId="5E01CFA4" w:rsidR="00507CE0" w:rsidRPr="002E6FD2" w:rsidRDefault="00507CE0" w:rsidP="00507CE0">
            <w:pPr>
              <w:widowControl w:val="0"/>
              <w:suppressAutoHyphens w:val="0"/>
              <w:spacing w:after="0" w:line="240" w:lineRule="auto"/>
              <w:ind w:right="29"/>
              <w:jc w:val="center"/>
              <w:rPr>
                <w:rFonts w:cs="Times New Roman"/>
                <w:color w:val="auto"/>
                <w:kern w:val="0"/>
                <w:sz w:val="22"/>
                <w:szCs w:val="22"/>
                <w:lang w:eastAsia="en-US" w:bidi="ar-SA"/>
              </w:rPr>
            </w:pPr>
          </w:p>
        </w:tc>
      </w:tr>
      <w:tr w:rsidR="00507CE0" w:rsidRPr="002E6FD2" w14:paraId="5B5E286D" w14:textId="77777777" w:rsidTr="002E6FD2">
        <w:trPr>
          <w:trHeight w:val="298"/>
        </w:trPr>
        <w:tc>
          <w:tcPr>
            <w:tcW w:w="1204" w:type="dxa"/>
          </w:tcPr>
          <w:p w14:paraId="7D5FB64B" w14:textId="0687BAF2" w:rsidR="00507CE0" w:rsidRDefault="00302447" w:rsidP="00507CE0">
            <w:pPr>
              <w:widowControl w:val="0"/>
              <w:suppressAutoHyphens w:val="0"/>
              <w:autoSpaceDE w:val="0"/>
              <w:autoSpaceDN w:val="0"/>
              <w:spacing w:after="0" w:line="240" w:lineRule="auto"/>
              <w:ind w:right="29"/>
              <w:contextualSpacing/>
              <w:jc w:val="center"/>
              <w:rPr>
                <w:rFonts w:cs="Times New Roman"/>
                <w:color w:val="auto"/>
                <w:kern w:val="0"/>
                <w:sz w:val="22"/>
                <w:szCs w:val="22"/>
                <w:lang w:eastAsia="en-US" w:bidi="ar-SA"/>
              </w:rPr>
            </w:pPr>
            <w:r>
              <w:rPr>
                <w:rFonts w:cs="Times New Roman"/>
                <w:color w:val="auto"/>
                <w:kern w:val="0"/>
                <w:sz w:val="22"/>
                <w:szCs w:val="22"/>
                <w:lang w:eastAsia="en-US" w:bidi="ar-SA"/>
              </w:rPr>
              <w:t>5</w:t>
            </w:r>
          </w:p>
        </w:tc>
        <w:tc>
          <w:tcPr>
            <w:tcW w:w="2581" w:type="dxa"/>
          </w:tcPr>
          <w:p w14:paraId="5BE14B43" w14:textId="77777777" w:rsidR="00507CE0" w:rsidRPr="002E6FD2" w:rsidRDefault="00507CE0" w:rsidP="00507CE0">
            <w:pPr>
              <w:widowControl w:val="0"/>
              <w:suppressAutoHyphens w:val="0"/>
              <w:autoSpaceDE w:val="0"/>
              <w:autoSpaceDN w:val="0"/>
              <w:spacing w:after="0" w:line="240" w:lineRule="auto"/>
              <w:ind w:right="29"/>
              <w:contextualSpacing/>
              <w:rPr>
                <w:rFonts w:cs="Times New Roman"/>
                <w:color w:val="auto"/>
                <w:kern w:val="0"/>
                <w:sz w:val="22"/>
                <w:szCs w:val="22"/>
                <w:lang w:eastAsia="en-US" w:bidi="ar-SA"/>
              </w:rPr>
            </w:pPr>
            <w:r>
              <w:rPr>
                <w:rFonts w:cs="Times New Roman"/>
                <w:color w:val="auto"/>
                <w:kern w:val="0"/>
                <w:sz w:val="22"/>
                <w:szCs w:val="22"/>
                <w:lang w:eastAsia="en-US" w:bidi="ar-SA"/>
              </w:rPr>
              <w:t>Передача прав использования ПО и ввод в эксплуатацию</w:t>
            </w:r>
          </w:p>
        </w:tc>
        <w:tc>
          <w:tcPr>
            <w:tcW w:w="4014" w:type="dxa"/>
          </w:tcPr>
          <w:p w14:paraId="6D113875" w14:textId="77777777" w:rsidR="00507CE0" w:rsidRPr="002E6FD2" w:rsidRDefault="00507CE0" w:rsidP="00507CE0">
            <w:pPr>
              <w:widowControl w:val="0"/>
              <w:suppressAutoHyphens w:val="0"/>
              <w:autoSpaceDE w:val="0"/>
              <w:autoSpaceDN w:val="0"/>
              <w:spacing w:after="0" w:line="240" w:lineRule="auto"/>
              <w:ind w:right="29"/>
              <w:contextualSpacing/>
              <w:rPr>
                <w:rFonts w:cs="Times New Roman"/>
                <w:color w:val="auto"/>
                <w:kern w:val="0"/>
                <w:sz w:val="22"/>
                <w:szCs w:val="22"/>
                <w:lang w:eastAsia="en-US" w:bidi="ar-SA"/>
              </w:rPr>
            </w:pPr>
            <w:r>
              <w:rPr>
                <w:rFonts w:cs="Times New Roman"/>
                <w:color w:val="auto"/>
                <w:kern w:val="0"/>
                <w:sz w:val="22"/>
                <w:szCs w:val="22"/>
                <w:lang w:eastAsia="en-US" w:bidi="ar-SA"/>
              </w:rPr>
              <w:t>Передача прав использования ПО, поставляемого в рамках развертывания Системы и ввод Системы в эксплуатацию.</w:t>
            </w:r>
          </w:p>
        </w:tc>
        <w:tc>
          <w:tcPr>
            <w:tcW w:w="2299" w:type="dxa"/>
          </w:tcPr>
          <w:p w14:paraId="48AFC8A7" w14:textId="201B8CC4" w:rsidR="00507CE0" w:rsidRPr="002E6FD2" w:rsidRDefault="00507CE0" w:rsidP="00507CE0">
            <w:pPr>
              <w:widowControl w:val="0"/>
              <w:suppressAutoHyphens w:val="0"/>
              <w:autoSpaceDE w:val="0"/>
              <w:autoSpaceDN w:val="0"/>
              <w:spacing w:after="0" w:line="240" w:lineRule="auto"/>
              <w:ind w:right="29"/>
              <w:contextualSpacing/>
              <w:rPr>
                <w:rFonts w:cs="Times New Roman"/>
                <w:color w:val="auto"/>
                <w:kern w:val="0"/>
                <w:sz w:val="22"/>
                <w:szCs w:val="22"/>
                <w:lang w:eastAsia="en-US" w:bidi="ar-SA"/>
              </w:rPr>
            </w:pPr>
            <w:r w:rsidRPr="002E6FD2">
              <w:rPr>
                <w:rFonts w:cs="Times New Roman"/>
                <w:color w:val="auto"/>
                <w:kern w:val="0"/>
                <w:sz w:val="22"/>
                <w:szCs w:val="22"/>
                <w:lang w:eastAsia="en-US" w:bidi="ar-SA"/>
              </w:rPr>
              <w:t xml:space="preserve">5 (пять) рабочих дней после завершения </w:t>
            </w:r>
            <w:r w:rsidR="00FF68E1">
              <w:rPr>
                <w:rFonts w:cs="Times New Roman"/>
                <w:color w:val="auto"/>
                <w:kern w:val="0"/>
                <w:sz w:val="22"/>
                <w:szCs w:val="22"/>
                <w:lang w:eastAsia="en-US" w:bidi="ar-SA"/>
              </w:rPr>
              <w:t xml:space="preserve">работ по этапу </w:t>
            </w:r>
            <w:r w:rsidR="00302447">
              <w:rPr>
                <w:rFonts w:cs="Times New Roman"/>
                <w:color w:val="auto"/>
                <w:kern w:val="0"/>
                <w:sz w:val="22"/>
                <w:szCs w:val="22"/>
                <w:lang w:eastAsia="en-US" w:bidi="ar-SA"/>
              </w:rPr>
              <w:t>3</w:t>
            </w:r>
          </w:p>
        </w:tc>
        <w:tc>
          <w:tcPr>
            <w:tcW w:w="3647" w:type="dxa"/>
          </w:tcPr>
          <w:p w14:paraId="1AB19B18" w14:textId="77777777" w:rsidR="00507CE0" w:rsidRDefault="00507CE0" w:rsidP="00507CE0">
            <w:pPr>
              <w:widowControl w:val="0"/>
              <w:numPr>
                <w:ilvl w:val="0"/>
                <w:numId w:val="146"/>
              </w:numPr>
              <w:tabs>
                <w:tab w:val="left" w:pos="278"/>
              </w:tabs>
              <w:suppressAutoHyphens w:val="0"/>
              <w:spacing w:after="0" w:line="240" w:lineRule="auto"/>
              <w:ind w:left="0" w:right="29" w:firstLine="0"/>
              <w:contextualSpacing/>
              <w:rPr>
                <w:rFonts w:cs="Times New Roman"/>
                <w:color w:val="auto"/>
                <w:kern w:val="0"/>
                <w:sz w:val="22"/>
                <w:szCs w:val="22"/>
                <w:lang w:eastAsia="en-US" w:bidi="ar-SA"/>
              </w:rPr>
            </w:pPr>
            <w:r>
              <w:rPr>
                <w:rFonts w:cs="Times New Roman"/>
                <w:color w:val="auto"/>
                <w:kern w:val="0"/>
                <w:sz w:val="22"/>
                <w:szCs w:val="22"/>
                <w:lang w:eastAsia="en-US" w:bidi="ar-SA"/>
              </w:rPr>
              <w:t xml:space="preserve">Акт передачи прав использования </w:t>
            </w:r>
            <w:r w:rsidR="00D502A1">
              <w:rPr>
                <w:rFonts w:cs="Times New Roman"/>
                <w:color w:val="auto"/>
                <w:kern w:val="0"/>
                <w:sz w:val="22"/>
                <w:szCs w:val="22"/>
                <w:lang w:eastAsia="en-US" w:bidi="ar-SA"/>
              </w:rPr>
              <w:t>ПО</w:t>
            </w:r>
            <w:r>
              <w:rPr>
                <w:rFonts w:cs="Times New Roman"/>
                <w:color w:val="auto"/>
                <w:kern w:val="0"/>
                <w:sz w:val="22"/>
                <w:szCs w:val="22"/>
                <w:lang w:eastAsia="en-US" w:bidi="ar-SA"/>
              </w:rPr>
              <w:t>.</w:t>
            </w:r>
          </w:p>
          <w:p w14:paraId="05006FD0" w14:textId="77777777" w:rsidR="00507CE0" w:rsidRDefault="00507CE0" w:rsidP="00507CE0">
            <w:pPr>
              <w:widowControl w:val="0"/>
              <w:numPr>
                <w:ilvl w:val="0"/>
                <w:numId w:val="146"/>
              </w:numPr>
              <w:tabs>
                <w:tab w:val="left" w:pos="278"/>
              </w:tabs>
              <w:suppressAutoHyphens w:val="0"/>
              <w:spacing w:after="0" w:line="240" w:lineRule="auto"/>
              <w:ind w:left="0" w:right="29" w:firstLine="0"/>
              <w:contextualSpacing/>
              <w:rPr>
                <w:rFonts w:cs="Times New Roman"/>
                <w:color w:val="auto"/>
                <w:kern w:val="0"/>
                <w:sz w:val="22"/>
                <w:szCs w:val="22"/>
                <w:lang w:eastAsia="en-US" w:bidi="ar-SA"/>
              </w:rPr>
            </w:pPr>
            <w:r>
              <w:rPr>
                <w:rFonts w:cs="Times New Roman"/>
                <w:color w:val="auto"/>
                <w:kern w:val="0"/>
                <w:sz w:val="22"/>
                <w:szCs w:val="22"/>
                <w:lang w:eastAsia="en-US" w:bidi="ar-SA"/>
              </w:rPr>
              <w:t>Акт ввода Системы в эксплуатацию</w:t>
            </w:r>
          </w:p>
          <w:p w14:paraId="2A9794D4" w14:textId="169D1E28" w:rsidR="00401E36" w:rsidRPr="002E6FD2" w:rsidRDefault="00401E36" w:rsidP="00E60FCE">
            <w:pPr>
              <w:widowControl w:val="0"/>
              <w:tabs>
                <w:tab w:val="left" w:pos="278"/>
              </w:tabs>
              <w:suppressAutoHyphens w:val="0"/>
              <w:spacing w:after="0" w:line="240" w:lineRule="auto"/>
              <w:ind w:right="29"/>
              <w:contextualSpacing/>
              <w:rPr>
                <w:rFonts w:cs="Times New Roman"/>
                <w:color w:val="auto"/>
                <w:kern w:val="0"/>
                <w:sz w:val="22"/>
                <w:szCs w:val="22"/>
                <w:lang w:eastAsia="en-US" w:bidi="ar-SA"/>
              </w:rPr>
            </w:pPr>
          </w:p>
        </w:tc>
        <w:tc>
          <w:tcPr>
            <w:tcW w:w="1935" w:type="dxa"/>
          </w:tcPr>
          <w:p w14:paraId="143549D5" w14:textId="4FB1595F" w:rsidR="00507CE0" w:rsidRPr="002525CE" w:rsidRDefault="00507CE0" w:rsidP="00507CE0">
            <w:pPr>
              <w:widowControl w:val="0"/>
              <w:suppressAutoHyphens w:val="0"/>
              <w:spacing w:after="0" w:line="240" w:lineRule="auto"/>
              <w:ind w:right="29"/>
              <w:jc w:val="center"/>
              <w:rPr>
                <w:rFonts w:cs="Times New Roman"/>
                <w:color w:val="auto"/>
                <w:kern w:val="0"/>
                <w:sz w:val="22"/>
                <w:szCs w:val="22"/>
                <w:lang w:eastAsia="en-US" w:bidi="ar-SA"/>
              </w:rPr>
            </w:pPr>
          </w:p>
        </w:tc>
      </w:tr>
      <w:tr w:rsidR="006A7F14" w:rsidRPr="002E6FD2" w14:paraId="65BAD070" w14:textId="77777777" w:rsidTr="002E6FD2">
        <w:trPr>
          <w:trHeight w:val="298"/>
        </w:trPr>
        <w:tc>
          <w:tcPr>
            <w:tcW w:w="1204" w:type="dxa"/>
          </w:tcPr>
          <w:p w14:paraId="4641B257" w14:textId="61BE79F6" w:rsidR="006A7F14" w:rsidRDefault="00302447" w:rsidP="006A7F14">
            <w:pPr>
              <w:widowControl w:val="0"/>
              <w:suppressAutoHyphens w:val="0"/>
              <w:autoSpaceDE w:val="0"/>
              <w:autoSpaceDN w:val="0"/>
              <w:spacing w:after="0" w:line="240" w:lineRule="auto"/>
              <w:ind w:right="29"/>
              <w:contextualSpacing/>
              <w:jc w:val="center"/>
              <w:rPr>
                <w:rFonts w:cs="Times New Roman"/>
                <w:color w:val="auto"/>
                <w:kern w:val="0"/>
                <w:sz w:val="22"/>
                <w:szCs w:val="22"/>
                <w:lang w:eastAsia="en-US" w:bidi="ar-SA"/>
              </w:rPr>
            </w:pPr>
            <w:r>
              <w:rPr>
                <w:rFonts w:cs="Times New Roman"/>
                <w:color w:val="auto"/>
                <w:kern w:val="0"/>
                <w:sz w:val="22"/>
                <w:szCs w:val="22"/>
                <w:lang w:eastAsia="en-US" w:bidi="ar-SA"/>
              </w:rPr>
              <w:t>6</w:t>
            </w:r>
          </w:p>
        </w:tc>
        <w:tc>
          <w:tcPr>
            <w:tcW w:w="2581" w:type="dxa"/>
          </w:tcPr>
          <w:p w14:paraId="61639E27" w14:textId="77777777" w:rsidR="006A7F14" w:rsidRDefault="006A7F14" w:rsidP="006A7F14">
            <w:pPr>
              <w:widowControl w:val="0"/>
              <w:suppressAutoHyphens w:val="0"/>
              <w:autoSpaceDE w:val="0"/>
              <w:autoSpaceDN w:val="0"/>
              <w:spacing w:after="0" w:line="240" w:lineRule="auto"/>
              <w:ind w:right="29"/>
              <w:contextualSpacing/>
              <w:rPr>
                <w:rFonts w:cs="Times New Roman"/>
                <w:color w:val="auto"/>
                <w:kern w:val="0"/>
                <w:sz w:val="22"/>
                <w:szCs w:val="22"/>
                <w:lang w:eastAsia="en-US" w:bidi="ar-SA"/>
              </w:rPr>
            </w:pPr>
            <w:r>
              <w:rPr>
                <w:rFonts w:cs="Times New Roman"/>
                <w:color w:val="auto"/>
                <w:kern w:val="0"/>
                <w:sz w:val="22"/>
                <w:szCs w:val="22"/>
                <w:lang w:eastAsia="en-US" w:bidi="ar-SA"/>
              </w:rPr>
              <w:t>Гарантийная техническая поддержка</w:t>
            </w:r>
          </w:p>
        </w:tc>
        <w:tc>
          <w:tcPr>
            <w:tcW w:w="4014" w:type="dxa"/>
          </w:tcPr>
          <w:p w14:paraId="45B7233F" w14:textId="77777777" w:rsidR="006A7F14" w:rsidRPr="00000100" w:rsidRDefault="006A7F14" w:rsidP="006A7F14">
            <w:pPr>
              <w:numPr>
                <w:ilvl w:val="0"/>
                <w:numId w:val="108"/>
              </w:numPr>
              <w:tabs>
                <w:tab w:val="left" w:pos="358"/>
              </w:tabs>
              <w:suppressAutoHyphens w:val="0"/>
              <w:spacing w:after="0" w:line="240" w:lineRule="auto"/>
              <w:ind w:left="0" w:firstLine="0"/>
              <w:jc w:val="both"/>
            </w:pPr>
            <w:r>
              <w:rPr>
                <w:rFonts w:cs="Times New Roman"/>
              </w:rPr>
              <w:t>Устранение дефектов Системы по запросам.</w:t>
            </w:r>
          </w:p>
          <w:p w14:paraId="1DD00300" w14:textId="77777777" w:rsidR="006A7F14" w:rsidRDefault="006A7F14" w:rsidP="006A7F14">
            <w:pPr>
              <w:numPr>
                <w:ilvl w:val="0"/>
                <w:numId w:val="108"/>
              </w:numPr>
              <w:tabs>
                <w:tab w:val="left" w:pos="358"/>
              </w:tabs>
              <w:suppressAutoHyphens w:val="0"/>
              <w:spacing w:after="0" w:line="240" w:lineRule="auto"/>
              <w:ind w:left="0" w:firstLine="0"/>
              <w:jc w:val="both"/>
            </w:pPr>
            <w:r>
              <w:rPr>
                <w:rFonts w:cs="Times New Roman"/>
              </w:rPr>
              <w:t xml:space="preserve">Консультации по вопросам пользователя связанными с работой Системы: </w:t>
            </w:r>
          </w:p>
          <w:p w14:paraId="500FEC0B" w14:textId="77777777" w:rsidR="006A7F14" w:rsidRPr="00E272DA" w:rsidRDefault="006A7F14" w:rsidP="006A7F14">
            <w:pPr>
              <w:numPr>
                <w:ilvl w:val="0"/>
                <w:numId w:val="108"/>
              </w:numPr>
              <w:tabs>
                <w:tab w:val="left" w:pos="358"/>
              </w:tabs>
              <w:suppressAutoHyphens w:val="0"/>
              <w:spacing w:after="0" w:line="240" w:lineRule="auto"/>
              <w:ind w:left="0" w:firstLine="0"/>
              <w:jc w:val="both"/>
            </w:pPr>
            <w:r w:rsidRPr="00925677">
              <w:rPr>
                <w:rFonts w:cs="Times New Roman"/>
              </w:rPr>
              <w:t xml:space="preserve">Поддержка в </w:t>
            </w:r>
            <w:r>
              <w:rPr>
                <w:rFonts w:cs="Times New Roman"/>
              </w:rPr>
              <w:t>круглосуточном режиме (24/7/365(366)).</w:t>
            </w:r>
          </w:p>
          <w:p w14:paraId="0DDF420F" w14:textId="77777777" w:rsidR="006A7F14" w:rsidRDefault="006A7F14" w:rsidP="006A7F14">
            <w:pPr>
              <w:numPr>
                <w:ilvl w:val="0"/>
                <w:numId w:val="108"/>
              </w:numPr>
              <w:tabs>
                <w:tab w:val="left" w:pos="358"/>
              </w:tabs>
              <w:suppressAutoHyphens w:val="0"/>
              <w:spacing w:after="0" w:line="240" w:lineRule="auto"/>
              <w:ind w:left="0" w:firstLine="0"/>
              <w:jc w:val="both"/>
            </w:pPr>
            <w:r>
              <w:rPr>
                <w:rFonts w:cs="Times New Roman"/>
              </w:rPr>
              <w:t>Минимальное время реакции на критические запросы.</w:t>
            </w:r>
          </w:p>
          <w:p w14:paraId="48F5E7AE" w14:textId="77777777" w:rsidR="006A7F14" w:rsidRPr="00E272DA" w:rsidRDefault="006A7F14" w:rsidP="006A7F14">
            <w:pPr>
              <w:numPr>
                <w:ilvl w:val="0"/>
                <w:numId w:val="108"/>
              </w:numPr>
              <w:tabs>
                <w:tab w:val="left" w:pos="358"/>
              </w:tabs>
              <w:suppressAutoHyphens w:val="0"/>
              <w:spacing w:after="0" w:line="240" w:lineRule="auto"/>
              <w:ind w:left="0" w:firstLine="0"/>
              <w:jc w:val="both"/>
            </w:pPr>
            <w:r w:rsidRPr="00E272DA">
              <w:rPr>
                <w:rFonts w:cs="Times New Roman"/>
              </w:rPr>
              <w:t>Возможность неограниченного количества обращений в службу поддержки</w:t>
            </w:r>
          </w:p>
          <w:p w14:paraId="1CC5DAD3" w14:textId="77777777" w:rsidR="006A7F14" w:rsidRPr="00E272DA" w:rsidRDefault="006A7F14" w:rsidP="006A7F14">
            <w:pPr>
              <w:numPr>
                <w:ilvl w:val="0"/>
                <w:numId w:val="108"/>
              </w:numPr>
              <w:tabs>
                <w:tab w:val="left" w:pos="358"/>
              </w:tabs>
              <w:suppressAutoHyphens w:val="0"/>
              <w:spacing w:after="0" w:line="240" w:lineRule="auto"/>
              <w:ind w:left="0" w:firstLine="0"/>
              <w:jc w:val="both"/>
            </w:pPr>
            <w:r w:rsidRPr="00E272DA">
              <w:rPr>
                <w:rFonts w:cs="Times New Roman"/>
              </w:rPr>
              <w:t>Количество контактов,</w:t>
            </w:r>
            <w:r>
              <w:rPr>
                <w:rFonts w:cs="Times New Roman"/>
              </w:rPr>
              <w:t xml:space="preserve"> доступных в любой момент для обращения </w:t>
            </w:r>
            <w:r w:rsidRPr="00E272DA">
              <w:rPr>
                <w:rFonts w:cs="Times New Roman"/>
              </w:rPr>
              <w:t xml:space="preserve">вопросам поддержки </w:t>
            </w:r>
            <w:r>
              <w:rPr>
                <w:rFonts w:cs="Times New Roman"/>
              </w:rPr>
              <w:t xml:space="preserve">- </w:t>
            </w:r>
            <w:r w:rsidRPr="00E272DA">
              <w:rPr>
                <w:rFonts w:cs="Times New Roman"/>
              </w:rPr>
              <w:t xml:space="preserve">не менее </w:t>
            </w:r>
            <w:r>
              <w:rPr>
                <w:rFonts w:cs="Times New Roman"/>
              </w:rPr>
              <w:t>2</w:t>
            </w:r>
            <w:r w:rsidRPr="00E272DA">
              <w:rPr>
                <w:rFonts w:cs="Times New Roman"/>
              </w:rPr>
              <w:t xml:space="preserve"> </w:t>
            </w:r>
          </w:p>
          <w:p w14:paraId="6D68979B" w14:textId="77777777" w:rsidR="006A7F14" w:rsidRDefault="006A7F14" w:rsidP="006A7F14">
            <w:pPr>
              <w:numPr>
                <w:ilvl w:val="0"/>
                <w:numId w:val="108"/>
              </w:numPr>
              <w:tabs>
                <w:tab w:val="left" w:pos="358"/>
              </w:tabs>
              <w:suppressAutoHyphens w:val="0"/>
              <w:spacing w:after="0" w:line="240" w:lineRule="auto"/>
              <w:ind w:left="0" w:firstLine="0"/>
              <w:jc w:val="both"/>
            </w:pPr>
            <w:r>
              <w:rPr>
                <w:rFonts w:cs="Times New Roman"/>
              </w:rPr>
              <w:t>Своевременное получение необходимых инструкций.</w:t>
            </w:r>
          </w:p>
          <w:p w14:paraId="608D1609" w14:textId="77777777" w:rsidR="006A7F14" w:rsidRDefault="006A7F14" w:rsidP="006A7F14">
            <w:pPr>
              <w:numPr>
                <w:ilvl w:val="0"/>
                <w:numId w:val="108"/>
              </w:numPr>
              <w:tabs>
                <w:tab w:val="left" w:pos="358"/>
              </w:tabs>
              <w:suppressAutoHyphens w:val="0"/>
              <w:spacing w:after="0" w:line="240" w:lineRule="auto"/>
              <w:ind w:left="0" w:firstLine="0"/>
              <w:jc w:val="both"/>
            </w:pPr>
            <w:r>
              <w:rPr>
                <w:rFonts w:cs="Times New Roman"/>
              </w:rPr>
              <w:t xml:space="preserve">Вид </w:t>
            </w:r>
            <w:r w:rsidRPr="00E272DA">
              <w:rPr>
                <w:rFonts w:cs="Times New Roman"/>
              </w:rPr>
              <w:t>поддержки: удаленная поддержка средствами: телефонной связи, электронной почты</w:t>
            </w:r>
            <w:r>
              <w:rPr>
                <w:rFonts w:cs="Times New Roman"/>
              </w:rPr>
              <w:t xml:space="preserve">. </w:t>
            </w:r>
          </w:p>
          <w:p w14:paraId="1F933382" w14:textId="77777777" w:rsidR="006A7F14" w:rsidRDefault="006A7F14" w:rsidP="006A7F14">
            <w:pPr>
              <w:numPr>
                <w:ilvl w:val="0"/>
                <w:numId w:val="108"/>
              </w:numPr>
              <w:tabs>
                <w:tab w:val="left" w:pos="0"/>
                <w:tab w:val="left" w:pos="358"/>
              </w:tabs>
              <w:suppressAutoHyphens w:val="0"/>
              <w:spacing w:after="0" w:line="240" w:lineRule="auto"/>
              <w:ind w:left="0" w:firstLine="0"/>
              <w:jc w:val="both"/>
            </w:pPr>
            <w:r>
              <w:rPr>
                <w:rFonts w:cs="Times New Roman"/>
              </w:rPr>
              <w:t>Классификация обращений за технической поддержкой в соответствие с критериями, указанными в Таблице 5.</w:t>
            </w:r>
          </w:p>
          <w:p w14:paraId="6D2BCCB4" w14:textId="77777777" w:rsidR="006A7F14" w:rsidRDefault="006A7F14" w:rsidP="006A7F14">
            <w:pPr>
              <w:numPr>
                <w:ilvl w:val="0"/>
                <w:numId w:val="108"/>
              </w:numPr>
              <w:tabs>
                <w:tab w:val="left" w:pos="0"/>
                <w:tab w:val="left" w:pos="358"/>
              </w:tabs>
              <w:suppressAutoHyphens w:val="0"/>
              <w:spacing w:after="0" w:line="240" w:lineRule="auto"/>
              <w:ind w:left="0" w:firstLine="0"/>
              <w:jc w:val="both"/>
            </w:pPr>
            <w:r>
              <w:rPr>
                <w:rFonts w:cs="Times New Roman"/>
              </w:rPr>
              <w:t>Время решения запросов, согласно Таблице 6.</w:t>
            </w:r>
          </w:p>
          <w:p w14:paraId="4459045C" w14:textId="77777777" w:rsidR="006A7F14" w:rsidRDefault="006A7F14" w:rsidP="006A7F14">
            <w:pPr>
              <w:widowControl w:val="0"/>
              <w:suppressAutoHyphens w:val="0"/>
              <w:autoSpaceDE w:val="0"/>
              <w:autoSpaceDN w:val="0"/>
              <w:spacing w:after="0" w:line="240" w:lineRule="auto"/>
              <w:ind w:right="29"/>
              <w:contextualSpacing/>
              <w:rPr>
                <w:rFonts w:cs="Times New Roman"/>
                <w:color w:val="auto"/>
                <w:kern w:val="0"/>
                <w:sz w:val="22"/>
                <w:szCs w:val="22"/>
                <w:lang w:eastAsia="en-US" w:bidi="ar-SA"/>
              </w:rPr>
            </w:pPr>
          </w:p>
        </w:tc>
        <w:tc>
          <w:tcPr>
            <w:tcW w:w="2299" w:type="dxa"/>
          </w:tcPr>
          <w:p w14:paraId="260917B6" w14:textId="3BBF291B" w:rsidR="006A7F14" w:rsidRDefault="00EB08D8" w:rsidP="006A7F14">
            <w:pPr>
              <w:widowControl w:val="0"/>
              <w:suppressAutoHyphens w:val="0"/>
              <w:autoSpaceDE w:val="0"/>
              <w:autoSpaceDN w:val="0"/>
              <w:spacing w:after="0" w:line="240" w:lineRule="auto"/>
              <w:ind w:right="29"/>
              <w:contextualSpacing/>
              <w:rPr>
                <w:rFonts w:cs="Times New Roman"/>
                <w:color w:val="auto"/>
                <w:kern w:val="0"/>
                <w:sz w:val="22"/>
                <w:szCs w:val="22"/>
                <w:lang w:eastAsia="en-US" w:bidi="ar-SA"/>
              </w:rPr>
            </w:pPr>
            <w:r>
              <w:rPr>
                <w:rFonts w:cs="Times New Roman"/>
                <w:color w:val="auto"/>
                <w:kern w:val="0"/>
                <w:sz w:val="22"/>
                <w:szCs w:val="22"/>
                <w:lang w:eastAsia="en-US" w:bidi="ar-SA"/>
              </w:rPr>
              <w:lastRenderedPageBreak/>
              <w:t xml:space="preserve">1. </w:t>
            </w:r>
            <w:r w:rsidR="006972FE">
              <w:rPr>
                <w:rFonts w:cs="Times New Roman"/>
                <w:color w:val="auto"/>
                <w:kern w:val="0"/>
                <w:sz w:val="22"/>
                <w:szCs w:val="22"/>
                <w:lang w:eastAsia="en-US" w:bidi="ar-SA"/>
              </w:rPr>
              <w:t xml:space="preserve">Для оборудования, запущенного в эксплуатацию в рамках этапа 5: </w:t>
            </w:r>
            <w:r w:rsidR="006915E8">
              <w:rPr>
                <w:rFonts w:cs="Times New Roman"/>
                <w:color w:val="auto"/>
                <w:kern w:val="0"/>
                <w:sz w:val="22"/>
                <w:szCs w:val="22"/>
                <w:lang w:eastAsia="en-US" w:bidi="ar-SA"/>
              </w:rPr>
              <w:t>12 месяцев</w:t>
            </w:r>
            <w:r w:rsidR="006A7F14">
              <w:rPr>
                <w:rFonts w:cs="Times New Roman"/>
                <w:color w:val="auto"/>
                <w:kern w:val="0"/>
                <w:sz w:val="22"/>
                <w:szCs w:val="22"/>
                <w:lang w:eastAsia="en-US" w:bidi="ar-SA"/>
              </w:rPr>
              <w:t xml:space="preserve"> после передачи прав использования ПО и ввода в эксплуатацию</w:t>
            </w:r>
            <w:r w:rsidR="006972FE">
              <w:rPr>
                <w:rFonts w:cs="Times New Roman"/>
                <w:color w:val="auto"/>
                <w:kern w:val="0"/>
                <w:sz w:val="22"/>
                <w:szCs w:val="22"/>
                <w:lang w:eastAsia="en-US" w:bidi="ar-SA"/>
              </w:rPr>
              <w:t>.</w:t>
            </w:r>
          </w:p>
          <w:p w14:paraId="45DF763C" w14:textId="77777777" w:rsidR="00EB08D8" w:rsidRDefault="00EB08D8" w:rsidP="006A7F14">
            <w:pPr>
              <w:widowControl w:val="0"/>
              <w:suppressAutoHyphens w:val="0"/>
              <w:autoSpaceDE w:val="0"/>
              <w:autoSpaceDN w:val="0"/>
              <w:spacing w:after="0" w:line="240" w:lineRule="auto"/>
              <w:ind w:right="29"/>
              <w:contextualSpacing/>
              <w:rPr>
                <w:rFonts w:cs="Times New Roman"/>
                <w:color w:val="auto"/>
                <w:kern w:val="0"/>
                <w:sz w:val="22"/>
                <w:szCs w:val="22"/>
                <w:lang w:eastAsia="en-US" w:bidi="ar-SA"/>
              </w:rPr>
            </w:pPr>
          </w:p>
          <w:p w14:paraId="28C7C2D3" w14:textId="142FEDA4" w:rsidR="00CD0F6F" w:rsidRPr="00BA3213" w:rsidRDefault="00EB08D8" w:rsidP="002525CE">
            <w:pPr>
              <w:widowControl w:val="0"/>
              <w:tabs>
                <w:tab w:val="left" w:pos="278"/>
              </w:tabs>
              <w:suppressAutoHyphens w:val="0"/>
              <w:spacing w:after="0" w:line="240" w:lineRule="auto"/>
              <w:ind w:right="29"/>
              <w:contextualSpacing/>
              <w:rPr>
                <w:rFonts w:cs="Times New Roman"/>
                <w:color w:val="auto"/>
                <w:kern w:val="0"/>
                <w:sz w:val="22"/>
                <w:szCs w:val="22"/>
                <w:lang w:eastAsia="en-US" w:bidi="ar-SA"/>
              </w:rPr>
            </w:pPr>
            <w:r>
              <w:rPr>
                <w:rFonts w:cs="Times New Roman"/>
                <w:color w:val="auto"/>
                <w:kern w:val="0"/>
                <w:sz w:val="22"/>
                <w:szCs w:val="22"/>
                <w:lang w:eastAsia="en-US" w:bidi="ar-SA"/>
              </w:rPr>
              <w:t xml:space="preserve">2. </w:t>
            </w:r>
            <w:r w:rsidR="00CD0F6F">
              <w:rPr>
                <w:rFonts w:cs="Times New Roman"/>
                <w:color w:val="auto"/>
                <w:kern w:val="0"/>
                <w:sz w:val="22"/>
                <w:szCs w:val="22"/>
                <w:lang w:eastAsia="en-US" w:bidi="ar-SA"/>
              </w:rPr>
              <w:t xml:space="preserve">Для оборудования, запущенного в эксплуатацию в рамках этапа 8: </w:t>
            </w:r>
            <w:r w:rsidR="006915E8">
              <w:rPr>
                <w:rFonts w:cs="Times New Roman"/>
                <w:color w:val="auto"/>
                <w:kern w:val="0"/>
                <w:sz w:val="22"/>
                <w:szCs w:val="22"/>
                <w:lang w:eastAsia="en-US" w:bidi="ar-SA"/>
              </w:rPr>
              <w:t>12 месяцев</w:t>
            </w:r>
            <w:r w:rsidR="00CD0F6F">
              <w:rPr>
                <w:rFonts w:cs="Times New Roman"/>
                <w:color w:val="auto"/>
                <w:kern w:val="0"/>
                <w:sz w:val="22"/>
                <w:szCs w:val="22"/>
                <w:lang w:eastAsia="en-US" w:bidi="ar-SA"/>
              </w:rPr>
              <w:t xml:space="preserve"> после подписания Акта передачи прав использования ПО и </w:t>
            </w:r>
          </w:p>
          <w:p w14:paraId="1289E921" w14:textId="77777777" w:rsidR="00CD0F6F" w:rsidRDefault="00CD0F6F" w:rsidP="00CD0F6F">
            <w:pPr>
              <w:widowControl w:val="0"/>
              <w:suppressAutoHyphens w:val="0"/>
              <w:autoSpaceDE w:val="0"/>
              <w:autoSpaceDN w:val="0"/>
              <w:spacing w:after="0" w:line="240" w:lineRule="auto"/>
              <w:ind w:right="29"/>
              <w:contextualSpacing/>
              <w:rPr>
                <w:rFonts w:cs="Times New Roman"/>
                <w:color w:val="auto"/>
                <w:kern w:val="0"/>
                <w:sz w:val="22"/>
                <w:szCs w:val="22"/>
                <w:lang w:eastAsia="en-US" w:bidi="ar-SA"/>
              </w:rPr>
            </w:pPr>
            <w:r>
              <w:rPr>
                <w:rFonts w:cs="Times New Roman"/>
                <w:color w:val="auto"/>
                <w:kern w:val="0"/>
                <w:sz w:val="22"/>
                <w:szCs w:val="22"/>
                <w:lang w:eastAsia="en-US" w:bidi="ar-SA"/>
              </w:rPr>
              <w:t>Акта выполненных работ</w:t>
            </w:r>
          </w:p>
          <w:p w14:paraId="4FC14D9C" w14:textId="77777777" w:rsidR="006972FE" w:rsidRPr="002E6FD2" w:rsidRDefault="006972FE" w:rsidP="006A7F14">
            <w:pPr>
              <w:widowControl w:val="0"/>
              <w:suppressAutoHyphens w:val="0"/>
              <w:autoSpaceDE w:val="0"/>
              <w:autoSpaceDN w:val="0"/>
              <w:spacing w:after="0" w:line="240" w:lineRule="auto"/>
              <w:ind w:right="29"/>
              <w:contextualSpacing/>
              <w:rPr>
                <w:rFonts w:cs="Times New Roman"/>
                <w:color w:val="auto"/>
                <w:kern w:val="0"/>
                <w:sz w:val="22"/>
                <w:szCs w:val="22"/>
                <w:lang w:eastAsia="en-US" w:bidi="ar-SA"/>
              </w:rPr>
            </w:pPr>
          </w:p>
        </w:tc>
        <w:tc>
          <w:tcPr>
            <w:tcW w:w="3647" w:type="dxa"/>
          </w:tcPr>
          <w:p w14:paraId="1F74896A" w14:textId="0C3D8553" w:rsidR="006915E8" w:rsidRDefault="006915E8" w:rsidP="006915E8">
            <w:pPr>
              <w:widowControl w:val="0"/>
              <w:numPr>
                <w:ilvl w:val="0"/>
                <w:numId w:val="146"/>
              </w:numPr>
              <w:tabs>
                <w:tab w:val="left" w:pos="278"/>
              </w:tabs>
              <w:suppressAutoHyphens w:val="0"/>
              <w:spacing w:after="0" w:line="240" w:lineRule="auto"/>
              <w:ind w:left="0" w:right="29" w:firstLine="0"/>
              <w:contextualSpacing/>
              <w:rPr>
                <w:rFonts w:cs="Times New Roman"/>
                <w:color w:val="auto"/>
                <w:kern w:val="0"/>
                <w:sz w:val="22"/>
                <w:szCs w:val="22"/>
                <w:lang w:eastAsia="en-US" w:bidi="ar-SA"/>
              </w:rPr>
            </w:pPr>
            <w:r>
              <w:rPr>
                <w:rFonts w:cs="Times New Roman"/>
                <w:color w:val="auto"/>
                <w:kern w:val="0"/>
                <w:sz w:val="22"/>
                <w:szCs w:val="22"/>
                <w:lang w:eastAsia="en-US" w:bidi="ar-SA"/>
              </w:rPr>
              <w:t xml:space="preserve"> Отчет об оказании гарантийной технической поддержки за отчетный период (календарный квартал)</w:t>
            </w:r>
          </w:p>
          <w:p w14:paraId="45CB4378" w14:textId="77777777" w:rsidR="006A7F14" w:rsidRDefault="006A7F14" w:rsidP="002B44DF">
            <w:pPr>
              <w:widowControl w:val="0"/>
              <w:tabs>
                <w:tab w:val="left" w:pos="278"/>
              </w:tabs>
              <w:suppressAutoHyphens w:val="0"/>
              <w:spacing w:after="0" w:line="240" w:lineRule="auto"/>
              <w:ind w:right="29"/>
              <w:contextualSpacing/>
              <w:rPr>
                <w:rFonts w:cs="Times New Roman"/>
                <w:color w:val="auto"/>
                <w:kern w:val="0"/>
                <w:sz w:val="22"/>
                <w:szCs w:val="22"/>
                <w:lang w:eastAsia="en-US" w:bidi="ar-SA"/>
              </w:rPr>
            </w:pPr>
          </w:p>
        </w:tc>
        <w:tc>
          <w:tcPr>
            <w:tcW w:w="1935" w:type="dxa"/>
          </w:tcPr>
          <w:p w14:paraId="21E83EB8" w14:textId="77777777" w:rsidR="006A7F14" w:rsidRDefault="006A7F14" w:rsidP="006A7F14">
            <w:pPr>
              <w:widowControl w:val="0"/>
              <w:suppressAutoHyphens w:val="0"/>
              <w:spacing w:after="0" w:line="240" w:lineRule="auto"/>
              <w:ind w:right="29"/>
              <w:jc w:val="center"/>
              <w:rPr>
                <w:rFonts w:cs="Times New Roman"/>
                <w:color w:val="auto"/>
                <w:kern w:val="0"/>
                <w:sz w:val="22"/>
                <w:szCs w:val="22"/>
                <w:lang w:eastAsia="en-US" w:bidi="ar-SA"/>
              </w:rPr>
            </w:pPr>
          </w:p>
        </w:tc>
      </w:tr>
      <w:tr w:rsidR="006A7F14" w:rsidRPr="002E6FD2" w14:paraId="151D7988" w14:textId="77777777" w:rsidTr="002E6FD2">
        <w:trPr>
          <w:trHeight w:val="298"/>
        </w:trPr>
        <w:tc>
          <w:tcPr>
            <w:tcW w:w="1204" w:type="dxa"/>
          </w:tcPr>
          <w:p w14:paraId="4ADB5059" w14:textId="6359B426" w:rsidR="006A7F14" w:rsidRDefault="00302447" w:rsidP="006A7F14">
            <w:pPr>
              <w:widowControl w:val="0"/>
              <w:suppressAutoHyphens w:val="0"/>
              <w:autoSpaceDE w:val="0"/>
              <w:autoSpaceDN w:val="0"/>
              <w:spacing w:after="0" w:line="240" w:lineRule="auto"/>
              <w:ind w:right="29"/>
              <w:contextualSpacing/>
              <w:jc w:val="center"/>
              <w:rPr>
                <w:rFonts w:cs="Times New Roman"/>
                <w:color w:val="auto"/>
                <w:kern w:val="0"/>
                <w:sz w:val="22"/>
                <w:szCs w:val="22"/>
                <w:lang w:eastAsia="en-US" w:bidi="ar-SA"/>
              </w:rPr>
            </w:pPr>
            <w:r>
              <w:rPr>
                <w:rFonts w:cs="Times New Roman"/>
                <w:color w:val="auto"/>
                <w:kern w:val="0"/>
                <w:sz w:val="22"/>
                <w:szCs w:val="22"/>
                <w:lang w:eastAsia="en-US" w:bidi="ar-SA"/>
              </w:rPr>
              <w:t>7</w:t>
            </w:r>
          </w:p>
        </w:tc>
        <w:tc>
          <w:tcPr>
            <w:tcW w:w="2581" w:type="dxa"/>
          </w:tcPr>
          <w:p w14:paraId="5AA6433E" w14:textId="77777777" w:rsidR="006A7F14" w:rsidRDefault="006A7F14" w:rsidP="006A7F14">
            <w:pPr>
              <w:widowControl w:val="0"/>
              <w:suppressAutoHyphens w:val="0"/>
              <w:autoSpaceDE w:val="0"/>
              <w:autoSpaceDN w:val="0"/>
              <w:spacing w:after="0" w:line="240" w:lineRule="auto"/>
              <w:ind w:right="29"/>
              <w:contextualSpacing/>
              <w:rPr>
                <w:rFonts w:cs="Times New Roman"/>
                <w:color w:val="auto"/>
                <w:kern w:val="0"/>
                <w:sz w:val="22"/>
                <w:szCs w:val="22"/>
                <w:lang w:eastAsia="en-US" w:bidi="ar-SA"/>
              </w:rPr>
            </w:pPr>
            <w:r>
              <w:rPr>
                <w:rFonts w:cs="Times New Roman"/>
                <w:color w:val="auto"/>
                <w:kern w:val="0"/>
                <w:sz w:val="22"/>
                <w:szCs w:val="22"/>
                <w:lang w:eastAsia="en-US" w:bidi="ar-SA"/>
              </w:rPr>
              <w:t>Постгарантийная Техническая поддержка</w:t>
            </w:r>
            <w:r w:rsidR="002B02A7">
              <w:rPr>
                <w:rStyle w:val="affff0"/>
                <w:rFonts w:cs="Times New Roman"/>
                <w:color w:val="auto"/>
                <w:kern w:val="0"/>
                <w:sz w:val="22"/>
                <w:szCs w:val="22"/>
                <w:lang w:eastAsia="en-US" w:bidi="ar-SA"/>
              </w:rPr>
              <w:footnoteReference w:id="4"/>
            </w:r>
          </w:p>
        </w:tc>
        <w:tc>
          <w:tcPr>
            <w:tcW w:w="4014" w:type="dxa"/>
          </w:tcPr>
          <w:p w14:paraId="376E845B" w14:textId="77777777" w:rsidR="00D502A1" w:rsidRPr="00000100" w:rsidRDefault="00D502A1" w:rsidP="00D502A1">
            <w:pPr>
              <w:numPr>
                <w:ilvl w:val="0"/>
                <w:numId w:val="108"/>
              </w:numPr>
              <w:tabs>
                <w:tab w:val="left" w:pos="358"/>
              </w:tabs>
              <w:suppressAutoHyphens w:val="0"/>
              <w:spacing w:after="0" w:line="240" w:lineRule="auto"/>
              <w:ind w:left="0" w:firstLine="0"/>
              <w:jc w:val="both"/>
            </w:pPr>
            <w:r>
              <w:rPr>
                <w:rFonts w:cs="Times New Roman"/>
              </w:rPr>
              <w:t>Устранение дефектов Системы по запросам.</w:t>
            </w:r>
          </w:p>
          <w:p w14:paraId="25D860F1" w14:textId="77777777" w:rsidR="00D502A1" w:rsidRDefault="00D502A1" w:rsidP="00D502A1">
            <w:pPr>
              <w:numPr>
                <w:ilvl w:val="0"/>
                <w:numId w:val="108"/>
              </w:numPr>
              <w:tabs>
                <w:tab w:val="left" w:pos="358"/>
              </w:tabs>
              <w:suppressAutoHyphens w:val="0"/>
              <w:spacing w:after="0" w:line="240" w:lineRule="auto"/>
              <w:ind w:left="0" w:firstLine="0"/>
              <w:jc w:val="both"/>
            </w:pPr>
            <w:r>
              <w:rPr>
                <w:rFonts w:cs="Times New Roman"/>
              </w:rPr>
              <w:t xml:space="preserve">Консультации по вопросам пользователя связанными с работой Системы: </w:t>
            </w:r>
          </w:p>
          <w:p w14:paraId="790BB4C5" w14:textId="77777777" w:rsidR="00D502A1" w:rsidRPr="00E272DA" w:rsidRDefault="00D502A1" w:rsidP="00D502A1">
            <w:pPr>
              <w:numPr>
                <w:ilvl w:val="0"/>
                <w:numId w:val="108"/>
              </w:numPr>
              <w:tabs>
                <w:tab w:val="left" w:pos="358"/>
              </w:tabs>
              <w:suppressAutoHyphens w:val="0"/>
              <w:spacing w:after="0" w:line="240" w:lineRule="auto"/>
              <w:ind w:left="0" w:firstLine="0"/>
              <w:jc w:val="both"/>
            </w:pPr>
            <w:r w:rsidRPr="00925677">
              <w:rPr>
                <w:rFonts w:cs="Times New Roman"/>
              </w:rPr>
              <w:t xml:space="preserve">Поддержка в </w:t>
            </w:r>
            <w:r>
              <w:rPr>
                <w:rFonts w:cs="Times New Roman"/>
              </w:rPr>
              <w:t>круглосуточном режиме (24/7/365(366)).</w:t>
            </w:r>
          </w:p>
          <w:p w14:paraId="5122E4BF" w14:textId="77777777" w:rsidR="00D502A1" w:rsidRDefault="00D502A1" w:rsidP="00D502A1">
            <w:pPr>
              <w:numPr>
                <w:ilvl w:val="0"/>
                <w:numId w:val="108"/>
              </w:numPr>
              <w:tabs>
                <w:tab w:val="left" w:pos="358"/>
              </w:tabs>
              <w:suppressAutoHyphens w:val="0"/>
              <w:spacing w:after="0" w:line="240" w:lineRule="auto"/>
              <w:ind w:left="0" w:firstLine="0"/>
              <w:jc w:val="both"/>
            </w:pPr>
            <w:r>
              <w:rPr>
                <w:rFonts w:cs="Times New Roman"/>
              </w:rPr>
              <w:t>Минимальное время реакции на критические запросы.</w:t>
            </w:r>
          </w:p>
          <w:p w14:paraId="42AE64E7" w14:textId="77777777" w:rsidR="00D502A1" w:rsidRPr="00E272DA" w:rsidRDefault="00D502A1" w:rsidP="00D502A1">
            <w:pPr>
              <w:numPr>
                <w:ilvl w:val="0"/>
                <w:numId w:val="108"/>
              </w:numPr>
              <w:tabs>
                <w:tab w:val="left" w:pos="358"/>
              </w:tabs>
              <w:suppressAutoHyphens w:val="0"/>
              <w:spacing w:after="0" w:line="240" w:lineRule="auto"/>
              <w:ind w:left="0" w:firstLine="0"/>
              <w:jc w:val="both"/>
            </w:pPr>
            <w:r w:rsidRPr="00E272DA">
              <w:rPr>
                <w:rFonts w:cs="Times New Roman"/>
              </w:rPr>
              <w:t>Возможность неограниченного количества обращений в службу поддержки</w:t>
            </w:r>
          </w:p>
          <w:p w14:paraId="3761D2E0" w14:textId="77777777" w:rsidR="00D502A1" w:rsidRPr="00E272DA" w:rsidRDefault="00D502A1" w:rsidP="00D502A1">
            <w:pPr>
              <w:numPr>
                <w:ilvl w:val="0"/>
                <w:numId w:val="108"/>
              </w:numPr>
              <w:tabs>
                <w:tab w:val="left" w:pos="358"/>
              </w:tabs>
              <w:suppressAutoHyphens w:val="0"/>
              <w:spacing w:after="0" w:line="240" w:lineRule="auto"/>
              <w:ind w:left="0" w:firstLine="0"/>
              <w:jc w:val="both"/>
            </w:pPr>
            <w:r w:rsidRPr="00E272DA">
              <w:rPr>
                <w:rFonts w:cs="Times New Roman"/>
              </w:rPr>
              <w:t>Количество контактов,</w:t>
            </w:r>
            <w:r>
              <w:rPr>
                <w:rFonts w:cs="Times New Roman"/>
              </w:rPr>
              <w:t xml:space="preserve"> доступных в любой момент для обращения </w:t>
            </w:r>
            <w:r w:rsidRPr="00E272DA">
              <w:rPr>
                <w:rFonts w:cs="Times New Roman"/>
              </w:rPr>
              <w:t xml:space="preserve">вопросам поддержки </w:t>
            </w:r>
            <w:r>
              <w:rPr>
                <w:rFonts w:cs="Times New Roman"/>
              </w:rPr>
              <w:t xml:space="preserve">- </w:t>
            </w:r>
            <w:r w:rsidRPr="00E272DA">
              <w:rPr>
                <w:rFonts w:cs="Times New Roman"/>
              </w:rPr>
              <w:t xml:space="preserve">не менее </w:t>
            </w:r>
            <w:r>
              <w:rPr>
                <w:rFonts w:cs="Times New Roman"/>
              </w:rPr>
              <w:t>2</w:t>
            </w:r>
            <w:r w:rsidRPr="00E272DA">
              <w:rPr>
                <w:rFonts w:cs="Times New Roman"/>
              </w:rPr>
              <w:t xml:space="preserve"> </w:t>
            </w:r>
          </w:p>
          <w:p w14:paraId="3EE3B6DD" w14:textId="77777777" w:rsidR="00D502A1" w:rsidRDefault="00D502A1" w:rsidP="00D502A1">
            <w:pPr>
              <w:numPr>
                <w:ilvl w:val="0"/>
                <w:numId w:val="108"/>
              </w:numPr>
              <w:tabs>
                <w:tab w:val="left" w:pos="358"/>
              </w:tabs>
              <w:suppressAutoHyphens w:val="0"/>
              <w:spacing w:after="0" w:line="240" w:lineRule="auto"/>
              <w:ind w:left="0" w:firstLine="0"/>
              <w:jc w:val="both"/>
            </w:pPr>
            <w:r>
              <w:rPr>
                <w:rFonts w:cs="Times New Roman"/>
              </w:rPr>
              <w:t>Своевременное получение необходимых инструкций.</w:t>
            </w:r>
          </w:p>
          <w:p w14:paraId="40EB0DCF" w14:textId="77777777" w:rsidR="00D502A1" w:rsidRDefault="00D502A1" w:rsidP="00D502A1">
            <w:pPr>
              <w:numPr>
                <w:ilvl w:val="0"/>
                <w:numId w:val="108"/>
              </w:numPr>
              <w:tabs>
                <w:tab w:val="left" w:pos="358"/>
              </w:tabs>
              <w:suppressAutoHyphens w:val="0"/>
              <w:spacing w:after="0" w:line="240" w:lineRule="auto"/>
              <w:ind w:left="0" w:firstLine="0"/>
              <w:jc w:val="both"/>
            </w:pPr>
            <w:r>
              <w:rPr>
                <w:rFonts w:cs="Times New Roman"/>
              </w:rPr>
              <w:t xml:space="preserve">Вид </w:t>
            </w:r>
            <w:r w:rsidRPr="00E272DA">
              <w:rPr>
                <w:rFonts w:cs="Times New Roman"/>
              </w:rPr>
              <w:t>поддержки: удаленная поддержка средствами: телефонной связи, электронной почты</w:t>
            </w:r>
            <w:r>
              <w:rPr>
                <w:rFonts w:cs="Times New Roman"/>
              </w:rPr>
              <w:t xml:space="preserve">. </w:t>
            </w:r>
          </w:p>
          <w:p w14:paraId="147D89A8" w14:textId="77777777" w:rsidR="00D502A1" w:rsidRDefault="00D502A1" w:rsidP="00D502A1">
            <w:pPr>
              <w:numPr>
                <w:ilvl w:val="0"/>
                <w:numId w:val="108"/>
              </w:numPr>
              <w:tabs>
                <w:tab w:val="left" w:pos="0"/>
                <w:tab w:val="left" w:pos="358"/>
              </w:tabs>
              <w:suppressAutoHyphens w:val="0"/>
              <w:spacing w:after="0" w:line="240" w:lineRule="auto"/>
              <w:ind w:left="0" w:firstLine="0"/>
              <w:jc w:val="both"/>
            </w:pPr>
            <w:r>
              <w:rPr>
                <w:rFonts w:cs="Times New Roman"/>
              </w:rPr>
              <w:lastRenderedPageBreak/>
              <w:t>Классификация обращений за технической поддержкой в соответствие с критериями, указанными в Таблице 5.</w:t>
            </w:r>
          </w:p>
          <w:p w14:paraId="2F16A223" w14:textId="77777777" w:rsidR="00D502A1" w:rsidRDefault="00D502A1" w:rsidP="00D502A1">
            <w:pPr>
              <w:numPr>
                <w:ilvl w:val="0"/>
                <w:numId w:val="108"/>
              </w:numPr>
              <w:tabs>
                <w:tab w:val="left" w:pos="0"/>
                <w:tab w:val="left" w:pos="358"/>
              </w:tabs>
              <w:suppressAutoHyphens w:val="0"/>
              <w:spacing w:after="0" w:line="240" w:lineRule="auto"/>
              <w:ind w:left="0" w:firstLine="0"/>
              <w:jc w:val="both"/>
            </w:pPr>
            <w:r>
              <w:rPr>
                <w:rFonts w:cs="Times New Roman"/>
              </w:rPr>
              <w:t>Время решения запросов, согласно Таблице 6.</w:t>
            </w:r>
          </w:p>
          <w:p w14:paraId="1256E3B9" w14:textId="77777777" w:rsidR="006A7F14" w:rsidRDefault="006A7F14" w:rsidP="00DA5767">
            <w:pPr>
              <w:tabs>
                <w:tab w:val="left" w:pos="0"/>
                <w:tab w:val="left" w:pos="358"/>
              </w:tabs>
              <w:suppressAutoHyphens w:val="0"/>
              <w:spacing w:after="0" w:line="240" w:lineRule="auto"/>
              <w:jc w:val="both"/>
              <w:rPr>
                <w:rFonts w:cs="Times New Roman"/>
                <w:color w:val="auto"/>
                <w:kern w:val="0"/>
                <w:sz w:val="22"/>
                <w:szCs w:val="22"/>
                <w:lang w:eastAsia="en-US" w:bidi="ar-SA"/>
              </w:rPr>
            </w:pPr>
          </w:p>
        </w:tc>
        <w:tc>
          <w:tcPr>
            <w:tcW w:w="2299" w:type="dxa"/>
          </w:tcPr>
          <w:p w14:paraId="2A6ADCDE" w14:textId="61084719" w:rsidR="006972FE" w:rsidRDefault="00EB08D8" w:rsidP="00497A97">
            <w:pPr>
              <w:widowControl w:val="0"/>
              <w:suppressAutoHyphens w:val="0"/>
              <w:autoSpaceDE w:val="0"/>
              <w:autoSpaceDN w:val="0"/>
              <w:spacing w:after="0" w:line="240" w:lineRule="auto"/>
              <w:ind w:right="29"/>
              <w:contextualSpacing/>
              <w:rPr>
                <w:rFonts w:cs="Times New Roman"/>
                <w:color w:val="auto"/>
                <w:kern w:val="0"/>
                <w:sz w:val="22"/>
                <w:szCs w:val="22"/>
                <w:lang w:eastAsia="en-US" w:bidi="ar-SA"/>
              </w:rPr>
            </w:pPr>
            <w:r>
              <w:rPr>
                <w:rFonts w:cs="Times New Roman"/>
                <w:color w:val="auto"/>
                <w:kern w:val="0"/>
                <w:sz w:val="22"/>
                <w:szCs w:val="22"/>
                <w:lang w:eastAsia="en-US" w:bidi="ar-SA"/>
              </w:rPr>
              <w:lastRenderedPageBreak/>
              <w:t xml:space="preserve">1. </w:t>
            </w:r>
            <w:r w:rsidR="006972FE">
              <w:rPr>
                <w:rFonts w:cs="Times New Roman"/>
                <w:color w:val="auto"/>
                <w:kern w:val="0"/>
                <w:sz w:val="22"/>
                <w:szCs w:val="22"/>
                <w:lang w:eastAsia="en-US" w:bidi="ar-SA"/>
              </w:rPr>
              <w:t xml:space="preserve">Для </w:t>
            </w:r>
            <w:r w:rsidR="00FA5727">
              <w:rPr>
                <w:rFonts w:cs="Times New Roman"/>
                <w:color w:val="auto"/>
                <w:kern w:val="0"/>
                <w:sz w:val="22"/>
                <w:szCs w:val="22"/>
                <w:lang w:eastAsia="en-US" w:bidi="ar-SA"/>
              </w:rPr>
              <w:t>Системы</w:t>
            </w:r>
            <w:r w:rsidR="006972FE">
              <w:rPr>
                <w:rFonts w:cs="Times New Roman"/>
                <w:color w:val="auto"/>
                <w:kern w:val="0"/>
                <w:sz w:val="22"/>
                <w:szCs w:val="22"/>
                <w:lang w:eastAsia="en-US" w:bidi="ar-SA"/>
              </w:rPr>
              <w:t>, запущенного в эксплуатацию в рамках этапа 5: н</w:t>
            </w:r>
            <w:r w:rsidR="00497A97">
              <w:rPr>
                <w:rFonts w:cs="Times New Roman"/>
                <w:color w:val="auto"/>
                <w:kern w:val="0"/>
                <w:sz w:val="22"/>
                <w:szCs w:val="22"/>
                <w:lang w:eastAsia="en-US" w:bidi="ar-SA"/>
              </w:rPr>
              <w:t xml:space="preserve">е менее </w:t>
            </w:r>
            <w:r w:rsidR="006915E8">
              <w:rPr>
                <w:rFonts w:cs="Times New Roman"/>
                <w:color w:val="auto"/>
                <w:kern w:val="0"/>
                <w:sz w:val="22"/>
                <w:szCs w:val="22"/>
                <w:lang w:eastAsia="en-US" w:bidi="ar-SA"/>
              </w:rPr>
              <w:t>24 месяцев</w:t>
            </w:r>
            <w:r w:rsidR="00497A97">
              <w:rPr>
                <w:rFonts w:cs="Times New Roman"/>
                <w:color w:val="auto"/>
                <w:kern w:val="0"/>
                <w:sz w:val="22"/>
                <w:szCs w:val="22"/>
                <w:lang w:eastAsia="en-US" w:bidi="ar-SA"/>
              </w:rPr>
              <w:t xml:space="preserve"> </w:t>
            </w:r>
            <w:r w:rsidR="006A7F14">
              <w:rPr>
                <w:rFonts w:cs="Times New Roman"/>
                <w:color w:val="auto"/>
                <w:kern w:val="0"/>
                <w:sz w:val="22"/>
                <w:szCs w:val="22"/>
                <w:lang w:eastAsia="en-US" w:bidi="ar-SA"/>
              </w:rPr>
              <w:t xml:space="preserve">после окончания гарантийной </w:t>
            </w:r>
            <w:r w:rsidR="006972FE">
              <w:rPr>
                <w:rFonts w:cs="Times New Roman"/>
                <w:color w:val="auto"/>
                <w:kern w:val="0"/>
                <w:sz w:val="22"/>
                <w:szCs w:val="22"/>
                <w:lang w:eastAsia="en-US" w:bidi="ar-SA"/>
              </w:rPr>
              <w:t xml:space="preserve">технической </w:t>
            </w:r>
            <w:r w:rsidR="006A7F14">
              <w:rPr>
                <w:rFonts w:cs="Times New Roman"/>
                <w:color w:val="auto"/>
                <w:kern w:val="0"/>
                <w:sz w:val="22"/>
                <w:szCs w:val="22"/>
                <w:lang w:eastAsia="en-US" w:bidi="ar-SA"/>
              </w:rPr>
              <w:t>поддержки</w:t>
            </w:r>
            <w:r w:rsidR="006972FE">
              <w:rPr>
                <w:rFonts w:cs="Times New Roman"/>
                <w:color w:val="auto"/>
                <w:kern w:val="0"/>
                <w:sz w:val="22"/>
                <w:szCs w:val="22"/>
                <w:lang w:eastAsia="en-US" w:bidi="ar-SA"/>
              </w:rPr>
              <w:t xml:space="preserve"> (этап 6).</w:t>
            </w:r>
          </w:p>
          <w:p w14:paraId="60A7EE03" w14:textId="77777777" w:rsidR="006A7F14" w:rsidRDefault="006A7F14" w:rsidP="00497A97">
            <w:pPr>
              <w:widowControl w:val="0"/>
              <w:suppressAutoHyphens w:val="0"/>
              <w:autoSpaceDE w:val="0"/>
              <w:autoSpaceDN w:val="0"/>
              <w:spacing w:after="0" w:line="240" w:lineRule="auto"/>
              <w:ind w:right="29"/>
              <w:contextualSpacing/>
              <w:rPr>
                <w:rFonts w:cs="Times New Roman"/>
                <w:color w:val="auto"/>
                <w:kern w:val="0"/>
                <w:sz w:val="22"/>
                <w:szCs w:val="22"/>
                <w:lang w:eastAsia="en-US" w:bidi="ar-SA"/>
              </w:rPr>
            </w:pPr>
          </w:p>
          <w:p w14:paraId="2562E03A" w14:textId="77777777" w:rsidR="006972FE" w:rsidRPr="002E6FD2" w:rsidRDefault="00EB08D8" w:rsidP="00CD0F6F">
            <w:pPr>
              <w:widowControl w:val="0"/>
              <w:suppressAutoHyphens w:val="0"/>
              <w:autoSpaceDE w:val="0"/>
              <w:autoSpaceDN w:val="0"/>
              <w:spacing w:after="0" w:line="240" w:lineRule="auto"/>
              <w:ind w:right="29"/>
              <w:contextualSpacing/>
              <w:rPr>
                <w:rFonts w:cs="Times New Roman"/>
                <w:color w:val="auto"/>
                <w:kern w:val="0"/>
                <w:sz w:val="22"/>
                <w:szCs w:val="22"/>
                <w:lang w:eastAsia="en-US" w:bidi="ar-SA"/>
              </w:rPr>
            </w:pPr>
            <w:r>
              <w:rPr>
                <w:rFonts w:cs="Times New Roman"/>
                <w:color w:val="auto"/>
                <w:kern w:val="0"/>
                <w:sz w:val="22"/>
                <w:szCs w:val="22"/>
                <w:lang w:eastAsia="en-US" w:bidi="ar-SA"/>
              </w:rPr>
              <w:t xml:space="preserve">2. </w:t>
            </w:r>
            <w:r w:rsidR="006972FE">
              <w:rPr>
                <w:rFonts w:cs="Times New Roman"/>
                <w:color w:val="auto"/>
                <w:kern w:val="0"/>
                <w:sz w:val="22"/>
                <w:szCs w:val="22"/>
                <w:lang w:eastAsia="en-US" w:bidi="ar-SA"/>
              </w:rPr>
              <w:t xml:space="preserve">Для </w:t>
            </w:r>
            <w:r w:rsidR="00FA5727">
              <w:rPr>
                <w:rFonts w:cs="Times New Roman"/>
                <w:color w:val="auto"/>
                <w:kern w:val="0"/>
                <w:sz w:val="22"/>
                <w:szCs w:val="22"/>
                <w:lang w:eastAsia="en-US" w:bidi="ar-SA"/>
              </w:rPr>
              <w:t>расширений Системы</w:t>
            </w:r>
            <w:r w:rsidR="006972FE">
              <w:rPr>
                <w:rFonts w:cs="Times New Roman"/>
                <w:color w:val="auto"/>
                <w:kern w:val="0"/>
                <w:sz w:val="22"/>
                <w:szCs w:val="22"/>
                <w:lang w:eastAsia="en-US" w:bidi="ar-SA"/>
              </w:rPr>
              <w:t>, запущенн</w:t>
            </w:r>
            <w:r w:rsidR="00FA5727">
              <w:rPr>
                <w:rFonts w:cs="Times New Roman"/>
                <w:color w:val="auto"/>
                <w:kern w:val="0"/>
                <w:sz w:val="22"/>
                <w:szCs w:val="22"/>
                <w:lang w:eastAsia="en-US" w:bidi="ar-SA"/>
              </w:rPr>
              <w:t>ых</w:t>
            </w:r>
            <w:r w:rsidR="006972FE">
              <w:rPr>
                <w:rFonts w:cs="Times New Roman"/>
                <w:color w:val="auto"/>
                <w:kern w:val="0"/>
                <w:sz w:val="22"/>
                <w:szCs w:val="22"/>
                <w:lang w:eastAsia="en-US" w:bidi="ar-SA"/>
              </w:rPr>
              <w:t xml:space="preserve"> в эксплуатацию в рамках этапа 8:</w:t>
            </w:r>
            <w:r w:rsidR="00CD0F6F">
              <w:rPr>
                <w:rFonts w:cs="Times New Roman"/>
                <w:color w:val="auto"/>
                <w:kern w:val="0"/>
                <w:sz w:val="22"/>
                <w:szCs w:val="22"/>
                <w:lang w:eastAsia="en-US" w:bidi="ar-SA"/>
              </w:rPr>
              <w:t xml:space="preserve"> с даты окончания гарантийной технической поддержки для оборудования, запущенного в рамках этапа 8, до даты окончания </w:t>
            </w:r>
            <w:r w:rsidR="00CD0F6F">
              <w:rPr>
                <w:rFonts w:cs="Times New Roman"/>
                <w:color w:val="auto"/>
                <w:kern w:val="0"/>
                <w:sz w:val="22"/>
                <w:szCs w:val="22"/>
                <w:lang w:eastAsia="en-US" w:bidi="ar-SA"/>
              </w:rPr>
              <w:lastRenderedPageBreak/>
              <w:t>оказания услуг постгарантийной технической поддержки, для оборудования, запущенного в эксплуатацию в рамках этапа 5.</w:t>
            </w:r>
          </w:p>
        </w:tc>
        <w:tc>
          <w:tcPr>
            <w:tcW w:w="3647" w:type="dxa"/>
          </w:tcPr>
          <w:p w14:paraId="7452B3B2" w14:textId="77777777" w:rsidR="006A7F14" w:rsidRDefault="00422BDA" w:rsidP="006A7F14">
            <w:pPr>
              <w:widowControl w:val="0"/>
              <w:numPr>
                <w:ilvl w:val="0"/>
                <w:numId w:val="146"/>
              </w:numPr>
              <w:tabs>
                <w:tab w:val="left" w:pos="278"/>
              </w:tabs>
              <w:suppressAutoHyphens w:val="0"/>
              <w:spacing w:after="0" w:line="240" w:lineRule="auto"/>
              <w:ind w:left="0" w:right="29" w:firstLine="0"/>
              <w:contextualSpacing/>
              <w:rPr>
                <w:rFonts w:cs="Times New Roman"/>
                <w:color w:val="auto"/>
                <w:kern w:val="0"/>
                <w:sz w:val="22"/>
                <w:szCs w:val="22"/>
                <w:lang w:eastAsia="en-US" w:bidi="ar-SA"/>
              </w:rPr>
            </w:pPr>
            <w:r>
              <w:rPr>
                <w:rFonts w:cs="Times New Roman"/>
                <w:color w:val="auto"/>
                <w:kern w:val="0"/>
                <w:sz w:val="22"/>
                <w:szCs w:val="22"/>
                <w:lang w:eastAsia="en-US" w:bidi="ar-SA"/>
              </w:rPr>
              <w:lastRenderedPageBreak/>
              <w:t xml:space="preserve">Отчет об оказании </w:t>
            </w:r>
            <w:proofErr w:type="spellStart"/>
            <w:r>
              <w:rPr>
                <w:rFonts w:cs="Times New Roman"/>
                <w:color w:val="auto"/>
                <w:kern w:val="0"/>
                <w:sz w:val="22"/>
                <w:szCs w:val="22"/>
                <w:lang w:eastAsia="en-US" w:bidi="ar-SA"/>
              </w:rPr>
              <w:t>постгарантийной</w:t>
            </w:r>
            <w:proofErr w:type="spellEnd"/>
            <w:r>
              <w:rPr>
                <w:rFonts w:cs="Times New Roman"/>
                <w:color w:val="auto"/>
                <w:kern w:val="0"/>
                <w:sz w:val="22"/>
                <w:szCs w:val="22"/>
                <w:lang w:eastAsia="en-US" w:bidi="ar-SA"/>
              </w:rPr>
              <w:t xml:space="preserve"> технической поддержки за отчетный период (календарный квартал)</w:t>
            </w:r>
          </w:p>
          <w:p w14:paraId="5D40E391" w14:textId="746AF085" w:rsidR="00E65C5D" w:rsidRDefault="00E65C5D" w:rsidP="006A7F14">
            <w:pPr>
              <w:widowControl w:val="0"/>
              <w:numPr>
                <w:ilvl w:val="0"/>
                <w:numId w:val="146"/>
              </w:numPr>
              <w:tabs>
                <w:tab w:val="left" w:pos="278"/>
              </w:tabs>
              <w:suppressAutoHyphens w:val="0"/>
              <w:spacing w:after="0" w:line="240" w:lineRule="auto"/>
              <w:ind w:left="0" w:right="29" w:firstLine="0"/>
              <w:contextualSpacing/>
              <w:rPr>
                <w:rFonts w:cs="Times New Roman"/>
                <w:color w:val="auto"/>
                <w:kern w:val="0"/>
                <w:sz w:val="22"/>
                <w:szCs w:val="22"/>
                <w:lang w:eastAsia="en-US" w:bidi="ar-SA"/>
              </w:rPr>
            </w:pPr>
            <w:r>
              <w:rPr>
                <w:rFonts w:cs="Times New Roman"/>
                <w:color w:val="auto"/>
                <w:kern w:val="0"/>
                <w:sz w:val="22"/>
                <w:szCs w:val="22"/>
                <w:lang w:eastAsia="en-US" w:bidi="ar-SA"/>
              </w:rPr>
              <w:t>Акт об исполнении обязательств за отчетный период</w:t>
            </w:r>
          </w:p>
        </w:tc>
        <w:tc>
          <w:tcPr>
            <w:tcW w:w="1935" w:type="dxa"/>
          </w:tcPr>
          <w:p w14:paraId="1D670AFE" w14:textId="1EBF3622" w:rsidR="006A7F14" w:rsidRPr="009327BE" w:rsidRDefault="006A7F14" w:rsidP="006A7F14">
            <w:pPr>
              <w:widowControl w:val="0"/>
              <w:suppressAutoHyphens w:val="0"/>
              <w:spacing w:after="0" w:line="240" w:lineRule="auto"/>
              <w:ind w:right="29"/>
              <w:jc w:val="center"/>
              <w:rPr>
                <w:rFonts w:cs="Times New Roman"/>
                <w:color w:val="auto"/>
                <w:kern w:val="0"/>
                <w:sz w:val="22"/>
                <w:szCs w:val="22"/>
                <w:lang w:eastAsia="en-US" w:bidi="ar-SA"/>
              </w:rPr>
            </w:pPr>
          </w:p>
        </w:tc>
      </w:tr>
      <w:tr w:rsidR="00520037" w:rsidRPr="002E6FD2" w14:paraId="0F574154" w14:textId="77777777" w:rsidTr="002E6FD2">
        <w:trPr>
          <w:trHeight w:val="298"/>
        </w:trPr>
        <w:tc>
          <w:tcPr>
            <w:tcW w:w="1204" w:type="dxa"/>
          </w:tcPr>
          <w:p w14:paraId="26CC2648" w14:textId="77777777" w:rsidR="00520037" w:rsidRDefault="00302447" w:rsidP="00520037">
            <w:pPr>
              <w:widowControl w:val="0"/>
              <w:suppressAutoHyphens w:val="0"/>
              <w:autoSpaceDE w:val="0"/>
              <w:autoSpaceDN w:val="0"/>
              <w:spacing w:after="0" w:line="240" w:lineRule="auto"/>
              <w:ind w:right="29"/>
              <w:contextualSpacing/>
              <w:jc w:val="center"/>
              <w:rPr>
                <w:rFonts w:cs="Times New Roman"/>
                <w:color w:val="auto"/>
                <w:kern w:val="0"/>
                <w:sz w:val="22"/>
                <w:szCs w:val="22"/>
                <w:lang w:eastAsia="en-US" w:bidi="ar-SA"/>
              </w:rPr>
            </w:pPr>
            <w:r>
              <w:rPr>
                <w:rFonts w:cs="Times New Roman"/>
                <w:color w:val="auto"/>
                <w:kern w:val="0"/>
                <w:sz w:val="22"/>
                <w:szCs w:val="22"/>
                <w:lang w:eastAsia="en-US" w:bidi="ar-SA"/>
              </w:rPr>
              <w:t>8</w:t>
            </w:r>
          </w:p>
        </w:tc>
        <w:tc>
          <w:tcPr>
            <w:tcW w:w="2581" w:type="dxa"/>
          </w:tcPr>
          <w:p w14:paraId="00E563C3" w14:textId="77777777" w:rsidR="00520037" w:rsidRDefault="009E048C" w:rsidP="00520037">
            <w:pPr>
              <w:widowControl w:val="0"/>
              <w:suppressAutoHyphens w:val="0"/>
              <w:autoSpaceDE w:val="0"/>
              <w:autoSpaceDN w:val="0"/>
              <w:spacing w:after="0" w:line="240" w:lineRule="auto"/>
              <w:ind w:right="29"/>
              <w:contextualSpacing/>
              <w:rPr>
                <w:rFonts w:cs="Times New Roman"/>
                <w:color w:val="auto"/>
                <w:kern w:val="0"/>
                <w:sz w:val="22"/>
                <w:szCs w:val="22"/>
                <w:lang w:eastAsia="en-US" w:bidi="ar-SA"/>
              </w:rPr>
            </w:pPr>
            <w:r>
              <w:rPr>
                <w:rFonts w:cs="Times New Roman"/>
                <w:color w:val="auto"/>
                <w:kern w:val="0"/>
                <w:sz w:val="22"/>
                <w:szCs w:val="22"/>
                <w:lang w:eastAsia="en-US" w:bidi="ar-SA"/>
              </w:rPr>
              <w:t>Расширение Системы</w:t>
            </w:r>
          </w:p>
        </w:tc>
        <w:tc>
          <w:tcPr>
            <w:tcW w:w="4014" w:type="dxa"/>
          </w:tcPr>
          <w:p w14:paraId="7B30EDE1" w14:textId="77777777" w:rsidR="00520037" w:rsidRDefault="009E048C" w:rsidP="002525CE">
            <w:pPr>
              <w:tabs>
                <w:tab w:val="left" w:pos="358"/>
              </w:tabs>
              <w:suppressAutoHyphens w:val="0"/>
              <w:spacing w:after="0" w:line="240" w:lineRule="auto"/>
              <w:jc w:val="both"/>
              <w:rPr>
                <w:rFonts w:cs="Times New Roman"/>
              </w:rPr>
            </w:pPr>
            <w:r>
              <w:rPr>
                <w:rFonts w:cs="Times New Roman"/>
                <w:color w:val="auto"/>
                <w:kern w:val="0"/>
                <w:sz w:val="22"/>
                <w:szCs w:val="22"/>
                <w:lang w:eastAsia="en-US" w:bidi="ar-SA"/>
              </w:rPr>
              <w:t>Работы по развертыванию Системы на инфраструктуре Заказчика (расширение объема Системы с 51 до 100 серверов по заявкам Заявкам)</w:t>
            </w:r>
            <w:r w:rsidRPr="002E6FD2">
              <w:rPr>
                <w:rFonts w:cs="Times New Roman"/>
                <w:color w:val="auto"/>
                <w:kern w:val="0"/>
                <w:sz w:val="22"/>
                <w:szCs w:val="22"/>
                <w:lang w:eastAsia="en-US" w:bidi="ar-SA"/>
              </w:rPr>
              <w:t>.</w:t>
            </w:r>
          </w:p>
        </w:tc>
        <w:tc>
          <w:tcPr>
            <w:tcW w:w="2299" w:type="dxa"/>
          </w:tcPr>
          <w:p w14:paraId="1F22B9DE" w14:textId="2C0C4B3B" w:rsidR="00520037" w:rsidRDefault="009E048C" w:rsidP="00520037">
            <w:pPr>
              <w:widowControl w:val="0"/>
              <w:suppressAutoHyphens w:val="0"/>
              <w:autoSpaceDE w:val="0"/>
              <w:autoSpaceDN w:val="0"/>
              <w:spacing w:after="0" w:line="240" w:lineRule="auto"/>
              <w:ind w:right="29"/>
              <w:contextualSpacing/>
              <w:rPr>
                <w:rFonts w:cs="Times New Roman"/>
                <w:color w:val="auto"/>
                <w:kern w:val="0"/>
                <w:sz w:val="22"/>
                <w:szCs w:val="22"/>
                <w:lang w:eastAsia="en-US" w:bidi="ar-SA"/>
              </w:rPr>
            </w:pPr>
            <w:r>
              <w:rPr>
                <w:rFonts w:cs="Times New Roman"/>
                <w:color w:val="auto"/>
                <w:kern w:val="0"/>
                <w:sz w:val="22"/>
                <w:szCs w:val="22"/>
                <w:lang w:eastAsia="en-US" w:bidi="ar-SA"/>
              </w:rPr>
              <w:t xml:space="preserve">Не менее </w:t>
            </w:r>
            <w:r w:rsidR="006915E8">
              <w:rPr>
                <w:rFonts w:cs="Times New Roman"/>
                <w:color w:val="auto"/>
                <w:kern w:val="0"/>
                <w:sz w:val="22"/>
                <w:szCs w:val="22"/>
                <w:lang w:eastAsia="en-US" w:bidi="ar-SA"/>
              </w:rPr>
              <w:t>36 месяцев</w:t>
            </w:r>
            <w:r>
              <w:rPr>
                <w:rFonts w:cs="Times New Roman"/>
                <w:color w:val="auto"/>
                <w:kern w:val="0"/>
                <w:sz w:val="22"/>
                <w:szCs w:val="22"/>
                <w:lang w:eastAsia="en-US" w:bidi="ar-SA"/>
              </w:rPr>
              <w:t xml:space="preserve">  с момента</w:t>
            </w:r>
            <w:r w:rsidR="006915E8">
              <w:rPr>
                <w:rFonts w:cs="Times New Roman"/>
                <w:color w:val="auto"/>
                <w:kern w:val="0"/>
                <w:sz w:val="22"/>
                <w:szCs w:val="22"/>
                <w:lang w:eastAsia="en-US" w:bidi="ar-SA"/>
              </w:rPr>
              <w:t xml:space="preserve"> завершения этапа 5</w:t>
            </w:r>
            <w:r>
              <w:rPr>
                <w:rFonts w:cs="Times New Roman"/>
                <w:color w:val="auto"/>
                <w:kern w:val="0"/>
                <w:sz w:val="22"/>
                <w:szCs w:val="22"/>
                <w:lang w:eastAsia="en-US" w:bidi="ar-SA"/>
              </w:rPr>
              <w:t>.</w:t>
            </w:r>
          </w:p>
          <w:p w14:paraId="124132AC" w14:textId="22E2B82A" w:rsidR="009E048C" w:rsidRDefault="009E048C" w:rsidP="00520037">
            <w:pPr>
              <w:widowControl w:val="0"/>
              <w:suppressAutoHyphens w:val="0"/>
              <w:autoSpaceDE w:val="0"/>
              <w:autoSpaceDN w:val="0"/>
              <w:spacing w:after="0" w:line="240" w:lineRule="auto"/>
              <w:ind w:right="29"/>
              <w:contextualSpacing/>
              <w:rPr>
                <w:rFonts w:cs="Times New Roman"/>
                <w:color w:val="auto"/>
                <w:kern w:val="0"/>
                <w:sz w:val="22"/>
                <w:szCs w:val="22"/>
                <w:lang w:eastAsia="en-US" w:bidi="ar-SA"/>
              </w:rPr>
            </w:pPr>
          </w:p>
        </w:tc>
        <w:tc>
          <w:tcPr>
            <w:tcW w:w="3647" w:type="dxa"/>
          </w:tcPr>
          <w:p w14:paraId="6A41ACB9" w14:textId="77777777" w:rsidR="009E048C" w:rsidRDefault="009E048C" w:rsidP="009E048C">
            <w:pPr>
              <w:widowControl w:val="0"/>
              <w:numPr>
                <w:ilvl w:val="0"/>
                <w:numId w:val="146"/>
              </w:numPr>
              <w:tabs>
                <w:tab w:val="left" w:pos="278"/>
              </w:tabs>
              <w:suppressAutoHyphens w:val="0"/>
              <w:spacing w:after="0" w:line="240" w:lineRule="auto"/>
              <w:ind w:left="0" w:right="29" w:firstLine="0"/>
              <w:contextualSpacing/>
              <w:rPr>
                <w:rFonts w:cs="Times New Roman"/>
                <w:color w:val="auto"/>
                <w:kern w:val="0"/>
                <w:sz w:val="22"/>
                <w:szCs w:val="22"/>
                <w:lang w:eastAsia="en-US" w:bidi="ar-SA"/>
              </w:rPr>
            </w:pPr>
            <w:r>
              <w:rPr>
                <w:rFonts w:cs="Times New Roman"/>
                <w:color w:val="auto"/>
                <w:kern w:val="0"/>
                <w:sz w:val="22"/>
                <w:szCs w:val="22"/>
                <w:lang w:eastAsia="en-US" w:bidi="ar-SA"/>
              </w:rPr>
              <w:t>Доработанная проектная документация</w:t>
            </w:r>
          </w:p>
          <w:p w14:paraId="748C36E8" w14:textId="77777777" w:rsidR="009E048C" w:rsidRDefault="009E048C" w:rsidP="009E048C">
            <w:pPr>
              <w:widowControl w:val="0"/>
              <w:numPr>
                <w:ilvl w:val="0"/>
                <w:numId w:val="146"/>
              </w:numPr>
              <w:tabs>
                <w:tab w:val="left" w:pos="278"/>
              </w:tabs>
              <w:suppressAutoHyphens w:val="0"/>
              <w:spacing w:after="0" w:line="240" w:lineRule="auto"/>
              <w:ind w:left="0" w:right="29" w:firstLine="0"/>
              <w:contextualSpacing/>
              <w:rPr>
                <w:rFonts w:cs="Times New Roman"/>
                <w:color w:val="auto"/>
                <w:kern w:val="0"/>
                <w:sz w:val="22"/>
                <w:szCs w:val="22"/>
                <w:lang w:eastAsia="en-US" w:bidi="ar-SA"/>
              </w:rPr>
            </w:pPr>
            <w:r>
              <w:rPr>
                <w:rFonts w:cs="Times New Roman"/>
                <w:color w:val="auto"/>
                <w:kern w:val="0"/>
                <w:sz w:val="22"/>
                <w:szCs w:val="22"/>
                <w:lang w:eastAsia="en-US" w:bidi="ar-SA"/>
              </w:rPr>
              <w:t>Доработанная рабочая документация</w:t>
            </w:r>
          </w:p>
          <w:p w14:paraId="42234C3B" w14:textId="77777777" w:rsidR="009E048C" w:rsidRDefault="009E048C" w:rsidP="009E048C">
            <w:pPr>
              <w:widowControl w:val="0"/>
              <w:numPr>
                <w:ilvl w:val="0"/>
                <w:numId w:val="146"/>
              </w:numPr>
              <w:tabs>
                <w:tab w:val="left" w:pos="278"/>
              </w:tabs>
              <w:suppressAutoHyphens w:val="0"/>
              <w:spacing w:after="0" w:line="240" w:lineRule="auto"/>
              <w:ind w:left="0" w:right="29" w:firstLine="0"/>
              <w:contextualSpacing/>
              <w:rPr>
                <w:rFonts w:cs="Times New Roman"/>
                <w:color w:val="auto"/>
                <w:kern w:val="0"/>
                <w:sz w:val="22"/>
                <w:szCs w:val="22"/>
                <w:lang w:eastAsia="en-US" w:bidi="ar-SA"/>
              </w:rPr>
            </w:pPr>
            <w:r>
              <w:rPr>
                <w:rFonts w:cs="Times New Roman"/>
                <w:color w:val="auto"/>
                <w:kern w:val="0"/>
                <w:sz w:val="22"/>
                <w:szCs w:val="22"/>
                <w:lang w:eastAsia="en-US" w:bidi="ar-SA"/>
              </w:rPr>
              <w:t>Доработанная эксплуатационная документация</w:t>
            </w:r>
          </w:p>
          <w:p w14:paraId="5F304747" w14:textId="77777777" w:rsidR="009E048C" w:rsidRDefault="009E048C" w:rsidP="009E048C">
            <w:pPr>
              <w:widowControl w:val="0"/>
              <w:numPr>
                <w:ilvl w:val="0"/>
                <w:numId w:val="146"/>
              </w:numPr>
              <w:tabs>
                <w:tab w:val="left" w:pos="278"/>
              </w:tabs>
              <w:suppressAutoHyphens w:val="0"/>
              <w:spacing w:after="0" w:line="240" w:lineRule="auto"/>
              <w:ind w:left="0" w:right="29" w:firstLine="0"/>
              <w:contextualSpacing/>
              <w:rPr>
                <w:rFonts w:cs="Times New Roman"/>
                <w:color w:val="auto"/>
                <w:kern w:val="0"/>
                <w:sz w:val="22"/>
                <w:szCs w:val="22"/>
                <w:lang w:eastAsia="en-US" w:bidi="ar-SA"/>
              </w:rPr>
            </w:pPr>
            <w:r w:rsidRPr="002E6FD2">
              <w:rPr>
                <w:rFonts w:cs="Times New Roman"/>
                <w:color w:val="auto"/>
                <w:kern w:val="0"/>
                <w:sz w:val="22"/>
                <w:szCs w:val="22"/>
                <w:lang w:eastAsia="en-US" w:bidi="ar-SA"/>
              </w:rPr>
              <w:t>Протокол</w:t>
            </w:r>
            <w:r>
              <w:rPr>
                <w:rFonts w:cs="Times New Roman"/>
                <w:color w:val="auto"/>
                <w:kern w:val="0"/>
                <w:sz w:val="22"/>
                <w:szCs w:val="22"/>
                <w:lang w:eastAsia="en-US" w:bidi="ar-SA"/>
              </w:rPr>
              <w:t xml:space="preserve"> приемо-сдаточных</w:t>
            </w:r>
            <w:r w:rsidRPr="002E6FD2">
              <w:rPr>
                <w:rFonts w:cs="Times New Roman"/>
                <w:color w:val="auto"/>
                <w:kern w:val="0"/>
                <w:sz w:val="22"/>
                <w:szCs w:val="22"/>
                <w:lang w:eastAsia="en-US" w:bidi="ar-SA"/>
              </w:rPr>
              <w:t xml:space="preserve"> испытаний.</w:t>
            </w:r>
          </w:p>
          <w:p w14:paraId="5A2B5272" w14:textId="77777777" w:rsidR="00BA3213" w:rsidRPr="00BA3213" w:rsidRDefault="00BA3213" w:rsidP="00BA3213">
            <w:pPr>
              <w:widowControl w:val="0"/>
              <w:numPr>
                <w:ilvl w:val="0"/>
                <w:numId w:val="146"/>
              </w:numPr>
              <w:tabs>
                <w:tab w:val="left" w:pos="278"/>
              </w:tabs>
              <w:suppressAutoHyphens w:val="0"/>
              <w:spacing w:after="0" w:line="240" w:lineRule="auto"/>
              <w:ind w:left="0" w:right="29" w:firstLine="0"/>
              <w:contextualSpacing/>
              <w:rPr>
                <w:rFonts w:cs="Times New Roman"/>
                <w:color w:val="auto"/>
                <w:kern w:val="0"/>
                <w:sz w:val="22"/>
                <w:szCs w:val="22"/>
                <w:lang w:eastAsia="en-US" w:bidi="ar-SA"/>
              </w:rPr>
            </w:pPr>
            <w:r>
              <w:rPr>
                <w:rFonts w:cs="Times New Roman"/>
                <w:color w:val="auto"/>
                <w:kern w:val="0"/>
                <w:sz w:val="22"/>
                <w:szCs w:val="22"/>
                <w:lang w:eastAsia="en-US" w:bidi="ar-SA"/>
              </w:rPr>
              <w:t>Акт передачи прав использования ПО.</w:t>
            </w:r>
          </w:p>
          <w:p w14:paraId="4B06CF95" w14:textId="52B743C9" w:rsidR="00520037" w:rsidRDefault="009E048C" w:rsidP="00E60FCE">
            <w:pPr>
              <w:widowControl w:val="0"/>
              <w:numPr>
                <w:ilvl w:val="0"/>
                <w:numId w:val="146"/>
              </w:numPr>
              <w:tabs>
                <w:tab w:val="left" w:pos="278"/>
              </w:tabs>
              <w:suppressAutoHyphens w:val="0"/>
              <w:spacing w:after="0" w:line="240" w:lineRule="auto"/>
              <w:ind w:left="0" w:right="29" w:firstLine="0"/>
              <w:contextualSpacing/>
              <w:rPr>
                <w:rFonts w:cs="Times New Roman"/>
                <w:color w:val="auto"/>
                <w:kern w:val="0"/>
                <w:sz w:val="22"/>
                <w:szCs w:val="22"/>
                <w:lang w:eastAsia="en-US" w:bidi="ar-SA"/>
              </w:rPr>
            </w:pPr>
            <w:r>
              <w:rPr>
                <w:rFonts w:cs="Times New Roman"/>
                <w:color w:val="auto"/>
                <w:kern w:val="0"/>
                <w:sz w:val="22"/>
                <w:szCs w:val="22"/>
                <w:lang w:eastAsia="en-US" w:bidi="ar-SA"/>
              </w:rPr>
              <w:t xml:space="preserve">Акт </w:t>
            </w:r>
            <w:r w:rsidR="00AB296B">
              <w:rPr>
                <w:rFonts w:cs="Times New Roman"/>
                <w:color w:val="auto"/>
                <w:kern w:val="0"/>
                <w:sz w:val="22"/>
                <w:szCs w:val="22"/>
                <w:lang w:eastAsia="en-US" w:bidi="ar-SA"/>
              </w:rPr>
              <w:t>об исполнении обязательств</w:t>
            </w:r>
            <w:r w:rsidR="005C6F0C">
              <w:rPr>
                <w:rFonts w:cs="Times New Roman"/>
                <w:color w:val="auto"/>
                <w:kern w:val="0"/>
                <w:sz w:val="22"/>
                <w:szCs w:val="22"/>
                <w:lang w:eastAsia="en-US" w:bidi="ar-SA"/>
              </w:rPr>
              <w:t xml:space="preserve"> </w:t>
            </w:r>
          </w:p>
        </w:tc>
        <w:tc>
          <w:tcPr>
            <w:tcW w:w="1935" w:type="dxa"/>
          </w:tcPr>
          <w:p w14:paraId="5F565DBF" w14:textId="77777777" w:rsidR="00520037" w:rsidRDefault="00520037" w:rsidP="00520037">
            <w:pPr>
              <w:widowControl w:val="0"/>
              <w:suppressAutoHyphens w:val="0"/>
              <w:spacing w:after="0" w:line="240" w:lineRule="auto"/>
              <w:ind w:right="29"/>
              <w:jc w:val="center"/>
              <w:rPr>
                <w:rFonts w:cs="Times New Roman"/>
                <w:color w:val="auto"/>
                <w:kern w:val="0"/>
                <w:sz w:val="22"/>
                <w:szCs w:val="22"/>
                <w:lang w:eastAsia="en-US" w:bidi="ar-SA"/>
              </w:rPr>
            </w:pPr>
          </w:p>
        </w:tc>
      </w:tr>
    </w:tbl>
    <w:p w14:paraId="2171FE4C" w14:textId="77777777" w:rsidR="002E6FD2" w:rsidRDefault="002E6FD2">
      <w:pPr>
        <w:suppressAutoHyphens w:val="0"/>
        <w:spacing w:after="0" w:line="240" w:lineRule="auto"/>
        <w:rPr>
          <w:rFonts w:cs="Times New Roman"/>
          <w:color w:val="auto"/>
          <w:kern w:val="0"/>
          <w:sz w:val="20"/>
          <w:szCs w:val="20"/>
          <w:lang w:eastAsia="en-US" w:bidi="ar-SA"/>
        </w:rPr>
        <w:sectPr w:rsidR="002E6FD2" w:rsidSect="00887C05">
          <w:type w:val="continuous"/>
          <w:pgSz w:w="16838" w:h="11906" w:orient="landscape"/>
          <w:pgMar w:top="851" w:right="567" w:bottom="851" w:left="567" w:header="397" w:footer="397" w:gutter="0"/>
          <w:pgNumType w:start="1"/>
          <w:cols w:space="708"/>
          <w:titlePg/>
          <w:docGrid w:linePitch="360"/>
        </w:sectPr>
      </w:pPr>
    </w:p>
    <w:bookmarkEnd w:id="24"/>
    <w:p w14:paraId="2D3567BA" w14:textId="77777777" w:rsidR="002B4489" w:rsidRDefault="002B4489" w:rsidP="002B02A7">
      <w:pPr>
        <w:suppressAutoHyphens w:val="0"/>
        <w:spacing w:after="0" w:line="240" w:lineRule="auto"/>
        <w:rPr>
          <w:rFonts w:cs="Times New Roman"/>
          <w:color w:val="006699"/>
          <w:sz w:val="22"/>
          <w:szCs w:val="22"/>
        </w:rPr>
      </w:pPr>
    </w:p>
    <w:sectPr w:rsidR="002B4489" w:rsidSect="00887C05">
      <w:type w:val="continuous"/>
      <w:pgSz w:w="16838" w:h="11906" w:orient="landscape"/>
      <w:pgMar w:top="851" w:right="567" w:bottom="851" w:left="567" w:header="397" w:footer="39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FAE9A2" w14:textId="77777777" w:rsidR="001D08A4" w:rsidRDefault="001D08A4">
      <w:pPr>
        <w:spacing w:after="0" w:line="240" w:lineRule="auto"/>
      </w:pPr>
      <w:r>
        <w:separator/>
      </w:r>
    </w:p>
  </w:endnote>
  <w:endnote w:type="continuationSeparator" w:id="0">
    <w:p w14:paraId="5ED574C2" w14:textId="77777777" w:rsidR="001D08A4" w:rsidRDefault="001D08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Times New Roman Bold">
    <w:altName w:val="Times New Roman"/>
    <w:panose1 w:val="00000000000000000000"/>
    <w:charset w:val="00"/>
    <w:family w:val="roman"/>
    <w:notTrueType/>
    <w:pitch w:val="variable"/>
    <w:sig w:usb0="00000003" w:usb1="00000000" w:usb2="00000000" w:usb3="00000000" w:csb0="00000001" w:csb1="00000000"/>
  </w:font>
  <w:font w:name="Noto Sans Symbols">
    <w:altName w:val="Times New Roman"/>
    <w:charset w:val="00"/>
    <w:family w:val="auto"/>
    <w:pitch w:val="default"/>
  </w:font>
  <w:font w:name="Arial">
    <w:panose1 w:val="020B0604020202020204"/>
    <w:charset w:val="CC"/>
    <w:family w:val="swiss"/>
    <w:pitch w:val="variable"/>
    <w:sig w:usb0="E0002EFF" w:usb1="C000785B" w:usb2="00000009" w:usb3="00000000" w:csb0="000001FF" w:csb1="00000000"/>
  </w:font>
  <w:font w:name="Times New Roman CYR">
    <w:panose1 w:val="02020603050405020304"/>
    <w:charset w:val="CC"/>
    <w:family w:val="roman"/>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Times">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Pragmatica">
    <w:altName w:val="Times New Roman"/>
    <w:panose1 w:val="00000000000000000000"/>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Sans Serif">
    <w:altName w:val="Arial"/>
    <w:panose1 w:val="00000000000000000000"/>
    <w:charset w:val="00"/>
    <w:family w:val="swiss"/>
    <w:notTrueType/>
    <w:pitch w:val="variable"/>
    <w:sig w:usb0="00000203" w:usb1="00000000" w:usb2="00000000" w:usb3="00000000" w:csb0="00000005" w:csb1="00000000"/>
  </w:font>
  <w:font w:name="StarSymbol">
    <w:altName w:val="MS Gothic"/>
    <w:panose1 w:val="00000000000000000000"/>
    <w:charset w:val="80"/>
    <w:family w:val="auto"/>
    <w:notTrueType/>
    <w:pitch w:val="default"/>
    <w:sig w:usb0="00000001" w:usb1="08070000" w:usb2="00000010" w:usb3="00000000" w:csb0="00020000" w:csb1="00000000"/>
  </w:font>
  <w:font w:name="Open Sans Light">
    <w:charset w:val="00"/>
    <w:family w:val="swiss"/>
    <w:pitch w:val="variable"/>
    <w:sig w:usb0="E00002EF" w:usb1="4000205B" w:usb2="00000028" w:usb3="00000000" w:csb0="0000019F" w:csb1="00000000"/>
  </w:font>
  <w:font w:name="Arial Narrow">
    <w:panose1 w:val="020B0606020202030204"/>
    <w:charset w:val="CC"/>
    <w:family w:val="swiss"/>
    <w:pitch w:val="variable"/>
    <w:sig w:usb0="00000287" w:usb1="00000800" w:usb2="00000000" w:usb3="00000000" w:csb0="0000009F" w:csb1="00000000"/>
  </w:font>
  <w:font w:name="PT Sans">
    <w:charset w:val="CC"/>
    <w:family w:val="swiss"/>
    <w:pitch w:val="variable"/>
    <w:sig w:usb0="A00002EF" w:usb1="5000204B" w:usb2="00000000" w:usb3="00000000" w:csb0="00000097" w:csb1="00000000"/>
  </w:font>
  <w:font w:name="PT Sans Narrow">
    <w:altName w:val="Arial"/>
    <w:charset w:val="CC"/>
    <w:family w:val="swiss"/>
    <w:pitch w:val="variable"/>
    <w:sig w:usb0="00000001" w:usb1="5000204B" w:usb2="00000000" w:usb3="00000000" w:csb0="00000097" w:csb1="00000000"/>
  </w:font>
  <w:font w:name="Consolas">
    <w:panose1 w:val="020B0609020204030204"/>
    <w:charset w:val="CC"/>
    <w:family w:val="modern"/>
    <w:pitch w:val="fixed"/>
    <w:sig w:usb0="E00006FF" w:usb1="0000FCFF" w:usb2="00000001" w:usb3="00000000" w:csb0="0000019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31975790"/>
      <w:docPartObj>
        <w:docPartGallery w:val="Page Numbers (Bottom of Page)"/>
        <w:docPartUnique/>
      </w:docPartObj>
    </w:sdtPr>
    <w:sdtEndPr/>
    <w:sdtContent>
      <w:p w14:paraId="3D715290" w14:textId="3E40AC9A" w:rsidR="00467E01" w:rsidRDefault="00467E01">
        <w:pPr>
          <w:pStyle w:val="af4"/>
          <w:jc w:val="center"/>
        </w:pPr>
        <w:r>
          <w:fldChar w:fldCharType="begin"/>
        </w:r>
        <w:r>
          <w:instrText>PAGE   \* MERGEFORMAT</w:instrText>
        </w:r>
        <w:r>
          <w:fldChar w:fldCharType="separate"/>
        </w:r>
        <w:r w:rsidR="00FD5D4C">
          <w:rPr>
            <w:noProof/>
          </w:rPr>
          <w:t>3</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65040903"/>
      <w:docPartObj>
        <w:docPartGallery w:val="Page Numbers (Bottom of Page)"/>
        <w:docPartUnique/>
      </w:docPartObj>
    </w:sdtPr>
    <w:sdtEndPr/>
    <w:sdtContent>
      <w:p w14:paraId="26219C39" w14:textId="33BDF980" w:rsidR="00467E01" w:rsidRDefault="00467E01">
        <w:pPr>
          <w:pStyle w:val="af4"/>
          <w:jc w:val="center"/>
        </w:pPr>
        <w:r>
          <w:fldChar w:fldCharType="begin"/>
        </w:r>
        <w:r>
          <w:instrText>PAGE   \* MERGEFORMAT</w:instrText>
        </w:r>
        <w:r>
          <w:fldChar w:fldCharType="separate"/>
        </w:r>
        <w:r w:rsidR="00FD5D4C">
          <w:rPr>
            <w:noProof/>
          </w:rP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6B2DA8" w14:textId="77777777" w:rsidR="001D08A4" w:rsidRDefault="001D08A4">
      <w:pPr>
        <w:spacing w:after="0" w:line="240" w:lineRule="auto"/>
      </w:pPr>
      <w:r>
        <w:separator/>
      </w:r>
    </w:p>
  </w:footnote>
  <w:footnote w:type="continuationSeparator" w:id="0">
    <w:p w14:paraId="2DBD85A2" w14:textId="77777777" w:rsidR="001D08A4" w:rsidRDefault="001D08A4">
      <w:pPr>
        <w:spacing w:after="0" w:line="240" w:lineRule="auto"/>
      </w:pPr>
      <w:r>
        <w:continuationSeparator/>
      </w:r>
    </w:p>
  </w:footnote>
  <w:footnote w:id="1">
    <w:p w14:paraId="05D64433" w14:textId="77777777" w:rsidR="00467E01" w:rsidRPr="002525CE" w:rsidRDefault="00467E01">
      <w:pPr>
        <w:pStyle w:val="afffe"/>
        <w:rPr>
          <w:lang w:val="ru-RU"/>
        </w:rPr>
      </w:pPr>
      <w:r>
        <w:rPr>
          <w:rStyle w:val="affff0"/>
        </w:rPr>
        <w:footnoteRef/>
      </w:r>
      <w:r>
        <w:t xml:space="preserve"> </w:t>
      </w:r>
      <w:r>
        <w:rPr>
          <w:sz w:val="22"/>
          <w:szCs w:val="22"/>
        </w:rPr>
        <w:t>В ходе реализации проекта возможно включение с состав Системы серверов из инфраструктуры Заказчика в конфигурации</w:t>
      </w:r>
      <w:r>
        <w:rPr>
          <w:sz w:val="22"/>
          <w:szCs w:val="22"/>
          <w:lang w:val="ru-RU"/>
        </w:rPr>
        <w:t>,</w:t>
      </w:r>
      <w:r>
        <w:rPr>
          <w:sz w:val="22"/>
          <w:szCs w:val="22"/>
        </w:rPr>
        <w:t xml:space="preserve"> отличной от указанной</w:t>
      </w:r>
      <w:r>
        <w:rPr>
          <w:sz w:val="22"/>
          <w:szCs w:val="22"/>
          <w:lang w:val="ru-RU"/>
        </w:rPr>
        <w:t>.</w:t>
      </w:r>
    </w:p>
  </w:footnote>
  <w:footnote w:id="2">
    <w:p w14:paraId="0803148C" w14:textId="77777777" w:rsidR="00467E01" w:rsidRPr="00111436" w:rsidRDefault="00467E01">
      <w:pPr>
        <w:pStyle w:val="afffe"/>
      </w:pPr>
      <w:r>
        <w:rPr>
          <w:rStyle w:val="affff0"/>
        </w:rPr>
        <w:footnoteRef/>
      </w:r>
      <w:r>
        <w:t xml:space="preserve"> </w:t>
      </w:r>
      <w:r>
        <w:rPr>
          <w:sz w:val="22"/>
          <w:szCs w:val="22"/>
        </w:rPr>
        <w:t>В ходе реализации проекта возможно включение с состав Системы серверов из инфраструктуры Заказчика в конфигурации</w:t>
      </w:r>
      <w:r>
        <w:rPr>
          <w:sz w:val="22"/>
          <w:szCs w:val="22"/>
          <w:lang w:val="ru-RU"/>
        </w:rPr>
        <w:t>,</w:t>
      </w:r>
      <w:r>
        <w:rPr>
          <w:sz w:val="22"/>
          <w:szCs w:val="22"/>
        </w:rPr>
        <w:t xml:space="preserve"> отличной от указанной</w:t>
      </w:r>
      <w:r>
        <w:rPr>
          <w:sz w:val="22"/>
          <w:szCs w:val="22"/>
          <w:lang w:val="ru-RU"/>
        </w:rPr>
        <w:t>.</w:t>
      </w:r>
    </w:p>
  </w:footnote>
  <w:footnote w:id="3">
    <w:p w14:paraId="7938054A" w14:textId="77777777" w:rsidR="00467E01" w:rsidRPr="002525CE" w:rsidRDefault="00467E01">
      <w:pPr>
        <w:pStyle w:val="afffe"/>
        <w:rPr>
          <w:lang w:val="ru-RU"/>
        </w:rPr>
      </w:pPr>
      <w:r>
        <w:rPr>
          <w:rStyle w:val="affff0"/>
        </w:rPr>
        <w:footnoteRef/>
      </w:r>
      <w:r>
        <w:t xml:space="preserve"> </w:t>
      </w:r>
      <w:r>
        <w:rPr>
          <w:lang w:val="ru-RU"/>
        </w:rPr>
        <w:t>В качестве альтернативы, для демонстрации работоспособности решения Исполнителем могут быть использованы контуры, развернутые на сторонней инфраструктуре.</w:t>
      </w:r>
    </w:p>
  </w:footnote>
  <w:footnote w:id="4">
    <w:p w14:paraId="752FDE31" w14:textId="77777777" w:rsidR="00467E01" w:rsidRPr="002525CE" w:rsidRDefault="00467E01" w:rsidP="002B02A7">
      <w:pPr>
        <w:suppressAutoHyphens w:val="0"/>
        <w:spacing w:after="0" w:line="240" w:lineRule="auto"/>
        <w:rPr>
          <w:rFonts w:cs="Times New Roman"/>
          <w:color w:val="auto"/>
          <w:sz w:val="22"/>
          <w:szCs w:val="22"/>
        </w:rPr>
      </w:pPr>
      <w:r w:rsidRPr="002525CE">
        <w:rPr>
          <w:rStyle w:val="affff0"/>
          <w:color w:val="auto"/>
        </w:rPr>
        <w:footnoteRef/>
      </w:r>
      <w:r w:rsidRPr="002525CE">
        <w:rPr>
          <w:color w:val="auto"/>
        </w:rPr>
        <w:t xml:space="preserve"> </w:t>
      </w:r>
      <w:r w:rsidRPr="002525CE">
        <w:rPr>
          <w:rFonts w:cs="Times New Roman"/>
          <w:color w:val="auto"/>
          <w:sz w:val="22"/>
          <w:szCs w:val="22"/>
        </w:rPr>
        <w:t>Механизм определения стоимости Постгарантийной технической поддержки:</w:t>
      </w:r>
    </w:p>
    <w:p w14:paraId="486BF6CF" w14:textId="0B1684A1" w:rsidR="00467E01" w:rsidRPr="002525CE" w:rsidRDefault="00467E01" w:rsidP="002B02A7">
      <w:pPr>
        <w:suppressAutoHyphens w:val="0"/>
        <w:spacing w:after="0" w:line="240" w:lineRule="auto"/>
        <w:rPr>
          <w:rFonts w:cs="Times New Roman"/>
          <w:color w:val="auto"/>
          <w:sz w:val="22"/>
          <w:szCs w:val="22"/>
        </w:rPr>
      </w:pPr>
      <w:r w:rsidRPr="002525CE">
        <w:rPr>
          <w:rFonts w:cs="Times New Roman"/>
          <w:color w:val="auto"/>
          <w:sz w:val="22"/>
          <w:szCs w:val="22"/>
        </w:rPr>
        <w:t xml:space="preserve">1. На этапе подачи предложения Исполнитель отдельно указывает стоимость Постгарантийной технической поддержки для Системы, развернутой </w:t>
      </w:r>
      <w:r>
        <w:rPr>
          <w:rFonts w:cs="Times New Roman"/>
          <w:color w:val="auto"/>
          <w:sz w:val="22"/>
          <w:szCs w:val="22"/>
        </w:rPr>
        <w:t>по итогам выполнения</w:t>
      </w:r>
      <w:r w:rsidRPr="002525CE">
        <w:rPr>
          <w:rFonts w:cs="Times New Roman"/>
          <w:color w:val="auto"/>
          <w:sz w:val="22"/>
          <w:szCs w:val="22"/>
        </w:rPr>
        <w:t xml:space="preserve"> </w:t>
      </w:r>
      <w:r>
        <w:rPr>
          <w:rFonts w:cs="Times New Roman"/>
          <w:color w:val="auto"/>
          <w:sz w:val="22"/>
          <w:szCs w:val="22"/>
        </w:rPr>
        <w:t>э</w:t>
      </w:r>
      <w:r w:rsidRPr="002525CE">
        <w:rPr>
          <w:rFonts w:cs="Times New Roman"/>
          <w:color w:val="auto"/>
          <w:sz w:val="22"/>
          <w:szCs w:val="22"/>
        </w:rPr>
        <w:t xml:space="preserve">тапа </w:t>
      </w:r>
      <w:r>
        <w:rPr>
          <w:rFonts w:cs="Times New Roman"/>
          <w:color w:val="auto"/>
          <w:sz w:val="22"/>
          <w:szCs w:val="22"/>
        </w:rPr>
        <w:t>5</w:t>
      </w:r>
      <w:r w:rsidRPr="002525CE">
        <w:rPr>
          <w:rFonts w:cs="Times New Roman"/>
          <w:color w:val="auto"/>
          <w:sz w:val="22"/>
          <w:szCs w:val="22"/>
        </w:rPr>
        <w:t xml:space="preserve">, а также стоимость постгарантийной технической поддержки сроком не менее </w:t>
      </w:r>
      <w:r w:rsidR="00DB4E3B">
        <w:rPr>
          <w:rFonts w:cs="Times New Roman"/>
          <w:color w:val="auto"/>
          <w:sz w:val="22"/>
          <w:szCs w:val="22"/>
        </w:rPr>
        <w:t>24 месяцев</w:t>
      </w:r>
      <w:r w:rsidRPr="002525CE">
        <w:rPr>
          <w:rFonts w:cs="Times New Roman"/>
          <w:color w:val="auto"/>
          <w:sz w:val="22"/>
          <w:szCs w:val="22"/>
        </w:rPr>
        <w:t xml:space="preserve"> после окончания гарантийной поддержки для </w:t>
      </w:r>
      <w:r>
        <w:rPr>
          <w:rFonts w:cs="Times New Roman"/>
          <w:color w:val="auto"/>
          <w:sz w:val="22"/>
          <w:szCs w:val="22"/>
        </w:rPr>
        <w:t>расширения Системы</w:t>
      </w:r>
      <w:r w:rsidRPr="002525CE">
        <w:rPr>
          <w:rFonts w:cs="Times New Roman"/>
          <w:color w:val="auto"/>
          <w:sz w:val="22"/>
          <w:szCs w:val="22"/>
        </w:rPr>
        <w:t xml:space="preserve">, развернутого в рамках </w:t>
      </w:r>
      <w:r>
        <w:rPr>
          <w:rFonts w:cs="Times New Roman"/>
          <w:color w:val="auto"/>
          <w:sz w:val="22"/>
          <w:szCs w:val="22"/>
        </w:rPr>
        <w:t>э</w:t>
      </w:r>
      <w:r w:rsidRPr="002525CE">
        <w:rPr>
          <w:rFonts w:cs="Times New Roman"/>
          <w:color w:val="auto"/>
          <w:sz w:val="22"/>
          <w:szCs w:val="22"/>
        </w:rPr>
        <w:t xml:space="preserve">тапа 8. </w:t>
      </w:r>
      <w:r>
        <w:rPr>
          <w:rFonts w:cs="Times New Roman"/>
          <w:color w:val="auto"/>
          <w:sz w:val="22"/>
          <w:szCs w:val="22"/>
        </w:rPr>
        <w:t xml:space="preserve">Для расчета стоимости предложения, стоимость постгарантийной технической поддержки для этапа 8 указывается для расширения Системы с 51 сервера до 100 серверов одновременно с подписанием Акта ввода Системы в эксплуатацию в рамках этапа 5 (Базовая стоимость). В рамках предложения Базовая стоимость определяется как 50/56 от стоимости Постгарантийной технической </w:t>
      </w:r>
      <w:r w:rsidRPr="00982997">
        <w:rPr>
          <w:rFonts w:cs="Times New Roman"/>
          <w:color w:val="auto"/>
          <w:sz w:val="22"/>
          <w:szCs w:val="22"/>
        </w:rPr>
        <w:t xml:space="preserve">поддержки для Системы, развернутой </w:t>
      </w:r>
      <w:r w:rsidR="00CE13D2">
        <w:rPr>
          <w:rFonts w:cs="Times New Roman"/>
          <w:color w:val="auto"/>
          <w:sz w:val="22"/>
          <w:szCs w:val="22"/>
        </w:rPr>
        <w:t>по результатам</w:t>
      </w:r>
      <w:r w:rsidRPr="00982997">
        <w:rPr>
          <w:rFonts w:cs="Times New Roman"/>
          <w:color w:val="auto"/>
          <w:sz w:val="22"/>
          <w:szCs w:val="22"/>
        </w:rPr>
        <w:t xml:space="preserve"> </w:t>
      </w:r>
      <w:r>
        <w:rPr>
          <w:rFonts w:cs="Times New Roman"/>
          <w:color w:val="auto"/>
          <w:sz w:val="22"/>
          <w:szCs w:val="22"/>
        </w:rPr>
        <w:t>э</w:t>
      </w:r>
      <w:r w:rsidRPr="00982997">
        <w:rPr>
          <w:rFonts w:cs="Times New Roman"/>
          <w:color w:val="auto"/>
          <w:sz w:val="22"/>
          <w:szCs w:val="22"/>
        </w:rPr>
        <w:t xml:space="preserve">тапа </w:t>
      </w:r>
      <w:r w:rsidR="00CE13D2">
        <w:rPr>
          <w:rFonts w:cs="Times New Roman"/>
          <w:color w:val="auto"/>
          <w:sz w:val="22"/>
          <w:szCs w:val="22"/>
        </w:rPr>
        <w:t>5</w:t>
      </w:r>
      <w:r>
        <w:rPr>
          <w:rFonts w:cs="Times New Roman"/>
          <w:color w:val="auto"/>
          <w:sz w:val="22"/>
          <w:szCs w:val="22"/>
        </w:rPr>
        <w:t xml:space="preserve">.  Базовая стоимость технической поддержки расширения Системы на 1 сервер, развернутого в рамках этапа 8 составляет 1/50 Базовой стоимости. Базовая стоимость технической поддержки расширения Системы на </w:t>
      </w:r>
      <w:r>
        <w:rPr>
          <w:rFonts w:cs="Times New Roman"/>
          <w:color w:val="auto"/>
          <w:sz w:val="22"/>
          <w:szCs w:val="22"/>
          <w:lang w:val="en-US"/>
        </w:rPr>
        <w:t>N</w:t>
      </w:r>
      <w:r>
        <w:rPr>
          <w:rFonts w:cs="Times New Roman"/>
          <w:color w:val="auto"/>
          <w:sz w:val="22"/>
          <w:szCs w:val="22"/>
        </w:rPr>
        <w:t xml:space="preserve"> серверов (</w:t>
      </w:r>
      <w:r w:rsidRPr="002D7C1A">
        <w:rPr>
          <w:rFonts w:cs="Times New Roman"/>
          <w:color w:val="auto"/>
          <w:sz w:val="22"/>
          <w:szCs w:val="22"/>
        </w:rPr>
        <w:t>1≤</w:t>
      </w:r>
      <w:r>
        <w:rPr>
          <w:rFonts w:cs="Times New Roman"/>
          <w:color w:val="auto"/>
          <w:sz w:val="22"/>
          <w:szCs w:val="22"/>
          <w:lang w:val="en-US"/>
        </w:rPr>
        <w:t>N</w:t>
      </w:r>
      <w:r w:rsidRPr="002D7C1A">
        <w:rPr>
          <w:rFonts w:cs="Times New Roman"/>
          <w:color w:val="auto"/>
          <w:sz w:val="22"/>
          <w:szCs w:val="22"/>
        </w:rPr>
        <w:t xml:space="preserve">≤50, </w:t>
      </w:r>
      <w:r>
        <w:rPr>
          <w:rFonts w:cs="Times New Roman"/>
          <w:color w:val="auto"/>
          <w:sz w:val="22"/>
          <w:szCs w:val="22"/>
          <w:lang w:val="en-US"/>
        </w:rPr>
        <w:t>N</w:t>
      </w:r>
      <w:r w:rsidRPr="002D7C1A">
        <w:rPr>
          <w:rFonts w:cs="Times New Roman"/>
          <w:color w:val="auto"/>
          <w:sz w:val="22"/>
          <w:szCs w:val="22"/>
        </w:rPr>
        <w:t xml:space="preserve"> </w:t>
      </w:r>
      <w:r>
        <w:rPr>
          <w:rFonts w:cs="Times New Roman"/>
          <w:color w:val="auto"/>
          <w:sz w:val="22"/>
          <w:szCs w:val="22"/>
        </w:rPr>
        <w:t>–</w:t>
      </w:r>
      <w:r w:rsidRPr="002D7C1A">
        <w:rPr>
          <w:rFonts w:cs="Times New Roman"/>
          <w:color w:val="auto"/>
          <w:sz w:val="22"/>
          <w:szCs w:val="22"/>
        </w:rPr>
        <w:t xml:space="preserve"> </w:t>
      </w:r>
      <w:r>
        <w:rPr>
          <w:rFonts w:cs="Times New Roman"/>
          <w:color w:val="auto"/>
          <w:sz w:val="22"/>
          <w:szCs w:val="22"/>
        </w:rPr>
        <w:t>натуральное число</w:t>
      </w:r>
      <w:r w:rsidRPr="002D7C1A">
        <w:rPr>
          <w:rFonts w:cs="Times New Roman"/>
          <w:color w:val="auto"/>
          <w:sz w:val="22"/>
          <w:szCs w:val="22"/>
        </w:rPr>
        <w:t>)</w:t>
      </w:r>
      <w:r>
        <w:rPr>
          <w:rFonts w:cs="Times New Roman"/>
          <w:color w:val="auto"/>
          <w:sz w:val="22"/>
          <w:szCs w:val="22"/>
        </w:rPr>
        <w:t xml:space="preserve">, развернутого в рамках этапа 8, составляет </w:t>
      </w:r>
      <w:r>
        <w:rPr>
          <w:rFonts w:cs="Times New Roman"/>
          <w:color w:val="auto"/>
          <w:sz w:val="22"/>
          <w:szCs w:val="22"/>
          <w:lang w:val="en-US"/>
        </w:rPr>
        <w:t>N</w:t>
      </w:r>
      <w:r>
        <w:rPr>
          <w:rFonts w:cs="Times New Roman"/>
          <w:color w:val="auto"/>
          <w:sz w:val="22"/>
          <w:szCs w:val="22"/>
        </w:rPr>
        <w:t>/50 Базовой стоимости.</w:t>
      </w:r>
    </w:p>
    <w:p w14:paraId="70E84A86" w14:textId="77777777" w:rsidR="00467E01" w:rsidRPr="002525CE" w:rsidRDefault="00467E01" w:rsidP="002B02A7">
      <w:pPr>
        <w:suppressAutoHyphens w:val="0"/>
        <w:spacing w:after="0" w:line="240" w:lineRule="auto"/>
        <w:rPr>
          <w:rFonts w:cs="Times New Roman"/>
          <w:color w:val="auto"/>
          <w:sz w:val="22"/>
          <w:szCs w:val="22"/>
        </w:rPr>
      </w:pPr>
      <w:r w:rsidRPr="002525CE">
        <w:rPr>
          <w:rFonts w:cs="Times New Roman"/>
          <w:color w:val="auto"/>
          <w:sz w:val="22"/>
          <w:szCs w:val="22"/>
        </w:rPr>
        <w:t xml:space="preserve">2. Гарантийный срок для оборудования, развернутого в рамках </w:t>
      </w:r>
      <w:r>
        <w:rPr>
          <w:rFonts w:cs="Times New Roman"/>
          <w:color w:val="auto"/>
          <w:sz w:val="22"/>
          <w:szCs w:val="22"/>
        </w:rPr>
        <w:t>э</w:t>
      </w:r>
      <w:r w:rsidRPr="002525CE">
        <w:rPr>
          <w:rFonts w:cs="Times New Roman"/>
          <w:color w:val="auto"/>
          <w:sz w:val="22"/>
          <w:szCs w:val="22"/>
        </w:rPr>
        <w:t>тапа 8, начинает течь с даты подписания Акта выполненных работ по соответствующей Заявке.</w:t>
      </w:r>
    </w:p>
    <w:p w14:paraId="1A7FE307" w14:textId="15F0436E" w:rsidR="00467E01" w:rsidRPr="002525CE" w:rsidRDefault="00467E01" w:rsidP="002B02A7">
      <w:pPr>
        <w:suppressAutoHyphens w:val="0"/>
        <w:spacing w:after="0" w:line="240" w:lineRule="auto"/>
        <w:rPr>
          <w:rFonts w:cs="Times New Roman"/>
          <w:color w:val="auto"/>
          <w:sz w:val="22"/>
          <w:szCs w:val="22"/>
        </w:rPr>
      </w:pPr>
      <w:r w:rsidRPr="002525CE">
        <w:rPr>
          <w:rFonts w:cs="Times New Roman"/>
          <w:color w:val="auto"/>
          <w:sz w:val="22"/>
          <w:szCs w:val="22"/>
        </w:rPr>
        <w:t xml:space="preserve">3. Стоимость Постгарантийной технической поддержки для </w:t>
      </w:r>
      <w:r>
        <w:rPr>
          <w:rFonts w:cs="Times New Roman"/>
          <w:color w:val="auto"/>
          <w:sz w:val="22"/>
          <w:szCs w:val="22"/>
        </w:rPr>
        <w:t>ПО</w:t>
      </w:r>
      <w:r w:rsidRPr="002525CE">
        <w:rPr>
          <w:rFonts w:cs="Times New Roman"/>
          <w:color w:val="auto"/>
          <w:sz w:val="22"/>
          <w:szCs w:val="22"/>
        </w:rPr>
        <w:t>, развернутого</w:t>
      </w:r>
      <w:r>
        <w:rPr>
          <w:rFonts w:cs="Times New Roman"/>
          <w:color w:val="auto"/>
          <w:sz w:val="22"/>
          <w:szCs w:val="22"/>
        </w:rPr>
        <w:t xml:space="preserve"> на оборудовании</w:t>
      </w:r>
      <w:r w:rsidRPr="002525CE">
        <w:rPr>
          <w:rFonts w:cs="Times New Roman"/>
          <w:color w:val="auto"/>
          <w:sz w:val="22"/>
          <w:szCs w:val="22"/>
        </w:rPr>
        <w:t xml:space="preserve"> в рамках </w:t>
      </w:r>
      <w:r>
        <w:rPr>
          <w:rFonts w:cs="Times New Roman"/>
          <w:color w:val="auto"/>
          <w:sz w:val="22"/>
          <w:szCs w:val="22"/>
        </w:rPr>
        <w:t>э</w:t>
      </w:r>
      <w:r w:rsidRPr="002525CE">
        <w:rPr>
          <w:rFonts w:cs="Times New Roman"/>
          <w:color w:val="auto"/>
          <w:sz w:val="22"/>
          <w:szCs w:val="22"/>
        </w:rPr>
        <w:t>тапа 8, определяется исходя из фактического срока оказания услуг  Постгарантийной технической поддержки</w:t>
      </w:r>
      <w:r>
        <w:rPr>
          <w:rFonts w:cs="Times New Roman"/>
          <w:color w:val="auto"/>
          <w:sz w:val="22"/>
          <w:szCs w:val="22"/>
        </w:rPr>
        <w:t xml:space="preserve"> ПО</w:t>
      </w:r>
      <w:r w:rsidRPr="002525CE">
        <w:rPr>
          <w:rFonts w:cs="Times New Roman"/>
          <w:color w:val="auto"/>
          <w:sz w:val="22"/>
          <w:szCs w:val="22"/>
        </w:rPr>
        <w:t xml:space="preserve"> данного оборудования до окончания срока действия Договора</w:t>
      </w:r>
      <w:r>
        <w:rPr>
          <w:rFonts w:cs="Times New Roman"/>
          <w:color w:val="auto"/>
          <w:sz w:val="22"/>
          <w:szCs w:val="22"/>
        </w:rPr>
        <w:t xml:space="preserve"> и рассчитывается </w:t>
      </w:r>
      <w:r w:rsidR="00CB75B5">
        <w:rPr>
          <w:rFonts w:cs="Times New Roman"/>
          <w:color w:val="auto"/>
          <w:sz w:val="22"/>
          <w:szCs w:val="22"/>
        </w:rPr>
        <w:t xml:space="preserve">на основании Базовой стоимости </w:t>
      </w:r>
      <w:r w:rsidR="00503428">
        <w:rPr>
          <w:rFonts w:cs="Times New Roman"/>
          <w:color w:val="auto"/>
          <w:sz w:val="22"/>
          <w:szCs w:val="22"/>
        </w:rPr>
        <w:t xml:space="preserve">технической поддержки </w:t>
      </w:r>
      <w:r w:rsidR="00CB75B5">
        <w:rPr>
          <w:rFonts w:cs="Times New Roman"/>
          <w:color w:val="auto"/>
          <w:sz w:val="22"/>
          <w:szCs w:val="22"/>
        </w:rPr>
        <w:t>расширения Системы исходя из</w:t>
      </w:r>
      <w:r>
        <w:rPr>
          <w:rFonts w:cs="Times New Roman"/>
          <w:color w:val="auto"/>
          <w:sz w:val="22"/>
          <w:szCs w:val="22"/>
        </w:rPr>
        <w:t xml:space="preserve"> количеств</w:t>
      </w:r>
      <w:r w:rsidR="00CB75B5">
        <w:rPr>
          <w:rFonts w:cs="Times New Roman"/>
          <w:color w:val="auto"/>
          <w:sz w:val="22"/>
          <w:szCs w:val="22"/>
        </w:rPr>
        <w:t>а</w:t>
      </w:r>
      <w:r>
        <w:rPr>
          <w:rFonts w:cs="Times New Roman"/>
          <w:color w:val="auto"/>
          <w:sz w:val="22"/>
          <w:szCs w:val="22"/>
        </w:rPr>
        <w:t xml:space="preserve"> серверов, указанно</w:t>
      </w:r>
      <w:r w:rsidR="00CB75B5">
        <w:rPr>
          <w:rFonts w:cs="Times New Roman"/>
          <w:color w:val="auto"/>
          <w:sz w:val="22"/>
          <w:szCs w:val="22"/>
        </w:rPr>
        <w:t>го</w:t>
      </w:r>
      <w:r>
        <w:rPr>
          <w:rFonts w:cs="Times New Roman"/>
          <w:color w:val="auto"/>
          <w:sz w:val="22"/>
          <w:szCs w:val="22"/>
        </w:rPr>
        <w:t xml:space="preserve"> в соответствующей заявке</w:t>
      </w:r>
      <w:r w:rsidRPr="002525CE">
        <w:rPr>
          <w:rFonts w:cs="Times New Roman"/>
          <w:color w:val="auto"/>
          <w:sz w:val="22"/>
          <w:szCs w:val="22"/>
        </w:rPr>
        <w:t>.</w:t>
      </w:r>
    </w:p>
    <w:p w14:paraId="37355032" w14:textId="77777777" w:rsidR="00467E01" w:rsidRPr="002525CE" w:rsidRDefault="00467E01">
      <w:pPr>
        <w:pStyle w:val="afffe"/>
        <w:rPr>
          <w:lang w:val="ru-RU"/>
        </w:rPr>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299C8E" w14:textId="77777777" w:rsidR="00467E01" w:rsidRDefault="00FD5D4C" w:rsidP="00871F63">
    <w:pPr>
      <w:pStyle w:val="affb"/>
    </w:pPr>
    <w:r>
      <w:rPr>
        <w:noProof/>
        <w:lang w:val="en-US"/>
      </w:rPr>
      <w:pict w14:anchorId="301738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5264610" o:spid="_x0000_s1025" type="#_x0000_t75" alt="подложка" style="position:absolute;margin-left:0;margin-top:0;width:467.05pt;height:308.55pt;z-index:-251658752;mso-wrap-edited:f;mso-position-horizontal:center;mso-position-horizontal-relative:margin;mso-position-vertical:center;mso-position-vertical-relative:margin" o:allowincell="f">
          <v:imagedata r:id="rId1" o:title="подложка"/>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D"/>
    <w:multiLevelType w:val="singleLevel"/>
    <w:tmpl w:val="09788C88"/>
    <w:lvl w:ilvl="0">
      <w:start w:val="1"/>
      <w:numFmt w:val="decimal"/>
      <w:pStyle w:val="4"/>
      <w:lvlText w:val="%1."/>
      <w:lvlJc w:val="left"/>
      <w:pPr>
        <w:tabs>
          <w:tab w:val="num" w:pos="784"/>
        </w:tabs>
        <w:ind w:left="784" w:hanging="360"/>
      </w:pPr>
    </w:lvl>
  </w:abstractNum>
  <w:abstractNum w:abstractNumId="1" w15:restartNumberingAfterBreak="0">
    <w:nsid w:val="FFFFFF7E"/>
    <w:multiLevelType w:val="singleLevel"/>
    <w:tmpl w:val="B6243BA2"/>
    <w:lvl w:ilvl="0">
      <w:start w:val="1"/>
      <w:numFmt w:val="decimal"/>
      <w:pStyle w:val="3"/>
      <w:lvlText w:val="%1."/>
      <w:lvlJc w:val="left"/>
      <w:pPr>
        <w:tabs>
          <w:tab w:val="num" w:pos="926"/>
        </w:tabs>
        <w:ind w:left="926" w:hanging="360"/>
      </w:pPr>
    </w:lvl>
  </w:abstractNum>
  <w:abstractNum w:abstractNumId="2" w15:restartNumberingAfterBreak="0">
    <w:nsid w:val="FFFFFF81"/>
    <w:multiLevelType w:val="singleLevel"/>
    <w:tmpl w:val="D166EAC8"/>
    <w:lvl w:ilvl="0">
      <w:start w:val="1"/>
      <w:numFmt w:val="bullet"/>
      <w:pStyle w:val="40"/>
      <w:lvlText w:val=""/>
      <w:lvlJc w:val="left"/>
      <w:pPr>
        <w:tabs>
          <w:tab w:val="num" w:pos="1209"/>
        </w:tabs>
        <w:ind w:left="1209" w:hanging="360"/>
      </w:pPr>
      <w:rPr>
        <w:rFonts w:ascii="Symbol" w:hAnsi="Symbol" w:cs="Symbol" w:hint="default"/>
      </w:rPr>
    </w:lvl>
  </w:abstractNum>
  <w:abstractNum w:abstractNumId="3" w15:restartNumberingAfterBreak="0">
    <w:nsid w:val="FFFFFF89"/>
    <w:multiLevelType w:val="singleLevel"/>
    <w:tmpl w:val="0666B480"/>
    <w:lvl w:ilvl="0">
      <w:start w:val="1"/>
      <w:numFmt w:val="bullet"/>
      <w:pStyle w:val="a"/>
      <w:lvlText w:val=""/>
      <w:lvlJc w:val="left"/>
      <w:pPr>
        <w:tabs>
          <w:tab w:val="num" w:pos="1077"/>
        </w:tabs>
        <w:ind w:left="1077" w:hanging="357"/>
      </w:pPr>
      <w:rPr>
        <w:rFonts w:ascii="Symbol" w:hAnsi="Symbol" w:hint="default"/>
        <w:b w:val="0"/>
        <w:i w:val="0"/>
        <w:color w:val="auto"/>
        <w:sz w:val="24"/>
        <w:szCs w:val="24"/>
        <w:u w:val="none"/>
      </w:rPr>
    </w:lvl>
  </w:abstractNum>
  <w:abstractNum w:abstractNumId="4" w15:restartNumberingAfterBreak="0">
    <w:nsid w:val="00000002"/>
    <w:multiLevelType w:val="multilevel"/>
    <w:tmpl w:val="00000002"/>
    <w:name w:val="WW8Num2"/>
    <w:lvl w:ilvl="0">
      <w:start w:val="1"/>
      <w:numFmt w:val="decimal"/>
      <w:lvlText w:val="%1"/>
      <w:lvlJc w:val="left"/>
      <w:pPr>
        <w:tabs>
          <w:tab w:val="num" w:pos="0"/>
        </w:tabs>
        <w:ind w:left="720" w:firstLine="720"/>
      </w:pPr>
      <w:rPr>
        <w:rFonts w:cs="Times New Roman"/>
        <w:b/>
        <w:i w:val="0"/>
        <w:color w:val="00000A"/>
        <w:sz w:val="28"/>
        <w:szCs w:val="28"/>
        <w:u w:val="none"/>
      </w:rPr>
    </w:lvl>
    <w:lvl w:ilvl="1">
      <w:start w:val="1"/>
      <w:numFmt w:val="decimal"/>
      <w:lvlText w:val="%1.%2"/>
      <w:lvlJc w:val="left"/>
      <w:pPr>
        <w:tabs>
          <w:tab w:val="num" w:pos="0"/>
        </w:tabs>
        <w:ind w:left="415" w:firstLine="720"/>
      </w:pPr>
      <w:rPr>
        <w:rFonts w:cs="Times New Roman"/>
        <w:b/>
        <w:i w:val="0"/>
        <w:color w:val="00000A"/>
        <w:sz w:val="24"/>
        <w:szCs w:val="24"/>
        <w:u w:val="none"/>
      </w:rPr>
    </w:lvl>
    <w:lvl w:ilvl="2">
      <w:start w:val="1"/>
      <w:numFmt w:val="decimal"/>
      <w:lvlText w:val="%1.%2.%3"/>
      <w:lvlJc w:val="left"/>
      <w:pPr>
        <w:tabs>
          <w:tab w:val="num" w:pos="0"/>
        </w:tabs>
        <w:ind w:left="2116" w:firstLine="720"/>
      </w:pPr>
      <w:rPr>
        <w:rFonts w:cs="Times New Roman"/>
        <w:b w:val="0"/>
        <w:i w:val="0"/>
        <w:color w:val="00000A"/>
        <w:sz w:val="22"/>
        <w:szCs w:val="22"/>
        <w:u w:val="none"/>
      </w:rPr>
    </w:lvl>
    <w:lvl w:ilvl="3">
      <w:start w:val="1"/>
      <w:numFmt w:val="none"/>
      <w:suff w:val="nothing"/>
      <w:lvlText w:val=""/>
      <w:lvlJc w:val="left"/>
      <w:pPr>
        <w:tabs>
          <w:tab w:val="num" w:pos="0"/>
        </w:tabs>
        <w:ind w:left="864" w:hanging="864"/>
      </w:pPr>
      <w:rPr>
        <w:rFonts w:cs="Times New Roman"/>
      </w:rPr>
    </w:lvl>
    <w:lvl w:ilvl="4">
      <w:start w:val="1"/>
      <w:numFmt w:val="none"/>
      <w:suff w:val="nothing"/>
      <w:lvlText w:val=""/>
      <w:lvlJc w:val="left"/>
      <w:pPr>
        <w:tabs>
          <w:tab w:val="num" w:pos="0"/>
        </w:tabs>
        <w:ind w:left="1008" w:hanging="1008"/>
      </w:pPr>
      <w:rPr>
        <w:rFonts w:cs="Times New Roman"/>
      </w:rPr>
    </w:lvl>
    <w:lvl w:ilvl="5">
      <w:start w:val="1"/>
      <w:numFmt w:val="none"/>
      <w:suff w:val="nothing"/>
      <w:lvlText w:val=""/>
      <w:lvlJc w:val="left"/>
      <w:pPr>
        <w:tabs>
          <w:tab w:val="num" w:pos="0"/>
        </w:tabs>
        <w:ind w:left="1152" w:hanging="1152"/>
      </w:pPr>
      <w:rPr>
        <w:rFonts w:cs="Times New Roman"/>
      </w:rPr>
    </w:lvl>
    <w:lvl w:ilvl="6">
      <w:start w:val="1"/>
      <w:numFmt w:val="none"/>
      <w:suff w:val="nothing"/>
      <w:lvlText w:val=""/>
      <w:lvlJc w:val="left"/>
      <w:pPr>
        <w:tabs>
          <w:tab w:val="num" w:pos="0"/>
        </w:tabs>
        <w:ind w:left="1296" w:hanging="1296"/>
      </w:pPr>
      <w:rPr>
        <w:rFonts w:cs="Times New Roman"/>
      </w:rPr>
    </w:lvl>
    <w:lvl w:ilvl="7">
      <w:start w:val="1"/>
      <w:numFmt w:val="none"/>
      <w:suff w:val="nothing"/>
      <w:lvlText w:val=""/>
      <w:lvlJc w:val="left"/>
      <w:pPr>
        <w:tabs>
          <w:tab w:val="num" w:pos="0"/>
        </w:tabs>
        <w:ind w:left="1440" w:hanging="1440"/>
      </w:pPr>
      <w:rPr>
        <w:rFonts w:cs="Times New Roman"/>
      </w:rPr>
    </w:lvl>
    <w:lvl w:ilvl="8">
      <w:start w:val="1"/>
      <w:numFmt w:val="none"/>
      <w:suff w:val="nothing"/>
      <w:lvlText w:val=""/>
      <w:lvlJc w:val="left"/>
      <w:pPr>
        <w:tabs>
          <w:tab w:val="num" w:pos="0"/>
        </w:tabs>
        <w:ind w:left="1584" w:hanging="1584"/>
      </w:pPr>
      <w:rPr>
        <w:rFonts w:cs="Times New Roman"/>
      </w:rPr>
    </w:lvl>
  </w:abstractNum>
  <w:abstractNum w:abstractNumId="5" w15:restartNumberingAfterBreak="0">
    <w:nsid w:val="00000003"/>
    <w:multiLevelType w:val="multilevel"/>
    <w:tmpl w:val="00000003"/>
    <w:name w:val="WW8Num3"/>
    <w:lvl w:ilvl="0">
      <w:start w:val="3"/>
      <w:numFmt w:val="bullet"/>
      <w:lvlText w:val="-"/>
      <w:lvlJc w:val="left"/>
      <w:pPr>
        <w:tabs>
          <w:tab w:val="num" w:pos="540"/>
        </w:tabs>
        <w:ind w:left="540" w:hanging="360"/>
      </w:pPr>
      <w:rPr>
        <w:rFonts w:ascii="Times New Roman" w:hAnsi="Times New Roman"/>
      </w:rPr>
    </w:lvl>
    <w:lvl w:ilvl="1">
      <w:start w:val="1"/>
      <w:numFmt w:val="bullet"/>
      <w:lvlText w:val=""/>
      <w:lvlJc w:val="left"/>
      <w:pPr>
        <w:tabs>
          <w:tab w:val="num" w:pos="1260"/>
        </w:tabs>
        <w:ind w:left="1260" w:hanging="360"/>
      </w:pPr>
      <w:rPr>
        <w:rFonts w:ascii="Symbol" w:hAnsi="Symbol"/>
      </w:rPr>
    </w:lvl>
    <w:lvl w:ilvl="2">
      <w:start w:val="1"/>
      <w:numFmt w:val="bullet"/>
      <w:lvlText w:val=""/>
      <w:lvlJc w:val="left"/>
      <w:pPr>
        <w:tabs>
          <w:tab w:val="num" w:pos="1980"/>
        </w:tabs>
        <w:ind w:left="1980" w:hanging="360"/>
      </w:pPr>
      <w:rPr>
        <w:rFonts w:ascii="Wingdings" w:hAnsi="Wingdings"/>
      </w:rPr>
    </w:lvl>
    <w:lvl w:ilvl="3">
      <w:start w:val="1"/>
      <w:numFmt w:val="bullet"/>
      <w:lvlText w:val=""/>
      <w:lvlJc w:val="left"/>
      <w:pPr>
        <w:tabs>
          <w:tab w:val="num" w:pos="2700"/>
        </w:tabs>
        <w:ind w:left="2700" w:hanging="360"/>
      </w:pPr>
      <w:rPr>
        <w:rFonts w:ascii="Symbol" w:hAnsi="Symbol"/>
      </w:rPr>
    </w:lvl>
    <w:lvl w:ilvl="4">
      <w:start w:val="1"/>
      <w:numFmt w:val="bullet"/>
      <w:lvlText w:val="o"/>
      <w:lvlJc w:val="left"/>
      <w:pPr>
        <w:tabs>
          <w:tab w:val="num" w:pos="3420"/>
        </w:tabs>
        <w:ind w:left="3420" w:hanging="360"/>
      </w:pPr>
      <w:rPr>
        <w:rFonts w:ascii="Courier New" w:hAnsi="Courier New"/>
      </w:rPr>
    </w:lvl>
    <w:lvl w:ilvl="5">
      <w:start w:val="1"/>
      <w:numFmt w:val="bullet"/>
      <w:lvlText w:val=""/>
      <w:lvlJc w:val="left"/>
      <w:pPr>
        <w:tabs>
          <w:tab w:val="num" w:pos="4140"/>
        </w:tabs>
        <w:ind w:left="4140" w:hanging="360"/>
      </w:pPr>
      <w:rPr>
        <w:rFonts w:ascii="Wingdings" w:hAnsi="Wingdings"/>
      </w:rPr>
    </w:lvl>
    <w:lvl w:ilvl="6">
      <w:start w:val="1"/>
      <w:numFmt w:val="bullet"/>
      <w:lvlText w:val=""/>
      <w:lvlJc w:val="left"/>
      <w:pPr>
        <w:tabs>
          <w:tab w:val="num" w:pos="4860"/>
        </w:tabs>
        <w:ind w:left="4860" w:hanging="360"/>
      </w:pPr>
      <w:rPr>
        <w:rFonts w:ascii="Symbol" w:hAnsi="Symbol"/>
      </w:rPr>
    </w:lvl>
    <w:lvl w:ilvl="7">
      <w:start w:val="1"/>
      <w:numFmt w:val="bullet"/>
      <w:lvlText w:val="o"/>
      <w:lvlJc w:val="left"/>
      <w:pPr>
        <w:tabs>
          <w:tab w:val="num" w:pos="5580"/>
        </w:tabs>
        <w:ind w:left="5580" w:hanging="360"/>
      </w:pPr>
      <w:rPr>
        <w:rFonts w:ascii="Courier New" w:hAnsi="Courier New"/>
      </w:rPr>
    </w:lvl>
    <w:lvl w:ilvl="8">
      <w:start w:val="1"/>
      <w:numFmt w:val="bullet"/>
      <w:lvlText w:val=""/>
      <w:lvlJc w:val="left"/>
      <w:pPr>
        <w:tabs>
          <w:tab w:val="num" w:pos="6300"/>
        </w:tabs>
        <w:ind w:left="6300" w:hanging="360"/>
      </w:pPr>
      <w:rPr>
        <w:rFonts w:ascii="Wingdings" w:hAnsi="Wingdings"/>
      </w:rPr>
    </w:lvl>
  </w:abstractNum>
  <w:abstractNum w:abstractNumId="6" w15:restartNumberingAfterBreak="0">
    <w:nsid w:val="00000004"/>
    <w:multiLevelType w:val="multilevel"/>
    <w:tmpl w:val="00000004"/>
    <w:lvl w:ilvl="0">
      <w:start w:val="1"/>
      <w:numFmt w:val="decimal"/>
      <w:lvlText w:val="%1."/>
      <w:lvlJc w:val="left"/>
      <w:pPr>
        <w:tabs>
          <w:tab w:val="num" w:pos="540"/>
        </w:tabs>
        <w:ind w:left="540" w:hanging="540"/>
      </w:pPr>
      <w:rPr>
        <w:rFonts w:cs="Times New Roman"/>
      </w:rPr>
    </w:lvl>
    <w:lvl w:ilvl="1">
      <w:start w:val="1"/>
      <w:numFmt w:val="decimal"/>
      <w:lvlText w:val="%1.%2."/>
      <w:lvlJc w:val="left"/>
      <w:pPr>
        <w:tabs>
          <w:tab w:val="num" w:pos="1170"/>
        </w:tabs>
        <w:ind w:left="1170" w:hanging="540"/>
      </w:pPr>
      <w:rPr>
        <w:rFonts w:cs="Times New Roman"/>
        <w:b/>
      </w:rPr>
    </w:lvl>
    <w:lvl w:ilvl="2">
      <w:start w:val="3"/>
      <w:numFmt w:val="decimal"/>
      <w:lvlText w:val="%1.%2.%3."/>
      <w:lvlJc w:val="left"/>
      <w:pPr>
        <w:tabs>
          <w:tab w:val="num" w:pos="1980"/>
        </w:tabs>
        <w:ind w:left="1980" w:hanging="720"/>
      </w:pPr>
      <w:rPr>
        <w:rFonts w:cs="Times New Roman"/>
      </w:rPr>
    </w:lvl>
    <w:lvl w:ilvl="3">
      <w:start w:val="1"/>
      <w:numFmt w:val="decimal"/>
      <w:lvlText w:val="%1.%2.%3.%4."/>
      <w:lvlJc w:val="left"/>
      <w:pPr>
        <w:tabs>
          <w:tab w:val="num" w:pos="2610"/>
        </w:tabs>
        <w:ind w:left="2610" w:hanging="720"/>
      </w:pPr>
      <w:rPr>
        <w:rFonts w:cs="Times New Roman"/>
      </w:rPr>
    </w:lvl>
    <w:lvl w:ilvl="4">
      <w:start w:val="1"/>
      <w:numFmt w:val="decimal"/>
      <w:lvlText w:val="%1.%2.%3.%4.%5."/>
      <w:lvlJc w:val="left"/>
      <w:pPr>
        <w:tabs>
          <w:tab w:val="num" w:pos="3600"/>
        </w:tabs>
        <w:ind w:left="3600" w:hanging="1080"/>
      </w:pPr>
      <w:rPr>
        <w:rFonts w:cs="Times New Roman"/>
      </w:rPr>
    </w:lvl>
    <w:lvl w:ilvl="5">
      <w:start w:val="1"/>
      <w:numFmt w:val="decimal"/>
      <w:lvlText w:val="%1.%2.%3.%4.%5.%6."/>
      <w:lvlJc w:val="left"/>
      <w:pPr>
        <w:tabs>
          <w:tab w:val="num" w:pos="4230"/>
        </w:tabs>
        <w:ind w:left="4230" w:hanging="1080"/>
      </w:pPr>
      <w:rPr>
        <w:rFonts w:cs="Times New Roman"/>
      </w:rPr>
    </w:lvl>
    <w:lvl w:ilvl="6">
      <w:start w:val="1"/>
      <w:numFmt w:val="decimal"/>
      <w:lvlText w:val="%1.%2.%3.%4.%5.%6.%7."/>
      <w:lvlJc w:val="left"/>
      <w:pPr>
        <w:tabs>
          <w:tab w:val="num" w:pos="5220"/>
        </w:tabs>
        <w:ind w:left="5220" w:hanging="1440"/>
      </w:pPr>
      <w:rPr>
        <w:rFonts w:cs="Times New Roman"/>
      </w:rPr>
    </w:lvl>
    <w:lvl w:ilvl="7">
      <w:start w:val="1"/>
      <w:numFmt w:val="decimal"/>
      <w:lvlText w:val="%1.%2.%3.%4.%5.%6.%7.%8."/>
      <w:lvlJc w:val="left"/>
      <w:pPr>
        <w:tabs>
          <w:tab w:val="num" w:pos="5850"/>
        </w:tabs>
        <w:ind w:left="5850" w:hanging="1440"/>
      </w:pPr>
      <w:rPr>
        <w:rFonts w:cs="Times New Roman"/>
      </w:rPr>
    </w:lvl>
    <w:lvl w:ilvl="8">
      <w:start w:val="1"/>
      <w:numFmt w:val="decimal"/>
      <w:lvlText w:val="%1.%2.%3.%4.%5.%6.%7.%8.%9."/>
      <w:lvlJc w:val="left"/>
      <w:pPr>
        <w:tabs>
          <w:tab w:val="num" w:pos="6840"/>
        </w:tabs>
        <w:ind w:left="6840" w:hanging="1800"/>
      </w:pPr>
      <w:rPr>
        <w:rFonts w:cs="Times New Roman"/>
      </w:rPr>
    </w:lvl>
  </w:abstractNum>
  <w:abstractNum w:abstractNumId="7" w15:restartNumberingAfterBreak="0">
    <w:nsid w:val="00000005"/>
    <w:multiLevelType w:val="multilevel"/>
    <w:tmpl w:val="00000005"/>
    <w:name w:val="WW8Num5"/>
    <w:lvl w:ilvl="0">
      <w:start w:val="2"/>
      <w:numFmt w:val="decimal"/>
      <w:lvlText w:val="%1."/>
      <w:lvlJc w:val="left"/>
      <w:pPr>
        <w:tabs>
          <w:tab w:val="num" w:pos="540"/>
        </w:tabs>
        <w:ind w:left="540" w:hanging="540"/>
      </w:pPr>
      <w:rPr>
        <w:rFonts w:cs="Times New Roman"/>
      </w:rPr>
    </w:lvl>
    <w:lvl w:ilvl="1">
      <w:start w:val="1"/>
      <w:numFmt w:val="decimal"/>
      <w:lvlText w:val="%1.%2."/>
      <w:lvlJc w:val="left"/>
      <w:pPr>
        <w:tabs>
          <w:tab w:val="num" w:pos="1107"/>
        </w:tabs>
        <w:ind w:left="1107" w:hanging="540"/>
      </w:pPr>
      <w:rPr>
        <w:rFonts w:cs="Times New Roman"/>
        <w:b/>
      </w:rPr>
    </w:lvl>
    <w:lvl w:ilvl="2">
      <w:start w:val="3"/>
      <w:numFmt w:val="decimal"/>
      <w:lvlText w:val="%1.%2.%3."/>
      <w:lvlJc w:val="left"/>
      <w:pPr>
        <w:tabs>
          <w:tab w:val="num" w:pos="1980"/>
        </w:tabs>
        <w:ind w:left="1980" w:hanging="720"/>
      </w:pPr>
      <w:rPr>
        <w:rFonts w:cs="Times New Roman"/>
      </w:rPr>
    </w:lvl>
    <w:lvl w:ilvl="3">
      <w:start w:val="1"/>
      <w:numFmt w:val="decimal"/>
      <w:lvlText w:val="%1.%2.%3.%4."/>
      <w:lvlJc w:val="left"/>
      <w:pPr>
        <w:tabs>
          <w:tab w:val="num" w:pos="2610"/>
        </w:tabs>
        <w:ind w:left="2610" w:hanging="720"/>
      </w:pPr>
      <w:rPr>
        <w:rFonts w:cs="Times New Roman"/>
      </w:rPr>
    </w:lvl>
    <w:lvl w:ilvl="4">
      <w:start w:val="1"/>
      <w:numFmt w:val="decimal"/>
      <w:lvlText w:val="%1.%2.%3.%4.%5."/>
      <w:lvlJc w:val="left"/>
      <w:pPr>
        <w:tabs>
          <w:tab w:val="num" w:pos="3600"/>
        </w:tabs>
        <w:ind w:left="3600" w:hanging="1080"/>
      </w:pPr>
      <w:rPr>
        <w:rFonts w:cs="Times New Roman"/>
      </w:rPr>
    </w:lvl>
    <w:lvl w:ilvl="5">
      <w:start w:val="1"/>
      <w:numFmt w:val="decimal"/>
      <w:lvlText w:val="%1.%2.%3.%4.%5.%6."/>
      <w:lvlJc w:val="left"/>
      <w:pPr>
        <w:tabs>
          <w:tab w:val="num" w:pos="4230"/>
        </w:tabs>
        <w:ind w:left="4230" w:hanging="1080"/>
      </w:pPr>
      <w:rPr>
        <w:rFonts w:cs="Times New Roman"/>
      </w:rPr>
    </w:lvl>
    <w:lvl w:ilvl="6">
      <w:start w:val="1"/>
      <w:numFmt w:val="decimal"/>
      <w:lvlText w:val="%1.%2.%3.%4.%5.%6.%7."/>
      <w:lvlJc w:val="left"/>
      <w:pPr>
        <w:tabs>
          <w:tab w:val="num" w:pos="5220"/>
        </w:tabs>
        <w:ind w:left="5220" w:hanging="1440"/>
      </w:pPr>
      <w:rPr>
        <w:rFonts w:cs="Times New Roman"/>
      </w:rPr>
    </w:lvl>
    <w:lvl w:ilvl="7">
      <w:start w:val="1"/>
      <w:numFmt w:val="decimal"/>
      <w:lvlText w:val="%1.%2.%3.%4.%5.%6.%7.%8."/>
      <w:lvlJc w:val="left"/>
      <w:pPr>
        <w:tabs>
          <w:tab w:val="num" w:pos="5850"/>
        </w:tabs>
        <w:ind w:left="5850" w:hanging="1440"/>
      </w:pPr>
      <w:rPr>
        <w:rFonts w:cs="Times New Roman"/>
      </w:rPr>
    </w:lvl>
    <w:lvl w:ilvl="8">
      <w:start w:val="1"/>
      <w:numFmt w:val="decimal"/>
      <w:lvlText w:val="%1.%2.%3.%4.%5.%6.%7.%8.%9."/>
      <w:lvlJc w:val="left"/>
      <w:pPr>
        <w:tabs>
          <w:tab w:val="num" w:pos="6840"/>
        </w:tabs>
        <w:ind w:left="6840" w:hanging="1800"/>
      </w:pPr>
      <w:rPr>
        <w:rFonts w:cs="Times New Roman"/>
      </w:rPr>
    </w:lvl>
  </w:abstractNum>
  <w:abstractNum w:abstractNumId="8" w15:restartNumberingAfterBreak="0">
    <w:nsid w:val="00000006"/>
    <w:multiLevelType w:val="multilevel"/>
    <w:tmpl w:val="00000006"/>
    <w:lvl w:ilvl="0">
      <w:start w:val="1"/>
      <w:numFmt w:val="bullet"/>
      <w:lvlText w:val=""/>
      <w:lvlJc w:val="left"/>
      <w:pPr>
        <w:tabs>
          <w:tab w:val="num" w:pos="1920"/>
        </w:tabs>
        <w:ind w:left="1920" w:hanging="360"/>
      </w:pPr>
      <w:rPr>
        <w:rFonts w:ascii="Symbol" w:hAnsi="Symbol"/>
      </w:rPr>
    </w:lvl>
    <w:lvl w:ilvl="1">
      <w:start w:val="1"/>
      <w:numFmt w:val="decimal"/>
      <w:lvlText w:val="%1.%2."/>
      <w:lvlJc w:val="left"/>
      <w:pPr>
        <w:tabs>
          <w:tab w:val="num" w:pos="900"/>
        </w:tabs>
        <w:ind w:left="900" w:hanging="540"/>
      </w:pPr>
      <w:rPr>
        <w:rFonts w:cs="Times New Roman"/>
      </w:rPr>
    </w:lvl>
    <w:lvl w:ilvl="2">
      <w:start w:val="1"/>
      <w:numFmt w:val="decimal"/>
      <w:lvlText w:val="%1.%2.%3."/>
      <w:lvlJc w:val="left"/>
      <w:pPr>
        <w:tabs>
          <w:tab w:val="num" w:pos="1080"/>
        </w:tabs>
        <w:ind w:left="1080" w:hanging="720"/>
      </w:pPr>
      <w:rPr>
        <w:rFonts w:cs="Times New Roman"/>
      </w:rPr>
    </w:lvl>
    <w:lvl w:ilvl="3">
      <w:start w:val="1"/>
      <w:numFmt w:val="decimal"/>
      <w:lvlText w:val="%1.%2.%3.%4."/>
      <w:lvlJc w:val="left"/>
      <w:pPr>
        <w:tabs>
          <w:tab w:val="num" w:pos="1080"/>
        </w:tabs>
        <w:ind w:left="1080" w:hanging="720"/>
      </w:pPr>
      <w:rPr>
        <w:rFonts w:cs="Times New Roman"/>
      </w:rPr>
    </w:lvl>
    <w:lvl w:ilvl="4">
      <w:start w:val="1"/>
      <w:numFmt w:val="decimal"/>
      <w:lvlText w:val="%1.%2.%3.%4.%5."/>
      <w:lvlJc w:val="left"/>
      <w:pPr>
        <w:tabs>
          <w:tab w:val="num" w:pos="1440"/>
        </w:tabs>
        <w:ind w:left="1440" w:hanging="1080"/>
      </w:pPr>
      <w:rPr>
        <w:rFonts w:cs="Times New Roman"/>
      </w:rPr>
    </w:lvl>
    <w:lvl w:ilvl="5">
      <w:start w:val="1"/>
      <w:numFmt w:val="decimal"/>
      <w:lvlText w:val="%1.%2.%3.%4.%5.%6."/>
      <w:lvlJc w:val="left"/>
      <w:pPr>
        <w:tabs>
          <w:tab w:val="num" w:pos="1440"/>
        </w:tabs>
        <w:ind w:left="1440" w:hanging="1080"/>
      </w:pPr>
      <w:rPr>
        <w:rFonts w:cs="Times New Roman"/>
      </w:rPr>
    </w:lvl>
    <w:lvl w:ilvl="6">
      <w:start w:val="1"/>
      <w:numFmt w:val="decimal"/>
      <w:lvlText w:val="%1.%2.%3.%4.%5.%6.%7."/>
      <w:lvlJc w:val="left"/>
      <w:pPr>
        <w:tabs>
          <w:tab w:val="num" w:pos="1800"/>
        </w:tabs>
        <w:ind w:left="1800" w:hanging="1440"/>
      </w:pPr>
      <w:rPr>
        <w:rFonts w:cs="Times New Roman"/>
      </w:rPr>
    </w:lvl>
    <w:lvl w:ilvl="7">
      <w:start w:val="1"/>
      <w:numFmt w:val="decimal"/>
      <w:lvlText w:val="%1.%2.%3.%4.%5.%6.%7.%8."/>
      <w:lvlJc w:val="left"/>
      <w:pPr>
        <w:tabs>
          <w:tab w:val="num" w:pos="1800"/>
        </w:tabs>
        <w:ind w:left="1800" w:hanging="1440"/>
      </w:pPr>
      <w:rPr>
        <w:rFonts w:cs="Times New Roman"/>
      </w:rPr>
    </w:lvl>
    <w:lvl w:ilvl="8">
      <w:start w:val="1"/>
      <w:numFmt w:val="decimal"/>
      <w:lvlText w:val="%1.%2.%3.%4.%5.%6.%7.%8.%9."/>
      <w:lvlJc w:val="left"/>
      <w:pPr>
        <w:tabs>
          <w:tab w:val="num" w:pos="2160"/>
        </w:tabs>
        <w:ind w:left="2160" w:hanging="1800"/>
      </w:pPr>
      <w:rPr>
        <w:rFonts w:cs="Times New Roman"/>
      </w:rPr>
    </w:lvl>
  </w:abstractNum>
  <w:abstractNum w:abstractNumId="9" w15:restartNumberingAfterBreak="0">
    <w:nsid w:val="00000007"/>
    <w:multiLevelType w:val="multilevel"/>
    <w:tmpl w:val="00000007"/>
    <w:name w:val="WW8Num7"/>
    <w:lvl w:ilvl="0">
      <w:start w:val="5"/>
      <w:numFmt w:val="decimal"/>
      <w:lvlText w:val="%1."/>
      <w:lvlJc w:val="left"/>
      <w:pPr>
        <w:tabs>
          <w:tab w:val="num" w:pos="540"/>
        </w:tabs>
        <w:ind w:left="540" w:hanging="540"/>
      </w:pPr>
      <w:rPr>
        <w:rFonts w:ascii="Symbol" w:hAnsi="Symbol" w:cs="Times New Roman"/>
        <w:color w:val="auto"/>
      </w:rPr>
    </w:lvl>
    <w:lvl w:ilvl="1">
      <w:start w:val="1"/>
      <w:numFmt w:val="decimal"/>
      <w:lvlText w:val="%1.%2."/>
      <w:lvlJc w:val="left"/>
      <w:pPr>
        <w:tabs>
          <w:tab w:val="num" w:pos="1391"/>
        </w:tabs>
        <w:ind w:left="1391" w:hanging="540"/>
      </w:pPr>
      <w:rPr>
        <w:rFonts w:ascii="Courier New" w:hAnsi="Courier New" w:cs="Courier New"/>
      </w:rPr>
    </w:lvl>
    <w:lvl w:ilvl="2">
      <w:start w:val="3"/>
      <w:numFmt w:val="decimal"/>
      <w:lvlText w:val="%1.%2.%3."/>
      <w:lvlJc w:val="left"/>
      <w:pPr>
        <w:tabs>
          <w:tab w:val="num" w:pos="1980"/>
        </w:tabs>
        <w:ind w:left="1980" w:hanging="720"/>
      </w:pPr>
      <w:rPr>
        <w:rFonts w:ascii="Symbol" w:hAnsi="Symbol" w:cs="Times New Roman"/>
        <w:color w:val="auto"/>
      </w:rPr>
    </w:lvl>
    <w:lvl w:ilvl="3">
      <w:start w:val="1"/>
      <w:numFmt w:val="decimal"/>
      <w:lvlText w:val="%1.%2.%3.%4."/>
      <w:lvlJc w:val="left"/>
      <w:pPr>
        <w:tabs>
          <w:tab w:val="num" w:pos="2610"/>
        </w:tabs>
        <w:ind w:left="2610" w:hanging="720"/>
      </w:pPr>
      <w:rPr>
        <w:rFonts w:ascii="Symbol" w:hAnsi="Symbol" w:cs="Times New Roman"/>
        <w:color w:val="auto"/>
      </w:rPr>
    </w:lvl>
    <w:lvl w:ilvl="4">
      <w:start w:val="1"/>
      <w:numFmt w:val="decimal"/>
      <w:lvlText w:val="%1.%2.%3.%4.%5."/>
      <w:lvlJc w:val="left"/>
      <w:pPr>
        <w:tabs>
          <w:tab w:val="num" w:pos="3600"/>
        </w:tabs>
        <w:ind w:left="3600" w:hanging="1080"/>
      </w:pPr>
      <w:rPr>
        <w:rFonts w:ascii="Symbol" w:hAnsi="Symbol" w:cs="Times New Roman"/>
        <w:color w:val="auto"/>
      </w:rPr>
    </w:lvl>
    <w:lvl w:ilvl="5">
      <w:start w:val="1"/>
      <w:numFmt w:val="decimal"/>
      <w:lvlText w:val="%1.%2.%3.%4.%5.%6."/>
      <w:lvlJc w:val="left"/>
      <w:pPr>
        <w:tabs>
          <w:tab w:val="num" w:pos="4230"/>
        </w:tabs>
        <w:ind w:left="4230" w:hanging="1080"/>
      </w:pPr>
      <w:rPr>
        <w:rFonts w:ascii="Symbol" w:hAnsi="Symbol" w:cs="Times New Roman"/>
        <w:color w:val="auto"/>
      </w:rPr>
    </w:lvl>
    <w:lvl w:ilvl="6">
      <w:start w:val="1"/>
      <w:numFmt w:val="decimal"/>
      <w:lvlText w:val="%1.%2.%3.%4.%5.%6.%7."/>
      <w:lvlJc w:val="left"/>
      <w:pPr>
        <w:tabs>
          <w:tab w:val="num" w:pos="5220"/>
        </w:tabs>
        <w:ind w:left="5220" w:hanging="1440"/>
      </w:pPr>
      <w:rPr>
        <w:rFonts w:ascii="Symbol" w:hAnsi="Symbol" w:cs="Times New Roman"/>
        <w:color w:val="auto"/>
      </w:rPr>
    </w:lvl>
    <w:lvl w:ilvl="7">
      <w:start w:val="1"/>
      <w:numFmt w:val="decimal"/>
      <w:lvlText w:val="%1.%2.%3.%4.%5.%6.%7.%8."/>
      <w:lvlJc w:val="left"/>
      <w:pPr>
        <w:tabs>
          <w:tab w:val="num" w:pos="5850"/>
        </w:tabs>
        <w:ind w:left="5850" w:hanging="1440"/>
      </w:pPr>
      <w:rPr>
        <w:rFonts w:ascii="Symbol" w:hAnsi="Symbol" w:cs="Times New Roman"/>
        <w:color w:val="auto"/>
      </w:rPr>
    </w:lvl>
    <w:lvl w:ilvl="8">
      <w:start w:val="1"/>
      <w:numFmt w:val="decimal"/>
      <w:lvlText w:val="%1.%2.%3.%4.%5.%6.%7.%8.%9."/>
      <w:lvlJc w:val="left"/>
      <w:pPr>
        <w:tabs>
          <w:tab w:val="num" w:pos="6840"/>
        </w:tabs>
        <w:ind w:left="6840" w:hanging="1800"/>
      </w:pPr>
      <w:rPr>
        <w:rFonts w:ascii="Symbol" w:hAnsi="Symbol" w:cs="Times New Roman"/>
        <w:color w:val="auto"/>
      </w:rPr>
    </w:lvl>
  </w:abstractNum>
  <w:abstractNum w:abstractNumId="10" w15:restartNumberingAfterBreak="0">
    <w:nsid w:val="00000008"/>
    <w:multiLevelType w:val="multilevel"/>
    <w:tmpl w:val="C388E404"/>
    <w:name w:val="WW8Num8"/>
    <w:lvl w:ilvl="0">
      <w:start w:val="6"/>
      <w:numFmt w:val="decimal"/>
      <w:lvlText w:val="%1."/>
      <w:lvlJc w:val="left"/>
      <w:pPr>
        <w:tabs>
          <w:tab w:val="num" w:pos="540"/>
        </w:tabs>
        <w:ind w:left="540" w:hanging="540"/>
      </w:pPr>
      <w:rPr>
        <w:rFonts w:cs="Times New Roman"/>
      </w:rPr>
    </w:lvl>
    <w:lvl w:ilvl="1">
      <w:start w:val="1"/>
      <w:numFmt w:val="decimal"/>
      <w:lvlText w:val="%1.%2."/>
      <w:lvlJc w:val="left"/>
      <w:pPr>
        <w:tabs>
          <w:tab w:val="num" w:pos="1108"/>
        </w:tabs>
        <w:ind w:left="1108" w:hanging="540"/>
      </w:pPr>
      <w:rPr>
        <w:rFonts w:cs="Times New Roman"/>
        <w:b/>
        <w:bCs/>
        <w:i w:val="0"/>
        <w:color w:val="auto"/>
        <w:kern w:val="1"/>
      </w:rPr>
    </w:lvl>
    <w:lvl w:ilvl="2">
      <w:start w:val="3"/>
      <w:numFmt w:val="decimal"/>
      <w:lvlText w:val="%1.%2.%3."/>
      <w:lvlJc w:val="left"/>
      <w:pPr>
        <w:tabs>
          <w:tab w:val="num" w:pos="1980"/>
        </w:tabs>
        <w:ind w:left="1980" w:hanging="720"/>
      </w:pPr>
      <w:rPr>
        <w:rFonts w:cs="Times New Roman"/>
      </w:rPr>
    </w:lvl>
    <w:lvl w:ilvl="3">
      <w:start w:val="1"/>
      <w:numFmt w:val="decimal"/>
      <w:lvlText w:val="%1.%2.%3.%4."/>
      <w:lvlJc w:val="left"/>
      <w:pPr>
        <w:tabs>
          <w:tab w:val="num" w:pos="2610"/>
        </w:tabs>
        <w:ind w:left="2610" w:hanging="720"/>
      </w:pPr>
      <w:rPr>
        <w:rFonts w:cs="Times New Roman"/>
      </w:rPr>
    </w:lvl>
    <w:lvl w:ilvl="4">
      <w:start w:val="1"/>
      <w:numFmt w:val="decimal"/>
      <w:lvlText w:val="%1.%2.%3.%4.%5."/>
      <w:lvlJc w:val="left"/>
      <w:pPr>
        <w:tabs>
          <w:tab w:val="num" w:pos="3600"/>
        </w:tabs>
        <w:ind w:left="3600" w:hanging="1080"/>
      </w:pPr>
      <w:rPr>
        <w:rFonts w:cs="Times New Roman"/>
      </w:rPr>
    </w:lvl>
    <w:lvl w:ilvl="5">
      <w:start w:val="1"/>
      <w:numFmt w:val="decimal"/>
      <w:lvlText w:val="%1.%2.%3.%4.%5.%6."/>
      <w:lvlJc w:val="left"/>
      <w:pPr>
        <w:tabs>
          <w:tab w:val="num" w:pos="4230"/>
        </w:tabs>
        <w:ind w:left="4230" w:hanging="1080"/>
      </w:pPr>
      <w:rPr>
        <w:rFonts w:cs="Times New Roman"/>
      </w:rPr>
    </w:lvl>
    <w:lvl w:ilvl="6">
      <w:start w:val="1"/>
      <w:numFmt w:val="decimal"/>
      <w:lvlText w:val="%1.%2.%3.%4.%5.%6.%7."/>
      <w:lvlJc w:val="left"/>
      <w:pPr>
        <w:tabs>
          <w:tab w:val="num" w:pos="5220"/>
        </w:tabs>
        <w:ind w:left="5220" w:hanging="1440"/>
      </w:pPr>
      <w:rPr>
        <w:rFonts w:cs="Times New Roman"/>
      </w:rPr>
    </w:lvl>
    <w:lvl w:ilvl="7">
      <w:start w:val="1"/>
      <w:numFmt w:val="decimal"/>
      <w:lvlText w:val="%1.%2.%3.%4.%5.%6.%7.%8."/>
      <w:lvlJc w:val="left"/>
      <w:pPr>
        <w:tabs>
          <w:tab w:val="num" w:pos="5850"/>
        </w:tabs>
        <w:ind w:left="5850" w:hanging="1440"/>
      </w:pPr>
      <w:rPr>
        <w:rFonts w:cs="Times New Roman"/>
      </w:rPr>
    </w:lvl>
    <w:lvl w:ilvl="8">
      <w:start w:val="1"/>
      <w:numFmt w:val="decimal"/>
      <w:lvlText w:val="%1.%2.%3.%4.%5.%6.%7.%8.%9."/>
      <w:lvlJc w:val="left"/>
      <w:pPr>
        <w:tabs>
          <w:tab w:val="num" w:pos="6840"/>
        </w:tabs>
        <w:ind w:left="6840" w:hanging="1800"/>
      </w:pPr>
      <w:rPr>
        <w:rFonts w:cs="Times New Roman"/>
      </w:rPr>
    </w:lvl>
  </w:abstractNum>
  <w:abstractNum w:abstractNumId="11" w15:restartNumberingAfterBreak="0">
    <w:nsid w:val="00000009"/>
    <w:multiLevelType w:val="multilevel"/>
    <w:tmpl w:val="00000009"/>
    <w:name w:val="WW8Num9"/>
    <w:lvl w:ilvl="0">
      <w:start w:val="7"/>
      <w:numFmt w:val="decimal"/>
      <w:lvlText w:val="%1."/>
      <w:lvlJc w:val="left"/>
      <w:pPr>
        <w:tabs>
          <w:tab w:val="num" w:pos="540"/>
        </w:tabs>
        <w:ind w:left="540" w:hanging="540"/>
      </w:pPr>
      <w:rPr>
        <w:rFonts w:cs="Times New Roman"/>
      </w:rPr>
    </w:lvl>
    <w:lvl w:ilvl="1">
      <w:start w:val="1"/>
      <w:numFmt w:val="decimal"/>
      <w:lvlText w:val="%1.%2."/>
      <w:lvlJc w:val="left"/>
      <w:pPr>
        <w:tabs>
          <w:tab w:val="num" w:pos="1170"/>
        </w:tabs>
        <w:ind w:left="1170" w:hanging="540"/>
      </w:pPr>
      <w:rPr>
        <w:rFonts w:cs="Times New Roman"/>
        <w:b/>
      </w:rPr>
    </w:lvl>
    <w:lvl w:ilvl="2">
      <w:start w:val="3"/>
      <w:numFmt w:val="decimal"/>
      <w:lvlText w:val="%1.%2.%3."/>
      <w:lvlJc w:val="left"/>
      <w:pPr>
        <w:tabs>
          <w:tab w:val="num" w:pos="1980"/>
        </w:tabs>
        <w:ind w:left="1980" w:hanging="720"/>
      </w:pPr>
      <w:rPr>
        <w:rFonts w:cs="Times New Roman"/>
      </w:rPr>
    </w:lvl>
    <w:lvl w:ilvl="3">
      <w:start w:val="1"/>
      <w:numFmt w:val="decimal"/>
      <w:lvlText w:val="%1.%2.%3.%4."/>
      <w:lvlJc w:val="left"/>
      <w:pPr>
        <w:tabs>
          <w:tab w:val="num" w:pos="2610"/>
        </w:tabs>
        <w:ind w:left="2610" w:hanging="720"/>
      </w:pPr>
      <w:rPr>
        <w:rFonts w:cs="Times New Roman"/>
      </w:rPr>
    </w:lvl>
    <w:lvl w:ilvl="4">
      <w:start w:val="1"/>
      <w:numFmt w:val="decimal"/>
      <w:lvlText w:val="%1.%2.%3.%4.%5."/>
      <w:lvlJc w:val="left"/>
      <w:pPr>
        <w:tabs>
          <w:tab w:val="num" w:pos="3600"/>
        </w:tabs>
        <w:ind w:left="3600" w:hanging="1080"/>
      </w:pPr>
      <w:rPr>
        <w:rFonts w:cs="Times New Roman"/>
      </w:rPr>
    </w:lvl>
    <w:lvl w:ilvl="5">
      <w:start w:val="1"/>
      <w:numFmt w:val="decimal"/>
      <w:lvlText w:val="%1.%2.%3.%4.%5.%6."/>
      <w:lvlJc w:val="left"/>
      <w:pPr>
        <w:tabs>
          <w:tab w:val="num" w:pos="4230"/>
        </w:tabs>
        <w:ind w:left="4230" w:hanging="1080"/>
      </w:pPr>
      <w:rPr>
        <w:rFonts w:cs="Times New Roman"/>
      </w:rPr>
    </w:lvl>
    <w:lvl w:ilvl="6">
      <w:start w:val="1"/>
      <w:numFmt w:val="decimal"/>
      <w:lvlText w:val="%1.%2.%3.%4.%5.%6.%7."/>
      <w:lvlJc w:val="left"/>
      <w:pPr>
        <w:tabs>
          <w:tab w:val="num" w:pos="5220"/>
        </w:tabs>
        <w:ind w:left="5220" w:hanging="1440"/>
      </w:pPr>
      <w:rPr>
        <w:rFonts w:cs="Times New Roman"/>
      </w:rPr>
    </w:lvl>
    <w:lvl w:ilvl="7">
      <w:start w:val="1"/>
      <w:numFmt w:val="decimal"/>
      <w:lvlText w:val="%1.%2.%3.%4.%5.%6.%7.%8."/>
      <w:lvlJc w:val="left"/>
      <w:pPr>
        <w:tabs>
          <w:tab w:val="num" w:pos="5850"/>
        </w:tabs>
        <w:ind w:left="5850" w:hanging="1440"/>
      </w:pPr>
      <w:rPr>
        <w:rFonts w:cs="Times New Roman"/>
      </w:rPr>
    </w:lvl>
    <w:lvl w:ilvl="8">
      <w:start w:val="1"/>
      <w:numFmt w:val="decimal"/>
      <w:lvlText w:val="%1.%2.%3.%4.%5.%6.%7.%8.%9."/>
      <w:lvlJc w:val="left"/>
      <w:pPr>
        <w:tabs>
          <w:tab w:val="num" w:pos="6840"/>
        </w:tabs>
        <w:ind w:left="6840" w:hanging="1800"/>
      </w:pPr>
      <w:rPr>
        <w:rFonts w:cs="Times New Roman"/>
      </w:rPr>
    </w:lvl>
  </w:abstractNum>
  <w:abstractNum w:abstractNumId="12" w15:restartNumberingAfterBreak="0">
    <w:nsid w:val="0000000A"/>
    <w:multiLevelType w:val="multilevel"/>
    <w:tmpl w:val="F5881A64"/>
    <w:name w:val="WW8Num10"/>
    <w:lvl w:ilvl="0">
      <w:start w:val="8"/>
      <w:numFmt w:val="decimal"/>
      <w:lvlText w:val="%1."/>
      <w:lvlJc w:val="left"/>
      <w:pPr>
        <w:tabs>
          <w:tab w:val="num" w:pos="540"/>
        </w:tabs>
        <w:ind w:left="540" w:hanging="540"/>
      </w:pPr>
      <w:rPr>
        <w:rFonts w:ascii="Symbol" w:hAnsi="Symbol" w:cs="Times New Roman"/>
        <w:color w:val="auto"/>
      </w:rPr>
    </w:lvl>
    <w:lvl w:ilvl="1">
      <w:start w:val="1"/>
      <w:numFmt w:val="decimal"/>
      <w:lvlText w:val="%1.%2."/>
      <w:lvlJc w:val="left"/>
      <w:pPr>
        <w:tabs>
          <w:tab w:val="num" w:pos="1107"/>
        </w:tabs>
        <w:ind w:left="1107" w:hanging="540"/>
      </w:pPr>
      <w:rPr>
        <w:rFonts w:ascii="Times New Roman" w:hAnsi="Times New Roman" w:cs="Times New Roman" w:hint="default"/>
        <w:b/>
      </w:rPr>
    </w:lvl>
    <w:lvl w:ilvl="2">
      <w:start w:val="3"/>
      <w:numFmt w:val="decimal"/>
      <w:lvlText w:val="%1.%2.%3."/>
      <w:lvlJc w:val="left"/>
      <w:pPr>
        <w:tabs>
          <w:tab w:val="num" w:pos="1980"/>
        </w:tabs>
        <w:ind w:left="1980" w:hanging="720"/>
      </w:pPr>
      <w:rPr>
        <w:rFonts w:ascii="Symbol" w:hAnsi="Symbol" w:cs="Times New Roman"/>
        <w:color w:val="auto"/>
      </w:rPr>
    </w:lvl>
    <w:lvl w:ilvl="3">
      <w:start w:val="1"/>
      <w:numFmt w:val="decimal"/>
      <w:lvlText w:val="%1.%2.%3.%4."/>
      <w:lvlJc w:val="left"/>
      <w:pPr>
        <w:tabs>
          <w:tab w:val="num" w:pos="2610"/>
        </w:tabs>
        <w:ind w:left="2610" w:hanging="720"/>
      </w:pPr>
      <w:rPr>
        <w:rFonts w:ascii="Symbol" w:hAnsi="Symbol" w:cs="Times New Roman"/>
        <w:color w:val="auto"/>
      </w:rPr>
    </w:lvl>
    <w:lvl w:ilvl="4">
      <w:start w:val="1"/>
      <w:numFmt w:val="decimal"/>
      <w:lvlText w:val="%1.%2.%3.%4.%5."/>
      <w:lvlJc w:val="left"/>
      <w:pPr>
        <w:tabs>
          <w:tab w:val="num" w:pos="3600"/>
        </w:tabs>
        <w:ind w:left="3600" w:hanging="1080"/>
      </w:pPr>
      <w:rPr>
        <w:rFonts w:ascii="Symbol" w:hAnsi="Symbol" w:cs="Times New Roman"/>
        <w:color w:val="auto"/>
      </w:rPr>
    </w:lvl>
    <w:lvl w:ilvl="5">
      <w:start w:val="1"/>
      <w:numFmt w:val="decimal"/>
      <w:lvlText w:val="%1.%2.%3.%4.%5.%6."/>
      <w:lvlJc w:val="left"/>
      <w:pPr>
        <w:tabs>
          <w:tab w:val="num" w:pos="4230"/>
        </w:tabs>
        <w:ind w:left="4230" w:hanging="1080"/>
      </w:pPr>
      <w:rPr>
        <w:rFonts w:ascii="Symbol" w:hAnsi="Symbol" w:cs="Times New Roman"/>
        <w:color w:val="auto"/>
      </w:rPr>
    </w:lvl>
    <w:lvl w:ilvl="6">
      <w:start w:val="1"/>
      <w:numFmt w:val="decimal"/>
      <w:lvlText w:val="%1.%2.%3.%4.%5.%6.%7."/>
      <w:lvlJc w:val="left"/>
      <w:pPr>
        <w:tabs>
          <w:tab w:val="num" w:pos="5220"/>
        </w:tabs>
        <w:ind w:left="5220" w:hanging="1440"/>
      </w:pPr>
      <w:rPr>
        <w:rFonts w:ascii="Symbol" w:hAnsi="Symbol" w:cs="Times New Roman"/>
        <w:color w:val="auto"/>
      </w:rPr>
    </w:lvl>
    <w:lvl w:ilvl="7">
      <w:start w:val="1"/>
      <w:numFmt w:val="decimal"/>
      <w:lvlText w:val="%1.%2.%3.%4.%5.%6.%7.%8."/>
      <w:lvlJc w:val="left"/>
      <w:pPr>
        <w:tabs>
          <w:tab w:val="num" w:pos="5850"/>
        </w:tabs>
        <w:ind w:left="5850" w:hanging="1440"/>
      </w:pPr>
      <w:rPr>
        <w:rFonts w:ascii="Symbol" w:hAnsi="Symbol" w:cs="Times New Roman"/>
        <w:color w:val="auto"/>
      </w:rPr>
    </w:lvl>
    <w:lvl w:ilvl="8">
      <w:start w:val="1"/>
      <w:numFmt w:val="decimal"/>
      <w:lvlText w:val="%1.%2.%3.%4.%5.%6.%7.%8.%9."/>
      <w:lvlJc w:val="left"/>
      <w:pPr>
        <w:tabs>
          <w:tab w:val="num" w:pos="6840"/>
        </w:tabs>
        <w:ind w:left="6840" w:hanging="1800"/>
      </w:pPr>
      <w:rPr>
        <w:rFonts w:ascii="Symbol" w:hAnsi="Symbol" w:cs="Times New Roman"/>
        <w:color w:val="auto"/>
      </w:rPr>
    </w:lvl>
  </w:abstractNum>
  <w:abstractNum w:abstractNumId="13" w15:restartNumberingAfterBreak="0">
    <w:nsid w:val="0000000B"/>
    <w:multiLevelType w:val="multilevel"/>
    <w:tmpl w:val="0000000B"/>
    <w:name w:val="WW8Num11"/>
    <w:lvl w:ilvl="0">
      <w:start w:val="9"/>
      <w:numFmt w:val="decimal"/>
      <w:lvlText w:val="%1."/>
      <w:lvlJc w:val="left"/>
      <w:pPr>
        <w:tabs>
          <w:tab w:val="num" w:pos="540"/>
        </w:tabs>
        <w:ind w:left="540" w:hanging="540"/>
      </w:pPr>
      <w:rPr>
        <w:rFonts w:cs="Times New Roman"/>
      </w:rPr>
    </w:lvl>
    <w:lvl w:ilvl="1">
      <w:start w:val="1"/>
      <w:numFmt w:val="decimal"/>
      <w:lvlText w:val="%1.%2."/>
      <w:lvlJc w:val="left"/>
      <w:pPr>
        <w:tabs>
          <w:tab w:val="num" w:pos="1170"/>
        </w:tabs>
        <w:ind w:left="1170" w:hanging="540"/>
      </w:pPr>
      <w:rPr>
        <w:rFonts w:cs="Times New Roman"/>
        <w:b/>
      </w:rPr>
    </w:lvl>
    <w:lvl w:ilvl="2">
      <w:start w:val="3"/>
      <w:numFmt w:val="decimal"/>
      <w:lvlText w:val="%1.%2.%3."/>
      <w:lvlJc w:val="left"/>
      <w:pPr>
        <w:tabs>
          <w:tab w:val="num" w:pos="1980"/>
        </w:tabs>
        <w:ind w:left="1980" w:hanging="720"/>
      </w:pPr>
      <w:rPr>
        <w:rFonts w:cs="Times New Roman"/>
      </w:rPr>
    </w:lvl>
    <w:lvl w:ilvl="3">
      <w:start w:val="1"/>
      <w:numFmt w:val="decimal"/>
      <w:lvlText w:val="%1.%2.%3.%4."/>
      <w:lvlJc w:val="left"/>
      <w:pPr>
        <w:tabs>
          <w:tab w:val="num" w:pos="2610"/>
        </w:tabs>
        <w:ind w:left="2610" w:hanging="720"/>
      </w:pPr>
      <w:rPr>
        <w:rFonts w:cs="Times New Roman"/>
      </w:rPr>
    </w:lvl>
    <w:lvl w:ilvl="4">
      <w:start w:val="1"/>
      <w:numFmt w:val="decimal"/>
      <w:lvlText w:val="%1.%2.%3.%4.%5."/>
      <w:lvlJc w:val="left"/>
      <w:pPr>
        <w:tabs>
          <w:tab w:val="num" w:pos="3600"/>
        </w:tabs>
        <w:ind w:left="3600" w:hanging="1080"/>
      </w:pPr>
      <w:rPr>
        <w:rFonts w:cs="Times New Roman"/>
      </w:rPr>
    </w:lvl>
    <w:lvl w:ilvl="5">
      <w:start w:val="1"/>
      <w:numFmt w:val="decimal"/>
      <w:lvlText w:val="%1.%2.%3.%4.%5.%6."/>
      <w:lvlJc w:val="left"/>
      <w:pPr>
        <w:tabs>
          <w:tab w:val="num" w:pos="4230"/>
        </w:tabs>
        <w:ind w:left="4230" w:hanging="1080"/>
      </w:pPr>
      <w:rPr>
        <w:rFonts w:cs="Times New Roman"/>
      </w:rPr>
    </w:lvl>
    <w:lvl w:ilvl="6">
      <w:start w:val="1"/>
      <w:numFmt w:val="decimal"/>
      <w:lvlText w:val="%1.%2.%3.%4.%5.%6.%7."/>
      <w:lvlJc w:val="left"/>
      <w:pPr>
        <w:tabs>
          <w:tab w:val="num" w:pos="5220"/>
        </w:tabs>
        <w:ind w:left="5220" w:hanging="1440"/>
      </w:pPr>
      <w:rPr>
        <w:rFonts w:cs="Times New Roman"/>
      </w:rPr>
    </w:lvl>
    <w:lvl w:ilvl="7">
      <w:start w:val="1"/>
      <w:numFmt w:val="decimal"/>
      <w:lvlText w:val="%1.%2.%3.%4.%5.%6.%7.%8."/>
      <w:lvlJc w:val="left"/>
      <w:pPr>
        <w:tabs>
          <w:tab w:val="num" w:pos="5850"/>
        </w:tabs>
        <w:ind w:left="5850" w:hanging="1440"/>
      </w:pPr>
      <w:rPr>
        <w:rFonts w:cs="Times New Roman"/>
      </w:rPr>
    </w:lvl>
    <w:lvl w:ilvl="8">
      <w:start w:val="1"/>
      <w:numFmt w:val="decimal"/>
      <w:lvlText w:val="%1.%2.%3.%4.%5.%6.%7.%8.%9."/>
      <w:lvlJc w:val="left"/>
      <w:pPr>
        <w:tabs>
          <w:tab w:val="num" w:pos="6840"/>
        </w:tabs>
        <w:ind w:left="6840" w:hanging="1800"/>
      </w:pPr>
      <w:rPr>
        <w:rFonts w:cs="Times New Roman"/>
      </w:rPr>
    </w:lvl>
  </w:abstractNum>
  <w:abstractNum w:abstractNumId="14" w15:restartNumberingAfterBreak="0">
    <w:nsid w:val="0000000C"/>
    <w:multiLevelType w:val="multilevel"/>
    <w:tmpl w:val="0000000C"/>
    <w:name w:val="WW8Num12"/>
    <w:lvl w:ilvl="0">
      <w:start w:val="10"/>
      <w:numFmt w:val="decimal"/>
      <w:pStyle w:val="Head2"/>
      <w:lvlText w:val="%1."/>
      <w:lvlJc w:val="left"/>
      <w:pPr>
        <w:tabs>
          <w:tab w:val="num" w:pos="540"/>
        </w:tabs>
        <w:ind w:left="720" w:firstLine="720"/>
      </w:pPr>
      <w:rPr>
        <w:rFonts w:cs="Times New Roman"/>
      </w:rPr>
    </w:lvl>
    <w:lvl w:ilvl="1">
      <w:start w:val="1"/>
      <w:numFmt w:val="decimal"/>
      <w:lvlText w:val="%1.%2."/>
      <w:lvlJc w:val="left"/>
      <w:pPr>
        <w:tabs>
          <w:tab w:val="num" w:pos="1170"/>
        </w:tabs>
        <w:ind w:left="1170" w:hanging="540"/>
      </w:pPr>
      <w:rPr>
        <w:rFonts w:cs="Times New Roman"/>
        <w:b/>
      </w:rPr>
    </w:lvl>
    <w:lvl w:ilvl="2">
      <w:start w:val="3"/>
      <w:numFmt w:val="decimal"/>
      <w:lvlText w:val="%1.%2.%3."/>
      <w:lvlJc w:val="left"/>
      <w:pPr>
        <w:tabs>
          <w:tab w:val="num" w:pos="1980"/>
        </w:tabs>
        <w:ind w:left="1980" w:hanging="720"/>
      </w:pPr>
      <w:rPr>
        <w:rFonts w:cs="Times New Roman"/>
      </w:rPr>
    </w:lvl>
    <w:lvl w:ilvl="3">
      <w:start w:val="1"/>
      <w:numFmt w:val="decimal"/>
      <w:lvlText w:val="%1.%2.%3.%4."/>
      <w:lvlJc w:val="left"/>
      <w:pPr>
        <w:tabs>
          <w:tab w:val="num" w:pos="2610"/>
        </w:tabs>
        <w:ind w:left="2610" w:hanging="720"/>
      </w:pPr>
      <w:rPr>
        <w:rFonts w:cs="Times New Roman"/>
      </w:rPr>
    </w:lvl>
    <w:lvl w:ilvl="4">
      <w:start w:val="1"/>
      <w:numFmt w:val="decimal"/>
      <w:lvlText w:val="%1.%2.%3.%4.%5."/>
      <w:lvlJc w:val="left"/>
      <w:pPr>
        <w:tabs>
          <w:tab w:val="num" w:pos="3600"/>
        </w:tabs>
        <w:ind w:left="3600" w:hanging="1080"/>
      </w:pPr>
      <w:rPr>
        <w:rFonts w:cs="Times New Roman"/>
      </w:rPr>
    </w:lvl>
    <w:lvl w:ilvl="5">
      <w:start w:val="1"/>
      <w:numFmt w:val="decimal"/>
      <w:lvlText w:val="%1.%2.%3.%4.%5.%6."/>
      <w:lvlJc w:val="left"/>
      <w:pPr>
        <w:tabs>
          <w:tab w:val="num" w:pos="4230"/>
        </w:tabs>
        <w:ind w:left="4230" w:hanging="1080"/>
      </w:pPr>
      <w:rPr>
        <w:rFonts w:cs="Times New Roman"/>
      </w:rPr>
    </w:lvl>
    <w:lvl w:ilvl="6">
      <w:start w:val="1"/>
      <w:numFmt w:val="decimal"/>
      <w:lvlText w:val="%1.%2.%3.%4.%5.%6.%7."/>
      <w:lvlJc w:val="left"/>
      <w:pPr>
        <w:tabs>
          <w:tab w:val="num" w:pos="5220"/>
        </w:tabs>
        <w:ind w:left="5220" w:hanging="1440"/>
      </w:pPr>
      <w:rPr>
        <w:rFonts w:cs="Times New Roman"/>
      </w:rPr>
    </w:lvl>
    <w:lvl w:ilvl="7">
      <w:start w:val="1"/>
      <w:numFmt w:val="decimal"/>
      <w:lvlText w:val="%1.%2.%3.%4.%5.%6.%7.%8."/>
      <w:lvlJc w:val="left"/>
      <w:pPr>
        <w:tabs>
          <w:tab w:val="num" w:pos="5850"/>
        </w:tabs>
        <w:ind w:left="5850" w:hanging="1440"/>
      </w:pPr>
      <w:rPr>
        <w:rFonts w:cs="Times New Roman"/>
      </w:rPr>
    </w:lvl>
    <w:lvl w:ilvl="8">
      <w:start w:val="1"/>
      <w:numFmt w:val="decimal"/>
      <w:lvlText w:val="%1.%2.%3.%4.%5.%6.%7.%8.%9."/>
      <w:lvlJc w:val="left"/>
      <w:pPr>
        <w:tabs>
          <w:tab w:val="num" w:pos="6840"/>
        </w:tabs>
        <w:ind w:left="6840" w:hanging="1800"/>
      </w:pPr>
      <w:rPr>
        <w:rFonts w:cs="Times New Roman"/>
      </w:rPr>
    </w:lvl>
  </w:abstractNum>
  <w:abstractNum w:abstractNumId="15" w15:restartNumberingAfterBreak="0">
    <w:nsid w:val="0000000D"/>
    <w:multiLevelType w:val="multilevel"/>
    <w:tmpl w:val="0000000D"/>
    <w:name w:val="WW8Num13"/>
    <w:lvl w:ilvl="0">
      <w:start w:val="11"/>
      <w:numFmt w:val="decimal"/>
      <w:lvlText w:val="%1."/>
      <w:lvlJc w:val="left"/>
      <w:pPr>
        <w:tabs>
          <w:tab w:val="num" w:pos="540"/>
        </w:tabs>
        <w:ind w:left="540" w:hanging="540"/>
      </w:pPr>
      <w:rPr>
        <w:rFonts w:cs="Times New Roman"/>
      </w:rPr>
    </w:lvl>
    <w:lvl w:ilvl="1">
      <w:start w:val="1"/>
      <w:numFmt w:val="decimal"/>
      <w:lvlText w:val="%1.%2."/>
      <w:lvlJc w:val="left"/>
      <w:pPr>
        <w:tabs>
          <w:tab w:val="num" w:pos="1170"/>
        </w:tabs>
        <w:ind w:left="1170" w:hanging="540"/>
      </w:pPr>
      <w:rPr>
        <w:rFonts w:cs="Times New Roman"/>
        <w:b/>
      </w:rPr>
    </w:lvl>
    <w:lvl w:ilvl="2">
      <w:start w:val="3"/>
      <w:numFmt w:val="decimal"/>
      <w:lvlText w:val="%1.%2.%3."/>
      <w:lvlJc w:val="left"/>
      <w:pPr>
        <w:tabs>
          <w:tab w:val="num" w:pos="1980"/>
        </w:tabs>
        <w:ind w:left="1980" w:hanging="720"/>
      </w:pPr>
      <w:rPr>
        <w:rFonts w:cs="Times New Roman"/>
      </w:rPr>
    </w:lvl>
    <w:lvl w:ilvl="3">
      <w:start w:val="1"/>
      <w:numFmt w:val="decimal"/>
      <w:lvlText w:val="%1.%2.%3.%4."/>
      <w:lvlJc w:val="left"/>
      <w:pPr>
        <w:tabs>
          <w:tab w:val="num" w:pos="2610"/>
        </w:tabs>
        <w:ind w:left="2610" w:hanging="720"/>
      </w:pPr>
      <w:rPr>
        <w:rFonts w:cs="Times New Roman"/>
      </w:rPr>
    </w:lvl>
    <w:lvl w:ilvl="4">
      <w:start w:val="1"/>
      <w:numFmt w:val="decimal"/>
      <w:lvlText w:val="%1.%2.%3.%4.%5."/>
      <w:lvlJc w:val="left"/>
      <w:pPr>
        <w:tabs>
          <w:tab w:val="num" w:pos="3600"/>
        </w:tabs>
        <w:ind w:left="3600" w:hanging="1080"/>
      </w:pPr>
      <w:rPr>
        <w:rFonts w:cs="Times New Roman"/>
      </w:rPr>
    </w:lvl>
    <w:lvl w:ilvl="5">
      <w:start w:val="1"/>
      <w:numFmt w:val="decimal"/>
      <w:lvlText w:val="%1.%2.%3.%4.%5.%6."/>
      <w:lvlJc w:val="left"/>
      <w:pPr>
        <w:tabs>
          <w:tab w:val="num" w:pos="4230"/>
        </w:tabs>
        <w:ind w:left="4230" w:hanging="1080"/>
      </w:pPr>
      <w:rPr>
        <w:rFonts w:cs="Times New Roman"/>
      </w:rPr>
    </w:lvl>
    <w:lvl w:ilvl="6">
      <w:start w:val="1"/>
      <w:numFmt w:val="decimal"/>
      <w:lvlText w:val="%1.%2.%3.%4.%5.%6.%7."/>
      <w:lvlJc w:val="left"/>
      <w:pPr>
        <w:tabs>
          <w:tab w:val="num" w:pos="5220"/>
        </w:tabs>
        <w:ind w:left="5220" w:hanging="1440"/>
      </w:pPr>
      <w:rPr>
        <w:rFonts w:cs="Times New Roman"/>
      </w:rPr>
    </w:lvl>
    <w:lvl w:ilvl="7">
      <w:start w:val="1"/>
      <w:numFmt w:val="decimal"/>
      <w:lvlText w:val="%1.%2.%3.%4.%5.%6.%7.%8."/>
      <w:lvlJc w:val="left"/>
      <w:pPr>
        <w:tabs>
          <w:tab w:val="num" w:pos="5850"/>
        </w:tabs>
        <w:ind w:left="5850" w:hanging="1440"/>
      </w:pPr>
      <w:rPr>
        <w:rFonts w:cs="Times New Roman"/>
      </w:rPr>
    </w:lvl>
    <w:lvl w:ilvl="8">
      <w:start w:val="1"/>
      <w:numFmt w:val="decimal"/>
      <w:lvlText w:val="%1.%2.%3.%4.%5.%6.%7.%8.%9."/>
      <w:lvlJc w:val="left"/>
      <w:pPr>
        <w:tabs>
          <w:tab w:val="num" w:pos="6840"/>
        </w:tabs>
        <w:ind w:left="6840" w:hanging="1800"/>
      </w:pPr>
      <w:rPr>
        <w:rFonts w:cs="Times New Roman"/>
      </w:rPr>
    </w:lvl>
  </w:abstractNum>
  <w:abstractNum w:abstractNumId="16" w15:restartNumberingAfterBreak="0">
    <w:nsid w:val="0000000E"/>
    <w:multiLevelType w:val="multilevel"/>
    <w:tmpl w:val="0000000E"/>
    <w:name w:val="WW8Num14"/>
    <w:lvl w:ilvl="0">
      <w:start w:val="12"/>
      <w:numFmt w:val="decimal"/>
      <w:lvlText w:val="%1."/>
      <w:lvlJc w:val="left"/>
      <w:pPr>
        <w:tabs>
          <w:tab w:val="num" w:pos="540"/>
        </w:tabs>
        <w:ind w:left="540" w:hanging="540"/>
      </w:pPr>
      <w:rPr>
        <w:rFonts w:cs="Times New Roman"/>
      </w:rPr>
    </w:lvl>
    <w:lvl w:ilvl="1">
      <w:start w:val="1"/>
      <w:numFmt w:val="decimal"/>
      <w:lvlText w:val="%1.%2."/>
      <w:lvlJc w:val="left"/>
      <w:pPr>
        <w:tabs>
          <w:tab w:val="num" w:pos="1170"/>
        </w:tabs>
        <w:ind w:left="1170" w:hanging="540"/>
      </w:pPr>
      <w:rPr>
        <w:rFonts w:cs="Times New Roman"/>
        <w:b/>
      </w:rPr>
    </w:lvl>
    <w:lvl w:ilvl="2">
      <w:start w:val="3"/>
      <w:numFmt w:val="decimal"/>
      <w:lvlText w:val="%1.%2.%3."/>
      <w:lvlJc w:val="left"/>
      <w:pPr>
        <w:tabs>
          <w:tab w:val="num" w:pos="1980"/>
        </w:tabs>
        <w:ind w:left="1980" w:hanging="720"/>
      </w:pPr>
      <w:rPr>
        <w:rFonts w:cs="Times New Roman"/>
      </w:rPr>
    </w:lvl>
    <w:lvl w:ilvl="3">
      <w:start w:val="1"/>
      <w:numFmt w:val="decimal"/>
      <w:lvlText w:val="%1.%2.%3.%4."/>
      <w:lvlJc w:val="left"/>
      <w:pPr>
        <w:tabs>
          <w:tab w:val="num" w:pos="2610"/>
        </w:tabs>
        <w:ind w:left="2610" w:hanging="720"/>
      </w:pPr>
      <w:rPr>
        <w:rFonts w:cs="Times New Roman"/>
      </w:rPr>
    </w:lvl>
    <w:lvl w:ilvl="4">
      <w:start w:val="1"/>
      <w:numFmt w:val="decimal"/>
      <w:lvlText w:val="%1.%2.%3.%4.%5."/>
      <w:lvlJc w:val="left"/>
      <w:pPr>
        <w:tabs>
          <w:tab w:val="num" w:pos="3600"/>
        </w:tabs>
        <w:ind w:left="3600" w:hanging="1080"/>
      </w:pPr>
      <w:rPr>
        <w:rFonts w:cs="Times New Roman"/>
      </w:rPr>
    </w:lvl>
    <w:lvl w:ilvl="5">
      <w:start w:val="1"/>
      <w:numFmt w:val="decimal"/>
      <w:lvlText w:val="%1.%2.%3.%4.%5.%6."/>
      <w:lvlJc w:val="left"/>
      <w:pPr>
        <w:tabs>
          <w:tab w:val="num" w:pos="4230"/>
        </w:tabs>
        <w:ind w:left="4230" w:hanging="1080"/>
      </w:pPr>
      <w:rPr>
        <w:rFonts w:cs="Times New Roman"/>
      </w:rPr>
    </w:lvl>
    <w:lvl w:ilvl="6">
      <w:start w:val="1"/>
      <w:numFmt w:val="decimal"/>
      <w:lvlText w:val="%1.%2.%3.%4.%5.%6.%7."/>
      <w:lvlJc w:val="left"/>
      <w:pPr>
        <w:tabs>
          <w:tab w:val="num" w:pos="5220"/>
        </w:tabs>
        <w:ind w:left="5220" w:hanging="1440"/>
      </w:pPr>
      <w:rPr>
        <w:rFonts w:cs="Times New Roman"/>
      </w:rPr>
    </w:lvl>
    <w:lvl w:ilvl="7">
      <w:start w:val="1"/>
      <w:numFmt w:val="decimal"/>
      <w:lvlText w:val="%1.%2.%3.%4.%5.%6.%7.%8."/>
      <w:lvlJc w:val="left"/>
      <w:pPr>
        <w:tabs>
          <w:tab w:val="num" w:pos="5850"/>
        </w:tabs>
        <w:ind w:left="5850" w:hanging="1440"/>
      </w:pPr>
      <w:rPr>
        <w:rFonts w:cs="Times New Roman"/>
      </w:rPr>
    </w:lvl>
    <w:lvl w:ilvl="8">
      <w:start w:val="1"/>
      <w:numFmt w:val="decimal"/>
      <w:lvlText w:val="%1.%2.%3.%4.%5.%6.%7.%8.%9."/>
      <w:lvlJc w:val="left"/>
      <w:pPr>
        <w:tabs>
          <w:tab w:val="num" w:pos="6840"/>
        </w:tabs>
        <w:ind w:left="6840" w:hanging="1800"/>
      </w:pPr>
      <w:rPr>
        <w:rFonts w:cs="Times New Roman"/>
      </w:rPr>
    </w:lvl>
  </w:abstractNum>
  <w:abstractNum w:abstractNumId="17" w15:restartNumberingAfterBreak="0">
    <w:nsid w:val="0000000F"/>
    <w:multiLevelType w:val="multilevel"/>
    <w:tmpl w:val="0000000F"/>
    <w:name w:val="WW8Num15"/>
    <w:lvl w:ilvl="0">
      <w:start w:val="13"/>
      <w:numFmt w:val="decimal"/>
      <w:lvlText w:val="%1."/>
      <w:lvlJc w:val="left"/>
      <w:pPr>
        <w:tabs>
          <w:tab w:val="num" w:pos="540"/>
        </w:tabs>
        <w:ind w:left="540" w:hanging="540"/>
      </w:pPr>
      <w:rPr>
        <w:rFonts w:cs="Times New Roman"/>
      </w:rPr>
    </w:lvl>
    <w:lvl w:ilvl="1">
      <w:start w:val="1"/>
      <w:numFmt w:val="decimal"/>
      <w:lvlText w:val="%1.%2."/>
      <w:lvlJc w:val="left"/>
      <w:pPr>
        <w:tabs>
          <w:tab w:val="num" w:pos="1170"/>
        </w:tabs>
        <w:ind w:left="1170" w:hanging="540"/>
      </w:pPr>
      <w:rPr>
        <w:rFonts w:cs="Times New Roman"/>
        <w:b/>
      </w:rPr>
    </w:lvl>
    <w:lvl w:ilvl="2">
      <w:start w:val="3"/>
      <w:numFmt w:val="decimal"/>
      <w:lvlText w:val="%1.%2.%3."/>
      <w:lvlJc w:val="left"/>
      <w:pPr>
        <w:tabs>
          <w:tab w:val="num" w:pos="1980"/>
        </w:tabs>
        <w:ind w:left="1980" w:hanging="720"/>
      </w:pPr>
      <w:rPr>
        <w:rFonts w:cs="Times New Roman"/>
      </w:rPr>
    </w:lvl>
    <w:lvl w:ilvl="3">
      <w:start w:val="1"/>
      <w:numFmt w:val="decimal"/>
      <w:lvlText w:val="%1.%2.%3.%4."/>
      <w:lvlJc w:val="left"/>
      <w:pPr>
        <w:tabs>
          <w:tab w:val="num" w:pos="2610"/>
        </w:tabs>
        <w:ind w:left="2610" w:hanging="720"/>
      </w:pPr>
      <w:rPr>
        <w:rFonts w:cs="Times New Roman"/>
      </w:rPr>
    </w:lvl>
    <w:lvl w:ilvl="4">
      <w:start w:val="1"/>
      <w:numFmt w:val="decimal"/>
      <w:lvlText w:val="%1.%2.%3.%4.%5."/>
      <w:lvlJc w:val="left"/>
      <w:pPr>
        <w:tabs>
          <w:tab w:val="num" w:pos="3600"/>
        </w:tabs>
        <w:ind w:left="3600" w:hanging="1080"/>
      </w:pPr>
      <w:rPr>
        <w:rFonts w:cs="Times New Roman"/>
      </w:rPr>
    </w:lvl>
    <w:lvl w:ilvl="5">
      <w:start w:val="1"/>
      <w:numFmt w:val="decimal"/>
      <w:lvlText w:val="%1.%2.%3.%4.%5.%6."/>
      <w:lvlJc w:val="left"/>
      <w:pPr>
        <w:tabs>
          <w:tab w:val="num" w:pos="4230"/>
        </w:tabs>
        <w:ind w:left="4230" w:hanging="1080"/>
      </w:pPr>
      <w:rPr>
        <w:rFonts w:cs="Times New Roman"/>
      </w:rPr>
    </w:lvl>
    <w:lvl w:ilvl="6">
      <w:start w:val="1"/>
      <w:numFmt w:val="decimal"/>
      <w:lvlText w:val="%1.%2.%3.%4.%5.%6.%7."/>
      <w:lvlJc w:val="left"/>
      <w:pPr>
        <w:tabs>
          <w:tab w:val="num" w:pos="5220"/>
        </w:tabs>
        <w:ind w:left="5220" w:hanging="1440"/>
      </w:pPr>
      <w:rPr>
        <w:rFonts w:cs="Times New Roman"/>
      </w:rPr>
    </w:lvl>
    <w:lvl w:ilvl="7">
      <w:start w:val="1"/>
      <w:numFmt w:val="decimal"/>
      <w:lvlText w:val="%1.%2.%3.%4.%5.%6.%7.%8."/>
      <w:lvlJc w:val="left"/>
      <w:pPr>
        <w:tabs>
          <w:tab w:val="num" w:pos="5850"/>
        </w:tabs>
        <w:ind w:left="5850" w:hanging="1440"/>
      </w:pPr>
      <w:rPr>
        <w:rFonts w:cs="Times New Roman"/>
      </w:rPr>
    </w:lvl>
    <w:lvl w:ilvl="8">
      <w:start w:val="1"/>
      <w:numFmt w:val="decimal"/>
      <w:lvlText w:val="%1.%2.%3.%4.%5.%6.%7.%8.%9."/>
      <w:lvlJc w:val="left"/>
      <w:pPr>
        <w:tabs>
          <w:tab w:val="num" w:pos="6840"/>
        </w:tabs>
        <w:ind w:left="6840" w:hanging="1800"/>
      </w:pPr>
      <w:rPr>
        <w:rFonts w:cs="Times New Roman"/>
      </w:rPr>
    </w:lvl>
  </w:abstractNum>
  <w:abstractNum w:abstractNumId="18" w15:restartNumberingAfterBreak="0">
    <w:nsid w:val="00000010"/>
    <w:multiLevelType w:val="multilevel"/>
    <w:tmpl w:val="00000010"/>
    <w:name w:val="WW8Num16"/>
    <w:lvl w:ilvl="0">
      <w:start w:val="1"/>
      <w:numFmt w:val="bullet"/>
      <w:lvlText w:val="o"/>
      <w:lvlJc w:val="left"/>
      <w:pPr>
        <w:tabs>
          <w:tab w:val="num" w:pos="1920"/>
        </w:tabs>
        <w:ind w:left="1920" w:hanging="360"/>
      </w:pPr>
      <w:rPr>
        <w:rFonts w:ascii="Courier New" w:hAnsi="Courier New"/>
      </w:rPr>
    </w:lvl>
    <w:lvl w:ilvl="1">
      <w:start w:val="1"/>
      <w:numFmt w:val="bullet"/>
      <w:lvlText w:val="o"/>
      <w:lvlJc w:val="left"/>
      <w:pPr>
        <w:tabs>
          <w:tab w:val="num" w:pos="2160"/>
        </w:tabs>
        <w:ind w:left="2160" w:hanging="360"/>
      </w:pPr>
      <w:rPr>
        <w:rFonts w:ascii="Courier New" w:hAnsi="Courier New"/>
      </w:rPr>
    </w:lvl>
    <w:lvl w:ilvl="2">
      <w:start w:val="1"/>
      <w:numFmt w:val="bullet"/>
      <w:lvlText w:val=""/>
      <w:lvlJc w:val="left"/>
      <w:pPr>
        <w:tabs>
          <w:tab w:val="num" w:pos="2880"/>
        </w:tabs>
        <w:ind w:left="2880" w:hanging="360"/>
      </w:pPr>
      <w:rPr>
        <w:rFonts w:ascii="Wingdings" w:hAnsi="Wingdings"/>
      </w:rPr>
    </w:lvl>
    <w:lvl w:ilvl="3">
      <w:start w:val="1"/>
      <w:numFmt w:val="bullet"/>
      <w:lvlText w:val=""/>
      <w:lvlJc w:val="left"/>
      <w:pPr>
        <w:tabs>
          <w:tab w:val="num" w:pos="3600"/>
        </w:tabs>
        <w:ind w:left="3600" w:hanging="360"/>
      </w:pPr>
      <w:rPr>
        <w:rFonts w:ascii="Symbol" w:hAnsi="Symbol"/>
      </w:rPr>
    </w:lvl>
    <w:lvl w:ilvl="4">
      <w:start w:val="1"/>
      <w:numFmt w:val="bullet"/>
      <w:lvlText w:val="o"/>
      <w:lvlJc w:val="left"/>
      <w:pPr>
        <w:tabs>
          <w:tab w:val="num" w:pos="4320"/>
        </w:tabs>
        <w:ind w:left="4320" w:hanging="360"/>
      </w:pPr>
      <w:rPr>
        <w:rFonts w:ascii="Courier New" w:hAnsi="Courier New"/>
      </w:rPr>
    </w:lvl>
    <w:lvl w:ilvl="5">
      <w:start w:val="1"/>
      <w:numFmt w:val="bullet"/>
      <w:lvlText w:val=""/>
      <w:lvlJc w:val="left"/>
      <w:pPr>
        <w:tabs>
          <w:tab w:val="num" w:pos="5040"/>
        </w:tabs>
        <w:ind w:left="5040" w:hanging="360"/>
      </w:pPr>
      <w:rPr>
        <w:rFonts w:ascii="Wingdings" w:hAnsi="Wingdings"/>
      </w:rPr>
    </w:lvl>
    <w:lvl w:ilvl="6">
      <w:start w:val="1"/>
      <w:numFmt w:val="bullet"/>
      <w:lvlText w:val=""/>
      <w:lvlJc w:val="left"/>
      <w:pPr>
        <w:tabs>
          <w:tab w:val="num" w:pos="5760"/>
        </w:tabs>
        <w:ind w:left="5760" w:hanging="360"/>
      </w:pPr>
      <w:rPr>
        <w:rFonts w:ascii="Symbol" w:hAnsi="Symbol"/>
      </w:rPr>
    </w:lvl>
    <w:lvl w:ilvl="7">
      <w:start w:val="1"/>
      <w:numFmt w:val="bullet"/>
      <w:lvlText w:val="o"/>
      <w:lvlJc w:val="left"/>
      <w:pPr>
        <w:tabs>
          <w:tab w:val="num" w:pos="6480"/>
        </w:tabs>
        <w:ind w:left="6480" w:hanging="360"/>
      </w:pPr>
      <w:rPr>
        <w:rFonts w:ascii="Courier New" w:hAnsi="Courier New"/>
      </w:rPr>
    </w:lvl>
    <w:lvl w:ilvl="8">
      <w:start w:val="1"/>
      <w:numFmt w:val="bullet"/>
      <w:lvlText w:val=""/>
      <w:lvlJc w:val="left"/>
      <w:pPr>
        <w:tabs>
          <w:tab w:val="num" w:pos="7200"/>
        </w:tabs>
        <w:ind w:left="7200" w:hanging="360"/>
      </w:pPr>
      <w:rPr>
        <w:rFonts w:ascii="Wingdings" w:hAnsi="Wingdings"/>
      </w:rPr>
    </w:lvl>
  </w:abstractNum>
  <w:abstractNum w:abstractNumId="19" w15:restartNumberingAfterBreak="0">
    <w:nsid w:val="00000011"/>
    <w:multiLevelType w:val="multilevel"/>
    <w:tmpl w:val="4AE6AD94"/>
    <w:name w:val="WW8Num17"/>
    <w:lvl w:ilvl="0">
      <w:start w:val="1"/>
      <w:numFmt w:val="decimal"/>
      <w:lvlText w:val="%1."/>
      <w:lvlJc w:val="left"/>
      <w:pPr>
        <w:tabs>
          <w:tab w:val="num" w:pos="502"/>
        </w:tabs>
        <w:ind w:left="502" w:hanging="360"/>
      </w:pPr>
      <w:rPr>
        <w:rFonts w:cs="Times New Roman"/>
      </w:rPr>
    </w:lvl>
    <w:lvl w:ilvl="1">
      <w:start w:val="1"/>
      <w:numFmt w:val="decimal"/>
      <w:lvlText w:val="%2."/>
      <w:lvlJc w:val="left"/>
      <w:pPr>
        <w:tabs>
          <w:tab w:val="num" w:pos="1080"/>
        </w:tabs>
        <w:ind w:left="1080" w:hanging="360"/>
      </w:pPr>
      <w:rPr>
        <w:rFonts w:cs="Times New Roman"/>
        <w:b/>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20" w15:restartNumberingAfterBreak="0">
    <w:nsid w:val="00000012"/>
    <w:multiLevelType w:val="multilevel"/>
    <w:tmpl w:val="00000012"/>
    <w:name w:val="WW8Num1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 w15:restartNumberingAfterBreak="0">
    <w:nsid w:val="00000013"/>
    <w:multiLevelType w:val="multilevel"/>
    <w:tmpl w:val="00000013"/>
    <w:name w:val="WW8Num19"/>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 w15:restartNumberingAfterBreak="0">
    <w:nsid w:val="00000014"/>
    <w:multiLevelType w:val="multilevel"/>
    <w:tmpl w:val="113463C6"/>
    <w:name w:val="WW8Num20"/>
    <w:lvl w:ilvl="0">
      <w:start w:val="3"/>
      <w:numFmt w:val="decimal"/>
      <w:lvlText w:val="%1."/>
      <w:lvlJc w:val="left"/>
      <w:pPr>
        <w:tabs>
          <w:tab w:val="num" w:pos="540"/>
        </w:tabs>
        <w:ind w:left="540" w:hanging="540"/>
      </w:pPr>
      <w:rPr>
        <w:rFonts w:cs="Times New Roman"/>
      </w:rPr>
    </w:lvl>
    <w:lvl w:ilvl="1">
      <w:start w:val="1"/>
      <w:numFmt w:val="decimal"/>
      <w:lvlText w:val="%1.%2."/>
      <w:lvlJc w:val="left"/>
      <w:pPr>
        <w:tabs>
          <w:tab w:val="num" w:pos="1170"/>
        </w:tabs>
        <w:ind w:left="1170" w:hanging="540"/>
      </w:pPr>
      <w:rPr>
        <w:rFonts w:cs="Times New Roman"/>
        <w:b/>
      </w:rPr>
    </w:lvl>
    <w:lvl w:ilvl="2">
      <w:start w:val="3"/>
      <w:numFmt w:val="decimal"/>
      <w:lvlText w:val="%1.%2.%3."/>
      <w:lvlJc w:val="left"/>
      <w:pPr>
        <w:tabs>
          <w:tab w:val="num" w:pos="1980"/>
        </w:tabs>
        <w:ind w:left="1980" w:hanging="720"/>
      </w:pPr>
      <w:rPr>
        <w:rFonts w:cs="Times New Roman"/>
        <w:b/>
      </w:rPr>
    </w:lvl>
    <w:lvl w:ilvl="3">
      <w:start w:val="1"/>
      <w:numFmt w:val="decimal"/>
      <w:lvlText w:val="%1.%2.%3.%4."/>
      <w:lvlJc w:val="left"/>
      <w:pPr>
        <w:tabs>
          <w:tab w:val="num" w:pos="2610"/>
        </w:tabs>
        <w:ind w:left="2610" w:hanging="720"/>
      </w:pPr>
      <w:rPr>
        <w:rFonts w:cs="Times New Roman"/>
      </w:rPr>
    </w:lvl>
    <w:lvl w:ilvl="4">
      <w:start w:val="1"/>
      <w:numFmt w:val="decimal"/>
      <w:lvlText w:val="%1.%2.%3.%4.%5."/>
      <w:lvlJc w:val="left"/>
      <w:pPr>
        <w:tabs>
          <w:tab w:val="num" w:pos="3600"/>
        </w:tabs>
        <w:ind w:left="3600" w:hanging="1080"/>
      </w:pPr>
      <w:rPr>
        <w:rFonts w:cs="Times New Roman"/>
      </w:rPr>
    </w:lvl>
    <w:lvl w:ilvl="5">
      <w:start w:val="1"/>
      <w:numFmt w:val="decimal"/>
      <w:lvlText w:val="%1.%2.%3.%4.%5.%6."/>
      <w:lvlJc w:val="left"/>
      <w:pPr>
        <w:tabs>
          <w:tab w:val="num" w:pos="4230"/>
        </w:tabs>
        <w:ind w:left="4230" w:hanging="1080"/>
      </w:pPr>
      <w:rPr>
        <w:rFonts w:cs="Times New Roman"/>
      </w:rPr>
    </w:lvl>
    <w:lvl w:ilvl="6">
      <w:start w:val="1"/>
      <w:numFmt w:val="decimal"/>
      <w:lvlText w:val="%1.%2.%3.%4.%5.%6.%7."/>
      <w:lvlJc w:val="left"/>
      <w:pPr>
        <w:tabs>
          <w:tab w:val="num" w:pos="5220"/>
        </w:tabs>
        <w:ind w:left="5220" w:hanging="1440"/>
      </w:pPr>
      <w:rPr>
        <w:rFonts w:cs="Times New Roman"/>
      </w:rPr>
    </w:lvl>
    <w:lvl w:ilvl="7">
      <w:start w:val="1"/>
      <w:numFmt w:val="decimal"/>
      <w:lvlText w:val="%1.%2.%3.%4.%5.%6.%7.%8."/>
      <w:lvlJc w:val="left"/>
      <w:pPr>
        <w:tabs>
          <w:tab w:val="num" w:pos="5850"/>
        </w:tabs>
        <w:ind w:left="5850" w:hanging="1440"/>
      </w:pPr>
      <w:rPr>
        <w:rFonts w:cs="Times New Roman"/>
      </w:rPr>
    </w:lvl>
    <w:lvl w:ilvl="8">
      <w:start w:val="1"/>
      <w:numFmt w:val="decimal"/>
      <w:lvlText w:val="%1.%2.%3.%4.%5.%6.%7.%8.%9."/>
      <w:lvlJc w:val="left"/>
      <w:pPr>
        <w:tabs>
          <w:tab w:val="num" w:pos="6840"/>
        </w:tabs>
        <w:ind w:left="6840" w:hanging="1800"/>
      </w:pPr>
      <w:rPr>
        <w:rFonts w:cs="Times New Roman"/>
      </w:rPr>
    </w:lvl>
  </w:abstractNum>
  <w:abstractNum w:abstractNumId="23" w15:restartNumberingAfterBreak="0">
    <w:nsid w:val="00000016"/>
    <w:multiLevelType w:val="multilevel"/>
    <w:tmpl w:val="00000016"/>
    <w:name w:val="WW8Num22"/>
    <w:lvl w:ilvl="0">
      <w:start w:val="12"/>
      <w:numFmt w:val="decimal"/>
      <w:lvlText w:val="%1."/>
      <w:lvlJc w:val="left"/>
      <w:pPr>
        <w:tabs>
          <w:tab w:val="num" w:pos="540"/>
        </w:tabs>
        <w:ind w:left="540" w:hanging="540"/>
      </w:pPr>
      <w:rPr>
        <w:rFonts w:cs="Times New Roman"/>
      </w:rPr>
    </w:lvl>
    <w:lvl w:ilvl="1">
      <w:start w:val="1"/>
      <w:numFmt w:val="decimal"/>
      <w:lvlText w:val="%1.%2."/>
      <w:lvlJc w:val="left"/>
      <w:pPr>
        <w:tabs>
          <w:tab w:val="num" w:pos="1170"/>
        </w:tabs>
        <w:ind w:left="1170" w:hanging="540"/>
      </w:pPr>
      <w:rPr>
        <w:rFonts w:cs="Times New Roman"/>
        <w:b/>
      </w:rPr>
    </w:lvl>
    <w:lvl w:ilvl="2">
      <w:start w:val="3"/>
      <w:numFmt w:val="decimal"/>
      <w:lvlText w:val="%1.%2.%3."/>
      <w:lvlJc w:val="left"/>
      <w:pPr>
        <w:tabs>
          <w:tab w:val="num" w:pos="1980"/>
        </w:tabs>
        <w:ind w:left="1980" w:hanging="720"/>
      </w:pPr>
      <w:rPr>
        <w:rFonts w:cs="Times New Roman"/>
      </w:rPr>
    </w:lvl>
    <w:lvl w:ilvl="3">
      <w:start w:val="1"/>
      <w:numFmt w:val="decimal"/>
      <w:lvlText w:val="%1.%2.%3.%4."/>
      <w:lvlJc w:val="left"/>
      <w:pPr>
        <w:tabs>
          <w:tab w:val="num" w:pos="2610"/>
        </w:tabs>
        <w:ind w:left="2610" w:hanging="720"/>
      </w:pPr>
      <w:rPr>
        <w:rFonts w:cs="Times New Roman"/>
      </w:rPr>
    </w:lvl>
    <w:lvl w:ilvl="4">
      <w:start w:val="1"/>
      <w:numFmt w:val="decimal"/>
      <w:lvlText w:val="%1.%2.%3.%4.%5."/>
      <w:lvlJc w:val="left"/>
      <w:pPr>
        <w:tabs>
          <w:tab w:val="num" w:pos="3600"/>
        </w:tabs>
        <w:ind w:left="3600" w:hanging="1080"/>
      </w:pPr>
      <w:rPr>
        <w:rFonts w:cs="Times New Roman"/>
      </w:rPr>
    </w:lvl>
    <w:lvl w:ilvl="5">
      <w:start w:val="1"/>
      <w:numFmt w:val="decimal"/>
      <w:lvlText w:val="%1.%2.%3.%4.%5.%6."/>
      <w:lvlJc w:val="left"/>
      <w:pPr>
        <w:tabs>
          <w:tab w:val="num" w:pos="4230"/>
        </w:tabs>
        <w:ind w:left="4230" w:hanging="1080"/>
      </w:pPr>
      <w:rPr>
        <w:rFonts w:cs="Times New Roman"/>
      </w:rPr>
    </w:lvl>
    <w:lvl w:ilvl="6">
      <w:start w:val="1"/>
      <w:numFmt w:val="decimal"/>
      <w:lvlText w:val="%1.%2.%3.%4.%5.%6.%7."/>
      <w:lvlJc w:val="left"/>
      <w:pPr>
        <w:tabs>
          <w:tab w:val="num" w:pos="5220"/>
        </w:tabs>
        <w:ind w:left="5220" w:hanging="1440"/>
      </w:pPr>
      <w:rPr>
        <w:rFonts w:cs="Times New Roman"/>
      </w:rPr>
    </w:lvl>
    <w:lvl w:ilvl="7">
      <w:start w:val="1"/>
      <w:numFmt w:val="decimal"/>
      <w:lvlText w:val="%1.%2.%3.%4.%5.%6.%7.%8."/>
      <w:lvlJc w:val="left"/>
      <w:pPr>
        <w:tabs>
          <w:tab w:val="num" w:pos="5850"/>
        </w:tabs>
        <w:ind w:left="5850" w:hanging="1440"/>
      </w:pPr>
      <w:rPr>
        <w:rFonts w:cs="Times New Roman"/>
      </w:rPr>
    </w:lvl>
    <w:lvl w:ilvl="8">
      <w:start w:val="1"/>
      <w:numFmt w:val="decimal"/>
      <w:lvlText w:val="%1.%2.%3.%4.%5.%6.%7.%8.%9."/>
      <w:lvlJc w:val="left"/>
      <w:pPr>
        <w:tabs>
          <w:tab w:val="num" w:pos="6840"/>
        </w:tabs>
        <w:ind w:left="6840" w:hanging="1800"/>
      </w:pPr>
      <w:rPr>
        <w:rFonts w:cs="Times New Roman"/>
      </w:rPr>
    </w:lvl>
  </w:abstractNum>
  <w:abstractNum w:abstractNumId="24" w15:restartNumberingAfterBreak="0">
    <w:nsid w:val="00000017"/>
    <w:multiLevelType w:val="multilevel"/>
    <w:tmpl w:val="00000017"/>
    <w:name w:val="WW8Num23"/>
    <w:lvl w:ilvl="0">
      <w:start w:val="1"/>
      <w:numFmt w:val="bullet"/>
      <w:lvlText w:val="o"/>
      <w:lvlJc w:val="left"/>
      <w:pPr>
        <w:tabs>
          <w:tab w:val="num" w:pos="2203"/>
        </w:tabs>
        <w:ind w:left="2203" w:hanging="360"/>
      </w:pPr>
      <w:rPr>
        <w:rFonts w:ascii="Courier New" w:hAnsi="Courier New"/>
      </w:rPr>
    </w:lvl>
    <w:lvl w:ilvl="1">
      <w:start w:val="1"/>
      <w:numFmt w:val="bullet"/>
      <w:lvlText w:val="o"/>
      <w:lvlJc w:val="left"/>
      <w:pPr>
        <w:tabs>
          <w:tab w:val="num" w:pos="2383"/>
        </w:tabs>
        <w:ind w:left="2383" w:hanging="360"/>
      </w:pPr>
      <w:rPr>
        <w:rFonts w:ascii="Courier New" w:hAnsi="Courier New"/>
      </w:rPr>
    </w:lvl>
    <w:lvl w:ilvl="2">
      <w:start w:val="1"/>
      <w:numFmt w:val="bullet"/>
      <w:lvlText w:val=""/>
      <w:lvlJc w:val="left"/>
      <w:pPr>
        <w:tabs>
          <w:tab w:val="num" w:pos="3103"/>
        </w:tabs>
        <w:ind w:left="3103" w:hanging="360"/>
      </w:pPr>
      <w:rPr>
        <w:rFonts w:ascii="Wingdings" w:hAnsi="Wingdings"/>
      </w:rPr>
    </w:lvl>
    <w:lvl w:ilvl="3">
      <w:start w:val="1"/>
      <w:numFmt w:val="bullet"/>
      <w:lvlText w:val=""/>
      <w:lvlJc w:val="left"/>
      <w:pPr>
        <w:tabs>
          <w:tab w:val="num" w:pos="3823"/>
        </w:tabs>
        <w:ind w:left="3823" w:hanging="360"/>
      </w:pPr>
      <w:rPr>
        <w:rFonts w:ascii="Symbol" w:hAnsi="Symbol"/>
      </w:rPr>
    </w:lvl>
    <w:lvl w:ilvl="4">
      <w:start w:val="1"/>
      <w:numFmt w:val="bullet"/>
      <w:lvlText w:val="o"/>
      <w:lvlJc w:val="left"/>
      <w:pPr>
        <w:tabs>
          <w:tab w:val="num" w:pos="4543"/>
        </w:tabs>
        <w:ind w:left="4543" w:hanging="360"/>
      </w:pPr>
      <w:rPr>
        <w:rFonts w:ascii="Courier New" w:hAnsi="Courier New"/>
      </w:rPr>
    </w:lvl>
    <w:lvl w:ilvl="5">
      <w:start w:val="1"/>
      <w:numFmt w:val="bullet"/>
      <w:lvlText w:val=""/>
      <w:lvlJc w:val="left"/>
      <w:pPr>
        <w:tabs>
          <w:tab w:val="num" w:pos="5263"/>
        </w:tabs>
        <w:ind w:left="5263" w:hanging="360"/>
      </w:pPr>
      <w:rPr>
        <w:rFonts w:ascii="Wingdings" w:hAnsi="Wingdings"/>
      </w:rPr>
    </w:lvl>
    <w:lvl w:ilvl="6">
      <w:start w:val="1"/>
      <w:numFmt w:val="bullet"/>
      <w:lvlText w:val=""/>
      <w:lvlJc w:val="left"/>
      <w:pPr>
        <w:tabs>
          <w:tab w:val="num" w:pos="5983"/>
        </w:tabs>
        <w:ind w:left="5983" w:hanging="360"/>
      </w:pPr>
      <w:rPr>
        <w:rFonts w:ascii="Symbol" w:hAnsi="Symbol"/>
      </w:rPr>
    </w:lvl>
    <w:lvl w:ilvl="7">
      <w:start w:val="1"/>
      <w:numFmt w:val="bullet"/>
      <w:lvlText w:val="o"/>
      <w:lvlJc w:val="left"/>
      <w:pPr>
        <w:tabs>
          <w:tab w:val="num" w:pos="6703"/>
        </w:tabs>
        <w:ind w:left="6703" w:hanging="360"/>
      </w:pPr>
      <w:rPr>
        <w:rFonts w:ascii="Courier New" w:hAnsi="Courier New"/>
      </w:rPr>
    </w:lvl>
    <w:lvl w:ilvl="8">
      <w:start w:val="1"/>
      <w:numFmt w:val="bullet"/>
      <w:lvlText w:val=""/>
      <w:lvlJc w:val="left"/>
      <w:pPr>
        <w:tabs>
          <w:tab w:val="num" w:pos="7423"/>
        </w:tabs>
        <w:ind w:left="7423" w:hanging="360"/>
      </w:pPr>
      <w:rPr>
        <w:rFonts w:ascii="Wingdings" w:hAnsi="Wingdings"/>
      </w:rPr>
    </w:lvl>
  </w:abstractNum>
  <w:abstractNum w:abstractNumId="25" w15:restartNumberingAfterBreak="0">
    <w:nsid w:val="00000018"/>
    <w:multiLevelType w:val="multilevel"/>
    <w:tmpl w:val="00000018"/>
    <w:name w:val="WW8Num24"/>
    <w:lvl w:ilvl="0">
      <w:start w:val="3"/>
      <w:numFmt w:val="bullet"/>
      <w:lvlText w:val="-"/>
      <w:lvlJc w:val="left"/>
      <w:pPr>
        <w:tabs>
          <w:tab w:val="num" w:pos="0"/>
        </w:tabs>
        <w:ind w:left="2250" w:hanging="360"/>
      </w:pPr>
      <w:rPr>
        <w:rFonts w:ascii="Times New Roman" w:hAnsi="Times New Roman"/>
      </w:rPr>
    </w:lvl>
    <w:lvl w:ilvl="1">
      <w:start w:val="1"/>
      <w:numFmt w:val="bullet"/>
      <w:lvlText w:val="o"/>
      <w:lvlJc w:val="left"/>
      <w:pPr>
        <w:tabs>
          <w:tab w:val="num" w:pos="0"/>
        </w:tabs>
        <w:ind w:left="2970" w:hanging="360"/>
      </w:pPr>
      <w:rPr>
        <w:rFonts w:ascii="Courier New" w:hAnsi="Courier New"/>
      </w:rPr>
    </w:lvl>
    <w:lvl w:ilvl="2">
      <w:start w:val="1"/>
      <w:numFmt w:val="bullet"/>
      <w:lvlText w:val=""/>
      <w:lvlJc w:val="left"/>
      <w:pPr>
        <w:tabs>
          <w:tab w:val="num" w:pos="0"/>
        </w:tabs>
        <w:ind w:left="3690" w:hanging="360"/>
      </w:pPr>
      <w:rPr>
        <w:rFonts w:ascii="Wingdings" w:hAnsi="Wingdings"/>
      </w:rPr>
    </w:lvl>
    <w:lvl w:ilvl="3">
      <w:start w:val="1"/>
      <w:numFmt w:val="bullet"/>
      <w:lvlText w:val=""/>
      <w:lvlJc w:val="left"/>
      <w:pPr>
        <w:tabs>
          <w:tab w:val="num" w:pos="0"/>
        </w:tabs>
        <w:ind w:left="4410" w:hanging="360"/>
      </w:pPr>
      <w:rPr>
        <w:rFonts w:ascii="Symbol" w:hAnsi="Symbol"/>
      </w:rPr>
    </w:lvl>
    <w:lvl w:ilvl="4">
      <w:start w:val="1"/>
      <w:numFmt w:val="bullet"/>
      <w:lvlText w:val="o"/>
      <w:lvlJc w:val="left"/>
      <w:pPr>
        <w:tabs>
          <w:tab w:val="num" w:pos="0"/>
        </w:tabs>
        <w:ind w:left="5130" w:hanging="360"/>
      </w:pPr>
      <w:rPr>
        <w:rFonts w:ascii="Courier New" w:hAnsi="Courier New"/>
      </w:rPr>
    </w:lvl>
    <w:lvl w:ilvl="5">
      <w:start w:val="1"/>
      <w:numFmt w:val="bullet"/>
      <w:lvlText w:val=""/>
      <w:lvlJc w:val="left"/>
      <w:pPr>
        <w:tabs>
          <w:tab w:val="num" w:pos="0"/>
        </w:tabs>
        <w:ind w:left="5850" w:hanging="360"/>
      </w:pPr>
      <w:rPr>
        <w:rFonts w:ascii="Wingdings" w:hAnsi="Wingdings"/>
      </w:rPr>
    </w:lvl>
    <w:lvl w:ilvl="6">
      <w:start w:val="1"/>
      <w:numFmt w:val="bullet"/>
      <w:lvlText w:val=""/>
      <w:lvlJc w:val="left"/>
      <w:pPr>
        <w:tabs>
          <w:tab w:val="num" w:pos="0"/>
        </w:tabs>
        <w:ind w:left="6570" w:hanging="360"/>
      </w:pPr>
      <w:rPr>
        <w:rFonts w:ascii="Symbol" w:hAnsi="Symbol"/>
      </w:rPr>
    </w:lvl>
    <w:lvl w:ilvl="7">
      <w:start w:val="1"/>
      <w:numFmt w:val="bullet"/>
      <w:lvlText w:val="o"/>
      <w:lvlJc w:val="left"/>
      <w:pPr>
        <w:tabs>
          <w:tab w:val="num" w:pos="0"/>
        </w:tabs>
        <w:ind w:left="7290" w:hanging="360"/>
      </w:pPr>
      <w:rPr>
        <w:rFonts w:ascii="Courier New" w:hAnsi="Courier New"/>
      </w:rPr>
    </w:lvl>
    <w:lvl w:ilvl="8">
      <w:start w:val="1"/>
      <w:numFmt w:val="bullet"/>
      <w:lvlText w:val=""/>
      <w:lvlJc w:val="left"/>
      <w:pPr>
        <w:tabs>
          <w:tab w:val="num" w:pos="0"/>
        </w:tabs>
        <w:ind w:left="8010" w:hanging="360"/>
      </w:pPr>
      <w:rPr>
        <w:rFonts w:ascii="Wingdings" w:hAnsi="Wingdings"/>
      </w:rPr>
    </w:lvl>
  </w:abstractNum>
  <w:abstractNum w:abstractNumId="26" w15:restartNumberingAfterBreak="0">
    <w:nsid w:val="00000019"/>
    <w:multiLevelType w:val="multilevel"/>
    <w:tmpl w:val="00000019"/>
    <w:name w:val="WW8Num2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 w15:restartNumberingAfterBreak="0">
    <w:nsid w:val="0000001A"/>
    <w:multiLevelType w:val="multilevel"/>
    <w:tmpl w:val="0000001A"/>
    <w:name w:val="WW8Num26"/>
    <w:styleLink w:val="SEQMST1"/>
    <w:lvl w:ilvl="0">
      <w:start w:val="1"/>
      <w:numFmt w:val="bullet"/>
      <w:lvlText w:val="o"/>
      <w:lvlJc w:val="left"/>
      <w:pPr>
        <w:tabs>
          <w:tab w:val="num" w:pos="0"/>
        </w:tabs>
        <w:ind w:left="720" w:hanging="360"/>
      </w:pPr>
      <w:rPr>
        <w:rFonts w:ascii="Courier New" w:hAnsi="Courier New"/>
      </w:rPr>
    </w:lvl>
    <w:lvl w:ilvl="1">
      <w:start w:val="1"/>
      <w:numFmt w:val="bullet"/>
      <w:lvlText w:val="o"/>
      <w:lvlJc w:val="left"/>
      <w:pPr>
        <w:tabs>
          <w:tab w:val="num" w:pos="0"/>
        </w:tabs>
        <w:ind w:left="1440" w:hanging="360"/>
      </w:pPr>
      <w:rPr>
        <w:rFonts w:ascii="Courier New" w:hAnsi="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rPr>
    </w:lvl>
    <w:lvl w:ilvl="8">
      <w:start w:val="1"/>
      <w:numFmt w:val="bullet"/>
      <w:lvlText w:val=""/>
      <w:lvlJc w:val="left"/>
      <w:pPr>
        <w:tabs>
          <w:tab w:val="num" w:pos="0"/>
        </w:tabs>
        <w:ind w:left="6480" w:hanging="360"/>
      </w:pPr>
      <w:rPr>
        <w:rFonts w:ascii="Wingdings" w:hAnsi="Wingdings"/>
      </w:rPr>
    </w:lvl>
  </w:abstractNum>
  <w:abstractNum w:abstractNumId="28" w15:restartNumberingAfterBreak="0">
    <w:nsid w:val="0000001B"/>
    <w:multiLevelType w:val="multilevel"/>
    <w:tmpl w:val="0000001B"/>
    <w:name w:val="WW8Num27"/>
    <w:lvl w:ilvl="0">
      <w:start w:val="3"/>
      <w:numFmt w:val="bullet"/>
      <w:lvlText w:val="-"/>
      <w:lvlJc w:val="left"/>
      <w:pPr>
        <w:tabs>
          <w:tab w:val="num" w:pos="-371"/>
        </w:tabs>
        <w:ind w:left="1069" w:hanging="360"/>
      </w:pPr>
      <w:rPr>
        <w:rFonts w:ascii="Times New Roman" w:hAnsi="Times New Roman"/>
      </w:rPr>
    </w:lvl>
    <w:lvl w:ilvl="1">
      <w:start w:val="1"/>
      <w:numFmt w:val="bullet"/>
      <w:lvlText w:val="o"/>
      <w:lvlJc w:val="left"/>
      <w:pPr>
        <w:tabs>
          <w:tab w:val="num" w:pos="0"/>
        </w:tabs>
        <w:ind w:left="2160" w:hanging="360"/>
      </w:pPr>
      <w:rPr>
        <w:rFonts w:ascii="Courier New" w:hAnsi="Courier New"/>
      </w:rPr>
    </w:lvl>
    <w:lvl w:ilvl="2">
      <w:start w:val="1"/>
      <w:numFmt w:val="bullet"/>
      <w:lvlText w:val=""/>
      <w:lvlJc w:val="left"/>
      <w:pPr>
        <w:tabs>
          <w:tab w:val="num" w:pos="0"/>
        </w:tabs>
        <w:ind w:left="2880" w:hanging="360"/>
      </w:pPr>
      <w:rPr>
        <w:rFonts w:ascii="Wingdings" w:hAnsi="Wingdings"/>
      </w:rPr>
    </w:lvl>
    <w:lvl w:ilvl="3">
      <w:start w:val="1"/>
      <w:numFmt w:val="bullet"/>
      <w:lvlText w:val=""/>
      <w:lvlJc w:val="left"/>
      <w:pPr>
        <w:tabs>
          <w:tab w:val="num" w:pos="0"/>
        </w:tabs>
        <w:ind w:left="3600" w:hanging="360"/>
      </w:pPr>
      <w:rPr>
        <w:rFonts w:ascii="Symbol" w:hAnsi="Symbol"/>
      </w:rPr>
    </w:lvl>
    <w:lvl w:ilvl="4">
      <w:start w:val="1"/>
      <w:numFmt w:val="bullet"/>
      <w:lvlText w:val="o"/>
      <w:lvlJc w:val="left"/>
      <w:pPr>
        <w:tabs>
          <w:tab w:val="num" w:pos="0"/>
        </w:tabs>
        <w:ind w:left="4320" w:hanging="360"/>
      </w:pPr>
      <w:rPr>
        <w:rFonts w:ascii="Courier New" w:hAnsi="Courier New"/>
      </w:rPr>
    </w:lvl>
    <w:lvl w:ilvl="5">
      <w:start w:val="1"/>
      <w:numFmt w:val="bullet"/>
      <w:lvlText w:val=""/>
      <w:lvlJc w:val="left"/>
      <w:pPr>
        <w:tabs>
          <w:tab w:val="num" w:pos="0"/>
        </w:tabs>
        <w:ind w:left="5040" w:hanging="360"/>
      </w:pPr>
      <w:rPr>
        <w:rFonts w:ascii="Wingdings" w:hAnsi="Wingdings"/>
      </w:rPr>
    </w:lvl>
    <w:lvl w:ilvl="6">
      <w:start w:val="1"/>
      <w:numFmt w:val="bullet"/>
      <w:lvlText w:val=""/>
      <w:lvlJc w:val="left"/>
      <w:pPr>
        <w:tabs>
          <w:tab w:val="num" w:pos="0"/>
        </w:tabs>
        <w:ind w:left="5760" w:hanging="360"/>
      </w:pPr>
      <w:rPr>
        <w:rFonts w:ascii="Symbol" w:hAnsi="Symbol"/>
      </w:rPr>
    </w:lvl>
    <w:lvl w:ilvl="7">
      <w:start w:val="1"/>
      <w:numFmt w:val="bullet"/>
      <w:lvlText w:val="o"/>
      <w:lvlJc w:val="left"/>
      <w:pPr>
        <w:tabs>
          <w:tab w:val="num" w:pos="0"/>
        </w:tabs>
        <w:ind w:left="6480" w:hanging="360"/>
      </w:pPr>
      <w:rPr>
        <w:rFonts w:ascii="Courier New" w:hAnsi="Courier New"/>
      </w:rPr>
    </w:lvl>
    <w:lvl w:ilvl="8">
      <w:start w:val="1"/>
      <w:numFmt w:val="bullet"/>
      <w:lvlText w:val=""/>
      <w:lvlJc w:val="left"/>
      <w:pPr>
        <w:tabs>
          <w:tab w:val="num" w:pos="0"/>
        </w:tabs>
        <w:ind w:left="7200" w:hanging="360"/>
      </w:pPr>
      <w:rPr>
        <w:rFonts w:ascii="Wingdings" w:hAnsi="Wingdings"/>
      </w:rPr>
    </w:lvl>
  </w:abstractNum>
  <w:abstractNum w:abstractNumId="29" w15:restartNumberingAfterBreak="0">
    <w:nsid w:val="0000001C"/>
    <w:multiLevelType w:val="multilevel"/>
    <w:tmpl w:val="0000001C"/>
    <w:name w:val="WW8Num28"/>
    <w:lvl w:ilvl="0">
      <w:start w:val="1"/>
      <w:numFmt w:val="bullet"/>
      <w:lvlText w:val=""/>
      <w:lvlJc w:val="left"/>
      <w:pPr>
        <w:tabs>
          <w:tab w:val="num" w:pos="1068"/>
        </w:tabs>
        <w:ind w:left="1068" w:hanging="360"/>
      </w:pPr>
      <w:rPr>
        <w:rFonts w:ascii="Symbol" w:hAnsi="Symbol"/>
      </w:rPr>
    </w:lvl>
    <w:lvl w:ilvl="1">
      <w:start w:val="1"/>
      <w:numFmt w:val="decimal"/>
      <w:lvlText w:val="%1.%2."/>
      <w:lvlJc w:val="left"/>
      <w:pPr>
        <w:tabs>
          <w:tab w:val="num" w:pos="1068"/>
        </w:tabs>
        <w:ind w:left="1068" w:hanging="540"/>
      </w:pPr>
      <w:rPr>
        <w:rFonts w:cs="Times New Roman"/>
      </w:rPr>
    </w:lvl>
    <w:lvl w:ilvl="2">
      <w:start w:val="1"/>
      <w:numFmt w:val="decimal"/>
      <w:lvlText w:val="%1.%2.%3."/>
      <w:lvlJc w:val="left"/>
      <w:pPr>
        <w:tabs>
          <w:tab w:val="num" w:pos="1248"/>
        </w:tabs>
        <w:ind w:left="1248" w:hanging="720"/>
      </w:pPr>
      <w:rPr>
        <w:rFonts w:cs="Times New Roman"/>
      </w:rPr>
    </w:lvl>
    <w:lvl w:ilvl="3">
      <w:start w:val="1"/>
      <w:numFmt w:val="decimal"/>
      <w:lvlText w:val="%1.%2.%3.%4."/>
      <w:lvlJc w:val="left"/>
      <w:pPr>
        <w:tabs>
          <w:tab w:val="num" w:pos="1248"/>
        </w:tabs>
        <w:ind w:left="1248" w:hanging="720"/>
      </w:pPr>
      <w:rPr>
        <w:rFonts w:cs="Times New Roman"/>
      </w:rPr>
    </w:lvl>
    <w:lvl w:ilvl="4">
      <w:start w:val="1"/>
      <w:numFmt w:val="decimal"/>
      <w:lvlText w:val="%1.%2.%3.%4.%5."/>
      <w:lvlJc w:val="left"/>
      <w:pPr>
        <w:tabs>
          <w:tab w:val="num" w:pos="1608"/>
        </w:tabs>
        <w:ind w:left="1608" w:hanging="1080"/>
      </w:pPr>
      <w:rPr>
        <w:rFonts w:cs="Times New Roman"/>
      </w:rPr>
    </w:lvl>
    <w:lvl w:ilvl="5">
      <w:start w:val="1"/>
      <w:numFmt w:val="decimal"/>
      <w:lvlText w:val="%1.%2.%3.%4.%5.%6."/>
      <w:lvlJc w:val="left"/>
      <w:pPr>
        <w:tabs>
          <w:tab w:val="num" w:pos="1608"/>
        </w:tabs>
        <w:ind w:left="1608" w:hanging="1080"/>
      </w:pPr>
      <w:rPr>
        <w:rFonts w:cs="Times New Roman"/>
      </w:rPr>
    </w:lvl>
    <w:lvl w:ilvl="6">
      <w:start w:val="1"/>
      <w:numFmt w:val="decimal"/>
      <w:lvlText w:val="%1.%2.%3.%4.%5.%6.%7."/>
      <w:lvlJc w:val="left"/>
      <w:pPr>
        <w:tabs>
          <w:tab w:val="num" w:pos="1968"/>
        </w:tabs>
        <w:ind w:left="1968" w:hanging="1440"/>
      </w:pPr>
      <w:rPr>
        <w:rFonts w:cs="Times New Roman"/>
      </w:rPr>
    </w:lvl>
    <w:lvl w:ilvl="7">
      <w:start w:val="1"/>
      <w:numFmt w:val="decimal"/>
      <w:lvlText w:val="%1.%2.%3.%4.%5.%6.%7.%8."/>
      <w:lvlJc w:val="left"/>
      <w:pPr>
        <w:tabs>
          <w:tab w:val="num" w:pos="1968"/>
        </w:tabs>
        <w:ind w:left="1968" w:hanging="1440"/>
      </w:pPr>
      <w:rPr>
        <w:rFonts w:cs="Times New Roman"/>
      </w:rPr>
    </w:lvl>
    <w:lvl w:ilvl="8">
      <w:start w:val="1"/>
      <w:numFmt w:val="decimal"/>
      <w:lvlText w:val="%1.%2.%3.%4.%5.%6.%7.%8.%9."/>
      <w:lvlJc w:val="left"/>
      <w:pPr>
        <w:tabs>
          <w:tab w:val="num" w:pos="2328"/>
        </w:tabs>
        <w:ind w:left="2328" w:hanging="1800"/>
      </w:pPr>
      <w:rPr>
        <w:rFonts w:cs="Times New Roman"/>
      </w:rPr>
    </w:lvl>
  </w:abstractNum>
  <w:abstractNum w:abstractNumId="30" w15:restartNumberingAfterBreak="0">
    <w:nsid w:val="0000001D"/>
    <w:multiLevelType w:val="multilevel"/>
    <w:tmpl w:val="8EA4A47E"/>
    <w:name w:val="WW8Num31"/>
    <w:lvl w:ilvl="0">
      <w:start w:val="1"/>
      <w:numFmt w:val="decimal"/>
      <w:lvlText w:val="%1."/>
      <w:lvlJc w:val="left"/>
      <w:pPr>
        <w:tabs>
          <w:tab w:val="num" w:pos="360"/>
        </w:tabs>
        <w:ind w:left="360" w:hanging="360"/>
      </w:pPr>
      <w:rPr>
        <w:rFonts w:cs="Times New Roman"/>
        <w:b/>
      </w:rPr>
    </w:lvl>
    <w:lvl w:ilvl="1">
      <w:start w:val="1"/>
      <w:numFmt w:val="decimal"/>
      <w:lvlText w:val="%2."/>
      <w:lvlJc w:val="left"/>
      <w:pPr>
        <w:tabs>
          <w:tab w:val="num" w:pos="1080"/>
        </w:tabs>
        <w:ind w:left="1080" w:hanging="360"/>
      </w:pPr>
      <w:rPr>
        <w:rFonts w:cs="Times New Roman"/>
      </w:rPr>
    </w:lvl>
    <w:lvl w:ilvl="2">
      <w:start w:val="1"/>
      <w:numFmt w:val="decimal"/>
      <w:lvlText w:val="%2.%3."/>
      <w:lvlJc w:val="left"/>
      <w:pPr>
        <w:tabs>
          <w:tab w:val="num" w:pos="1440"/>
        </w:tabs>
        <w:ind w:left="1440" w:hanging="360"/>
      </w:pPr>
      <w:rPr>
        <w:rFonts w:cs="Times New Roman"/>
      </w:rPr>
    </w:lvl>
    <w:lvl w:ilvl="3">
      <w:start w:val="1"/>
      <w:numFmt w:val="decimal"/>
      <w:lvlText w:val="%2.%3.%4."/>
      <w:lvlJc w:val="left"/>
      <w:pPr>
        <w:tabs>
          <w:tab w:val="num" w:pos="1800"/>
        </w:tabs>
        <w:ind w:left="1800" w:hanging="360"/>
      </w:pPr>
      <w:rPr>
        <w:rFonts w:cs="Times New Roman"/>
      </w:rPr>
    </w:lvl>
    <w:lvl w:ilvl="4">
      <w:start w:val="1"/>
      <w:numFmt w:val="decimal"/>
      <w:lvlText w:val="%2.%3.%4.%5."/>
      <w:lvlJc w:val="left"/>
      <w:pPr>
        <w:tabs>
          <w:tab w:val="num" w:pos="2160"/>
        </w:tabs>
        <w:ind w:left="2160" w:hanging="360"/>
      </w:pPr>
      <w:rPr>
        <w:rFonts w:cs="Times New Roman"/>
      </w:rPr>
    </w:lvl>
    <w:lvl w:ilvl="5">
      <w:start w:val="1"/>
      <w:numFmt w:val="decimal"/>
      <w:lvlText w:val="%2.%3.%4.%5.%6."/>
      <w:lvlJc w:val="left"/>
      <w:pPr>
        <w:tabs>
          <w:tab w:val="num" w:pos="2520"/>
        </w:tabs>
        <w:ind w:left="2520" w:hanging="360"/>
      </w:pPr>
      <w:rPr>
        <w:rFonts w:cs="Times New Roman"/>
      </w:rPr>
    </w:lvl>
    <w:lvl w:ilvl="6">
      <w:start w:val="1"/>
      <w:numFmt w:val="decimal"/>
      <w:lvlText w:val="%2.%3.%4.%5.%6.%7."/>
      <w:lvlJc w:val="left"/>
      <w:pPr>
        <w:tabs>
          <w:tab w:val="num" w:pos="2880"/>
        </w:tabs>
        <w:ind w:left="2880" w:hanging="360"/>
      </w:pPr>
      <w:rPr>
        <w:rFonts w:cs="Times New Roman"/>
      </w:rPr>
    </w:lvl>
    <w:lvl w:ilvl="7">
      <w:start w:val="1"/>
      <w:numFmt w:val="decimal"/>
      <w:lvlText w:val="%2.%3.%4.%5.%6.%7.%8."/>
      <w:lvlJc w:val="left"/>
      <w:pPr>
        <w:tabs>
          <w:tab w:val="num" w:pos="3240"/>
        </w:tabs>
        <w:ind w:left="3240" w:hanging="360"/>
      </w:pPr>
      <w:rPr>
        <w:rFonts w:cs="Times New Roman"/>
      </w:rPr>
    </w:lvl>
    <w:lvl w:ilvl="8">
      <w:start w:val="1"/>
      <w:numFmt w:val="decimal"/>
      <w:lvlText w:val="%2.%3.%4.%5.%6.%7.%8.%9."/>
      <w:lvlJc w:val="left"/>
      <w:pPr>
        <w:tabs>
          <w:tab w:val="num" w:pos="3600"/>
        </w:tabs>
        <w:ind w:left="3600" w:hanging="360"/>
      </w:pPr>
      <w:rPr>
        <w:rFonts w:cs="Times New Roman"/>
      </w:rPr>
    </w:lvl>
  </w:abstractNum>
  <w:abstractNum w:abstractNumId="31" w15:restartNumberingAfterBreak="0">
    <w:nsid w:val="0000001E"/>
    <w:multiLevelType w:val="singleLevel"/>
    <w:tmpl w:val="0000001E"/>
    <w:name w:val="WW8Num38"/>
    <w:lvl w:ilvl="0">
      <w:start w:val="1"/>
      <w:numFmt w:val="bullet"/>
      <w:lvlText w:val=""/>
      <w:lvlJc w:val="left"/>
      <w:pPr>
        <w:tabs>
          <w:tab w:val="num" w:pos="0"/>
        </w:tabs>
        <w:ind w:left="1260" w:hanging="360"/>
      </w:pPr>
      <w:rPr>
        <w:rFonts w:ascii="Symbol" w:hAnsi="Symbol"/>
      </w:rPr>
    </w:lvl>
  </w:abstractNum>
  <w:abstractNum w:abstractNumId="32" w15:restartNumberingAfterBreak="0">
    <w:nsid w:val="0000001F"/>
    <w:multiLevelType w:val="singleLevel"/>
    <w:tmpl w:val="0000001F"/>
    <w:name w:val="WW8Num39"/>
    <w:lvl w:ilvl="0">
      <w:start w:val="1"/>
      <w:numFmt w:val="bullet"/>
      <w:lvlText w:val=""/>
      <w:lvlJc w:val="left"/>
      <w:pPr>
        <w:tabs>
          <w:tab w:val="num" w:pos="-114"/>
        </w:tabs>
        <w:ind w:left="786" w:hanging="360"/>
      </w:pPr>
      <w:rPr>
        <w:rFonts w:ascii="Symbol" w:hAnsi="Symbol"/>
      </w:rPr>
    </w:lvl>
  </w:abstractNum>
  <w:abstractNum w:abstractNumId="33" w15:restartNumberingAfterBreak="0">
    <w:nsid w:val="01B05A4F"/>
    <w:multiLevelType w:val="multilevel"/>
    <w:tmpl w:val="AE800846"/>
    <w:lvl w:ilvl="0">
      <w:start w:val="7"/>
      <w:numFmt w:val="decimal"/>
      <w:lvlText w:val="%1"/>
      <w:lvlJc w:val="left"/>
      <w:pPr>
        <w:ind w:left="360" w:hanging="360"/>
      </w:pPr>
      <w:rPr>
        <w:rFonts w:hint="default"/>
      </w:rPr>
    </w:lvl>
    <w:lvl w:ilvl="1">
      <w:start w:val="1"/>
      <w:numFmt w:val="decimal"/>
      <w:lvlText w:val="%1.%2"/>
      <w:lvlJc w:val="left"/>
      <w:pPr>
        <w:ind w:left="990" w:hanging="36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480" w:hanging="1440"/>
      </w:pPr>
      <w:rPr>
        <w:rFonts w:hint="default"/>
      </w:rPr>
    </w:lvl>
  </w:abstractNum>
  <w:abstractNum w:abstractNumId="34" w15:restartNumberingAfterBreak="0">
    <w:nsid w:val="027978C1"/>
    <w:multiLevelType w:val="multilevel"/>
    <w:tmpl w:val="ACD6225A"/>
    <w:lvl w:ilvl="0">
      <w:numFmt w:val="bullet"/>
      <w:lvlText w:val="•"/>
      <w:lvlJc w:val="left"/>
      <w:pPr>
        <w:tabs>
          <w:tab w:val="num" w:pos="1219"/>
        </w:tabs>
        <w:ind w:left="1219" w:hanging="368"/>
      </w:pPr>
      <w:rPr>
        <w:rFonts w:ascii="Times New Roman" w:eastAsia="Times New Roman" w:hAnsi="Times New Roman" w:cs="Times New Roman" w:hint="default"/>
        <w:color w:val="auto"/>
      </w:rPr>
    </w:lvl>
    <w:lvl w:ilvl="1">
      <w:start w:val="1"/>
      <w:numFmt w:val="bullet"/>
      <w:lvlText w:val=""/>
      <w:lvlJc w:val="left"/>
      <w:pPr>
        <w:tabs>
          <w:tab w:val="num" w:pos="1588"/>
        </w:tabs>
        <w:ind w:left="1588" w:hanging="369"/>
      </w:pPr>
      <w:rPr>
        <w:rFonts w:ascii="Symbol" w:hAnsi="Symbol" w:hint="default"/>
        <w:color w:val="auto"/>
      </w:rPr>
    </w:lvl>
    <w:lvl w:ilvl="2">
      <w:start w:val="1"/>
      <w:numFmt w:val="bullet"/>
      <w:lvlText w:val=""/>
      <w:lvlJc w:val="left"/>
      <w:pPr>
        <w:tabs>
          <w:tab w:val="num" w:pos="1985"/>
        </w:tabs>
        <w:ind w:left="1985" w:hanging="397"/>
      </w:pPr>
      <w:rPr>
        <w:rFonts w:ascii="Symbol" w:hAnsi="Symbol" w:hint="default"/>
        <w:color w:val="auto"/>
      </w:rPr>
    </w:lvl>
    <w:lvl w:ilvl="3">
      <w:start w:val="1"/>
      <w:numFmt w:val="bullet"/>
      <w:lvlText w:val=""/>
      <w:lvlJc w:val="left"/>
      <w:pPr>
        <w:tabs>
          <w:tab w:val="num" w:pos="2353"/>
        </w:tabs>
        <w:ind w:left="2353" w:hanging="368"/>
      </w:pPr>
      <w:rPr>
        <w:rFonts w:ascii="Symbol" w:hAnsi="Symbol" w:hint="default"/>
        <w:color w:val="auto"/>
      </w:rPr>
    </w:lvl>
    <w:lvl w:ilvl="4">
      <w:start w:val="1"/>
      <w:numFmt w:val="bullet"/>
      <w:lvlText w:val=""/>
      <w:lvlJc w:val="left"/>
      <w:pPr>
        <w:tabs>
          <w:tab w:val="num" w:pos="2651"/>
        </w:tabs>
        <w:ind w:left="2651" w:hanging="360"/>
      </w:pPr>
      <w:rPr>
        <w:rFonts w:ascii="Symbol" w:hAnsi="Symbol" w:hint="default"/>
      </w:rPr>
    </w:lvl>
    <w:lvl w:ilvl="5">
      <w:start w:val="1"/>
      <w:numFmt w:val="bullet"/>
      <w:lvlText w:val=""/>
      <w:lvlJc w:val="left"/>
      <w:pPr>
        <w:tabs>
          <w:tab w:val="num" w:pos="3011"/>
        </w:tabs>
        <w:ind w:left="3011" w:hanging="360"/>
      </w:pPr>
      <w:rPr>
        <w:rFonts w:ascii="Wingdings" w:hAnsi="Wingdings" w:hint="default"/>
      </w:rPr>
    </w:lvl>
    <w:lvl w:ilvl="6">
      <w:start w:val="1"/>
      <w:numFmt w:val="bullet"/>
      <w:lvlText w:val=""/>
      <w:lvlJc w:val="left"/>
      <w:pPr>
        <w:tabs>
          <w:tab w:val="num" w:pos="3371"/>
        </w:tabs>
        <w:ind w:left="3371" w:hanging="360"/>
      </w:pPr>
      <w:rPr>
        <w:rFonts w:ascii="Wingdings" w:hAnsi="Wingdings" w:hint="default"/>
      </w:rPr>
    </w:lvl>
    <w:lvl w:ilvl="7">
      <w:start w:val="1"/>
      <w:numFmt w:val="bullet"/>
      <w:lvlText w:val=""/>
      <w:lvlJc w:val="left"/>
      <w:pPr>
        <w:tabs>
          <w:tab w:val="num" w:pos="3731"/>
        </w:tabs>
        <w:ind w:left="3731" w:hanging="360"/>
      </w:pPr>
      <w:rPr>
        <w:rFonts w:ascii="Symbol" w:hAnsi="Symbol" w:hint="default"/>
      </w:rPr>
    </w:lvl>
    <w:lvl w:ilvl="8">
      <w:start w:val="1"/>
      <w:numFmt w:val="bullet"/>
      <w:lvlText w:val=""/>
      <w:lvlJc w:val="left"/>
      <w:pPr>
        <w:tabs>
          <w:tab w:val="num" w:pos="4091"/>
        </w:tabs>
        <w:ind w:left="4091" w:hanging="360"/>
      </w:pPr>
      <w:rPr>
        <w:rFonts w:ascii="Symbol" w:hAnsi="Symbol" w:hint="default"/>
      </w:rPr>
    </w:lvl>
  </w:abstractNum>
  <w:abstractNum w:abstractNumId="35" w15:restartNumberingAfterBreak="0">
    <w:nsid w:val="029E214A"/>
    <w:multiLevelType w:val="hybridMultilevel"/>
    <w:tmpl w:val="AE8CA5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02A478BA"/>
    <w:multiLevelType w:val="multilevel"/>
    <w:tmpl w:val="3B92D468"/>
    <w:name w:val="M01_SEQ3"/>
    <w:numStyleLink w:val="SEQFUNC"/>
  </w:abstractNum>
  <w:abstractNum w:abstractNumId="37" w15:restartNumberingAfterBreak="0">
    <w:nsid w:val="03685F79"/>
    <w:multiLevelType w:val="multilevel"/>
    <w:tmpl w:val="A5BEF0D0"/>
    <w:name w:val="M09_SEQ22"/>
    <w:numStyleLink w:val="SEQHWSW"/>
  </w:abstractNum>
  <w:abstractNum w:abstractNumId="38" w15:restartNumberingAfterBreak="0">
    <w:nsid w:val="03C707F0"/>
    <w:multiLevelType w:val="hybridMultilevel"/>
    <w:tmpl w:val="0376FDE6"/>
    <w:lvl w:ilvl="0" w:tplc="D3B08A9C">
      <w:start w:val="1"/>
      <w:numFmt w:val="none"/>
      <w:pStyle w:val="ListNote"/>
      <w:lvlText w:val="Примечание - "/>
      <w:lvlJc w:val="left"/>
      <w:pPr>
        <w:tabs>
          <w:tab w:val="num" w:pos="2668"/>
        </w:tabs>
        <w:ind w:left="2668" w:hanging="1588"/>
      </w:pPr>
      <w:rPr>
        <w:rFonts w:ascii="Times New Roman Bold" w:hAnsi="Times New Roman Bold" w:hint="default"/>
        <w:b/>
        <w:i w:val="0"/>
        <w:color w:val="auto"/>
        <w:spacing w:val="0"/>
        <w:w w:val="100"/>
        <w:kern w:val="0"/>
        <w:position w:val="0"/>
        <w:sz w:val="22"/>
        <w:szCs w:val="22"/>
        <w:u w:val="none"/>
        <w:effect w:val="none"/>
      </w:rPr>
    </w:lvl>
    <w:lvl w:ilvl="1" w:tplc="04190019" w:tentative="1">
      <w:start w:val="1"/>
      <w:numFmt w:val="lowerLetter"/>
      <w:lvlText w:val="%2."/>
      <w:lvlJc w:val="left"/>
      <w:pPr>
        <w:tabs>
          <w:tab w:val="num" w:pos="1443"/>
        </w:tabs>
        <w:ind w:left="1443" w:hanging="360"/>
      </w:pPr>
    </w:lvl>
    <w:lvl w:ilvl="2" w:tplc="0419001B" w:tentative="1">
      <w:start w:val="1"/>
      <w:numFmt w:val="lowerRoman"/>
      <w:lvlText w:val="%3."/>
      <w:lvlJc w:val="right"/>
      <w:pPr>
        <w:tabs>
          <w:tab w:val="num" w:pos="2163"/>
        </w:tabs>
        <w:ind w:left="2163" w:hanging="180"/>
      </w:pPr>
    </w:lvl>
    <w:lvl w:ilvl="3" w:tplc="0419000F" w:tentative="1">
      <w:start w:val="1"/>
      <w:numFmt w:val="decimal"/>
      <w:lvlText w:val="%4."/>
      <w:lvlJc w:val="left"/>
      <w:pPr>
        <w:tabs>
          <w:tab w:val="num" w:pos="2883"/>
        </w:tabs>
        <w:ind w:left="2883" w:hanging="360"/>
      </w:pPr>
    </w:lvl>
    <w:lvl w:ilvl="4" w:tplc="04190019" w:tentative="1">
      <w:start w:val="1"/>
      <w:numFmt w:val="lowerLetter"/>
      <w:lvlText w:val="%5."/>
      <w:lvlJc w:val="left"/>
      <w:pPr>
        <w:tabs>
          <w:tab w:val="num" w:pos="3603"/>
        </w:tabs>
        <w:ind w:left="3603" w:hanging="360"/>
      </w:pPr>
    </w:lvl>
    <w:lvl w:ilvl="5" w:tplc="0419001B" w:tentative="1">
      <w:start w:val="1"/>
      <w:numFmt w:val="lowerRoman"/>
      <w:lvlText w:val="%6."/>
      <w:lvlJc w:val="right"/>
      <w:pPr>
        <w:tabs>
          <w:tab w:val="num" w:pos="4323"/>
        </w:tabs>
        <w:ind w:left="4323" w:hanging="180"/>
      </w:pPr>
    </w:lvl>
    <w:lvl w:ilvl="6" w:tplc="0419000F" w:tentative="1">
      <w:start w:val="1"/>
      <w:numFmt w:val="decimal"/>
      <w:lvlText w:val="%7."/>
      <w:lvlJc w:val="left"/>
      <w:pPr>
        <w:tabs>
          <w:tab w:val="num" w:pos="5043"/>
        </w:tabs>
        <w:ind w:left="5043" w:hanging="360"/>
      </w:pPr>
    </w:lvl>
    <w:lvl w:ilvl="7" w:tplc="04190019" w:tentative="1">
      <w:start w:val="1"/>
      <w:numFmt w:val="lowerLetter"/>
      <w:lvlText w:val="%8."/>
      <w:lvlJc w:val="left"/>
      <w:pPr>
        <w:tabs>
          <w:tab w:val="num" w:pos="5763"/>
        </w:tabs>
        <w:ind w:left="5763" w:hanging="360"/>
      </w:pPr>
    </w:lvl>
    <w:lvl w:ilvl="8" w:tplc="0419001B" w:tentative="1">
      <w:start w:val="1"/>
      <w:numFmt w:val="lowerRoman"/>
      <w:lvlText w:val="%9."/>
      <w:lvlJc w:val="right"/>
      <w:pPr>
        <w:tabs>
          <w:tab w:val="num" w:pos="6483"/>
        </w:tabs>
        <w:ind w:left="6483" w:hanging="180"/>
      </w:pPr>
    </w:lvl>
  </w:abstractNum>
  <w:abstractNum w:abstractNumId="39" w15:restartNumberingAfterBreak="0">
    <w:nsid w:val="040B45B3"/>
    <w:multiLevelType w:val="multilevel"/>
    <w:tmpl w:val="D65290BA"/>
    <w:name w:val="M10_SEQ2"/>
    <w:styleLink w:val="SEQINTERFACE"/>
    <w:lvl w:ilvl="0">
      <w:start w:val="1"/>
      <w:numFmt w:val="decimalZero"/>
      <w:suff w:val="nothing"/>
      <w:lvlText w:val="ИФС.%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043930C2"/>
    <w:multiLevelType w:val="multilevel"/>
    <w:tmpl w:val="FA567AF8"/>
    <w:lvl w:ilvl="0">
      <w:start w:val="3"/>
      <w:numFmt w:val="decimal"/>
      <w:lvlText w:val="%1."/>
      <w:lvlJc w:val="left"/>
      <w:pPr>
        <w:tabs>
          <w:tab w:val="num" w:pos="900"/>
        </w:tabs>
        <w:ind w:left="900" w:hanging="360"/>
      </w:pPr>
      <w:rPr>
        <w:rFonts w:ascii="Times New Roman" w:eastAsia="Times New Roman" w:hAnsi="Times New Roman" w:cs="Times New Roman" w:hint="default"/>
      </w:rPr>
    </w:lvl>
    <w:lvl w:ilvl="1">
      <w:start w:val="1"/>
      <w:numFmt w:val="decimal"/>
      <w:isLgl/>
      <w:lvlText w:val="%1.%2."/>
      <w:lvlJc w:val="left"/>
      <w:pPr>
        <w:tabs>
          <w:tab w:val="num" w:pos="966"/>
        </w:tabs>
        <w:ind w:left="966" w:hanging="540"/>
      </w:pPr>
      <w:rPr>
        <w:rFonts w:ascii="Times New Roman" w:hAnsi="Times New Roman" w:cs="Times New Roman" w:hint="default"/>
      </w:rPr>
    </w:lvl>
    <w:lvl w:ilvl="2">
      <w:start w:val="1"/>
      <w:numFmt w:val="decimal"/>
      <w:isLgl/>
      <w:lvlText w:val="%1.%2.%3."/>
      <w:lvlJc w:val="left"/>
      <w:pPr>
        <w:tabs>
          <w:tab w:val="num" w:pos="1080"/>
        </w:tabs>
        <w:ind w:left="1080" w:hanging="720"/>
      </w:pPr>
      <w:rPr>
        <w:rFonts w:ascii="Times New Roman" w:hAnsi="Times New Roman" w:cs="Times New Roman" w:hint="default"/>
      </w:rPr>
    </w:lvl>
    <w:lvl w:ilvl="3">
      <w:start w:val="1"/>
      <w:numFmt w:val="decimal"/>
      <w:isLgl/>
      <w:lvlText w:val="%1.%2.%3.%4."/>
      <w:lvlJc w:val="left"/>
      <w:pPr>
        <w:tabs>
          <w:tab w:val="num" w:pos="1080"/>
        </w:tabs>
        <w:ind w:left="1080" w:hanging="720"/>
      </w:pPr>
      <w:rPr>
        <w:rFonts w:ascii="Times New Roman" w:hAnsi="Times New Roman" w:cs="Times New Roman" w:hint="default"/>
      </w:rPr>
    </w:lvl>
    <w:lvl w:ilvl="4">
      <w:start w:val="1"/>
      <w:numFmt w:val="decimal"/>
      <w:isLgl/>
      <w:lvlText w:val="%1.%2.%3.%4.%5."/>
      <w:lvlJc w:val="left"/>
      <w:pPr>
        <w:tabs>
          <w:tab w:val="num" w:pos="1440"/>
        </w:tabs>
        <w:ind w:left="1440" w:hanging="1080"/>
      </w:pPr>
      <w:rPr>
        <w:rFonts w:ascii="Times New Roman" w:hAnsi="Times New Roman" w:cs="Times New Roman" w:hint="default"/>
      </w:rPr>
    </w:lvl>
    <w:lvl w:ilvl="5">
      <w:start w:val="1"/>
      <w:numFmt w:val="decimal"/>
      <w:isLgl/>
      <w:lvlText w:val="%1.%2.%3.%4.%5.%6."/>
      <w:lvlJc w:val="left"/>
      <w:pPr>
        <w:tabs>
          <w:tab w:val="num" w:pos="1440"/>
        </w:tabs>
        <w:ind w:left="1440" w:hanging="1080"/>
      </w:pPr>
      <w:rPr>
        <w:rFonts w:ascii="Times New Roman" w:hAnsi="Times New Roman" w:cs="Times New Roman" w:hint="default"/>
      </w:rPr>
    </w:lvl>
    <w:lvl w:ilvl="6">
      <w:start w:val="1"/>
      <w:numFmt w:val="decimal"/>
      <w:isLgl/>
      <w:lvlText w:val="%1.%2.%3.%4.%5.%6.%7."/>
      <w:lvlJc w:val="left"/>
      <w:pPr>
        <w:tabs>
          <w:tab w:val="num" w:pos="1800"/>
        </w:tabs>
        <w:ind w:left="1800" w:hanging="1440"/>
      </w:pPr>
      <w:rPr>
        <w:rFonts w:ascii="Times New Roman" w:hAnsi="Times New Roman" w:cs="Times New Roman" w:hint="default"/>
      </w:rPr>
    </w:lvl>
    <w:lvl w:ilvl="7">
      <w:start w:val="1"/>
      <w:numFmt w:val="decimal"/>
      <w:isLgl/>
      <w:lvlText w:val="%1.%2.%3.%4.%5.%6.%7.%8."/>
      <w:lvlJc w:val="left"/>
      <w:pPr>
        <w:tabs>
          <w:tab w:val="num" w:pos="1800"/>
        </w:tabs>
        <w:ind w:left="1800" w:hanging="1440"/>
      </w:pPr>
      <w:rPr>
        <w:rFonts w:ascii="Times New Roman" w:hAnsi="Times New Roman" w:cs="Times New Roman" w:hint="default"/>
      </w:rPr>
    </w:lvl>
    <w:lvl w:ilvl="8">
      <w:start w:val="1"/>
      <w:numFmt w:val="decimal"/>
      <w:isLgl/>
      <w:lvlText w:val="%1.%2.%3.%4.%5.%6.%7.%8.%9."/>
      <w:lvlJc w:val="left"/>
      <w:pPr>
        <w:tabs>
          <w:tab w:val="num" w:pos="2160"/>
        </w:tabs>
        <w:ind w:left="2160" w:hanging="1800"/>
      </w:pPr>
      <w:rPr>
        <w:rFonts w:ascii="Times New Roman" w:hAnsi="Times New Roman" w:cs="Times New Roman" w:hint="default"/>
      </w:rPr>
    </w:lvl>
  </w:abstractNum>
  <w:abstractNum w:abstractNumId="41" w15:restartNumberingAfterBreak="0">
    <w:nsid w:val="046E1613"/>
    <w:multiLevelType w:val="hybridMultilevel"/>
    <w:tmpl w:val="A83C87E4"/>
    <w:lvl w:ilvl="0" w:tplc="1E108EFE">
      <w:start w:val="1"/>
      <w:numFmt w:val="decimal"/>
      <w:pStyle w:val="ListNumber"/>
      <w:lvlText w:val="%1)"/>
      <w:lvlJc w:val="left"/>
      <w:pPr>
        <w:tabs>
          <w:tab w:val="num" w:pos="890"/>
        </w:tabs>
        <w:ind w:left="1316" w:hanging="426"/>
      </w:pPr>
      <w:rPr>
        <w:rFonts w:hint="default"/>
      </w:rPr>
    </w:lvl>
    <w:lvl w:ilvl="1" w:tplc="04190019" w:tentative="1">
      <w:start w:val="1"/>
      <w:numFmt w:val="lowerLetter"/>
      <w:lvlText w:val="%2."/>
      <w:lvlJc w:val="left"/>
      <w:pPr>
        <w:tabs>
          <w:tab w:val="num" w:pos="2330"/>
        </w:tabs>
        <w:ind w:left="2330" w:hanging="360"/>
      </w:pPr>
    </w:lvl>
    <w:lvl w:ilvl="2" w:tplc="0419001B" w:tentative="1">
      <w:start w:val="1"/>
      <w:numFmt w:val="lowerRoman"/>
      <w:lvlText w:val="%3."/>
      <w:lvlJc w:val="right"/>
      <w:pPr>
        <w:tabs>
          <w:tab w:val="num" w:pos="3050"/>
        </w:tabs>
        <w:ind w:left="3050" w:hanging="180"/>
      </w:pPr>
    </w:lvl>
    <w:lvl w:ilvl="3" w:tplc="0419000F" w:tentative="1">
      <w:start w:val="1"/>
      <w:numFmt w:val="decimal"/>
      <w:lvlText w:val="%4."/>
      <w:lvlJc w:val="left"/>
      <w:pPr>
        <w:tabs>
          <w:tab w:val="num" w:pos="3770"/>
        </w:tabs>
        <w:ind w:left="3770" w:hanging="360"/>
      </w:pPr>
    </w:lvl>
    <w:lvl w:ilvl="4" w:tplc="04190019" w:tentative="1">
      <w:start w:val="1"/>
      <w:numFmt w:val="lowerLetter"/>
      <w:lvlText w:val="%5."/>
      <w:lvlJc w:val="left"/>
      <w:pPr>
        <w:tabs>
          <w:tab w:val="num" w:pos="4490"/>
        </w:tabs>
        <w:ind w:left="4490" w:hanging="360"/>
      </w:pPr>
    </w:lvl>
    <w:lvl w:ilvl="5" w:tplc="0419001B" w:tentative="1">
      <w:start w:val="1"/>
      <w:numFmt w:val="lowerRoman"/>
      <w:lvlText w:val="%6."/>
      <w:lvlJc w:val="right"/>
      <w:pPr>
        <w:tabs>
          <w:tab w:val="num" w:pos="5210"/>
        </w:tabs>
        <w:ind w:left="5210" w:hanging="180"/>
      </w:pPr>
    </w:lvl>
    <w:lvl w:ilvl="6" w:tplc="0419000F" w:tentative="1">
      <w:start w:val="1"/>
      <w:numFmt w:val="decimal"/>
      <w:lvlText w:val="%7."/>
      <w:lvlJc w:val="left"/>
      <w:pPr>
        <w:tabs>
          <w:tab w:val="num" w:pos="5930"/>
        </w:tabs>
        <w:ind w:left="5930" w:hanging="360"/>
      </w:pPr>
    </w:lvl>
    <w:lvl w:ilvl="7" w:tplc="04190019" w:tentative="1">
      <w:start w:val="1"/>
      <w:numFmt w:val="lowerLetter"/>
      <w:lvlText w:val="%8."/>
      <w:lvlJc w:val="left"/>
      <w:pPr>
        <w:tabs>
          <w:tab w:val="num" w:pos="6650"/>
        </w:tabs>
        <w:ind w:left="6650" w:hanging="360"/>
      </w:pPr>
    </w:lvl>
    <w:lvl w:ilvl="8" w:tplc="0419001B" w:tentative="1">
      <w:start w:val="1"/>
      <w:numFmt w:val="lowerRoman"/>
      <w:lvlText w:val="%9."/>
      <w:lvlJc w:val="right"/>
      <w:pPr>
        <w:tabs>
          <w:tab w:val="num" w:pos="7370"/>
        </w:tabs>
        <w:ind w:left="7370" w:hanging="180"/>
      </w:pPr>
    </w:lvl>
  </w:abstractNum>
  <w:abstractNum w:abstractNumId="42" w15:restartNumberingAfterBreak="0">
    <w:nsid w:val="049F0194"/>
    <w:multiLevelType w:val="multilevel"/>
    <w:tmpl w:val="973EC304"/>
    <w:lvl w:ilvl="0">
      <w:start w:val="1"/>
      <w:numFmt w:val="bullet"/>
      <w:lvlText w:val="●"/>
      <w:lvlJc w:val="left"/>
      <w:pPr>
        <w:ind w:left="1722" w:hanging="360"/>
      </w:pPr>
      <w:rPr>
        <w:rFonts w:ascii="Noto Sans Symbols" w:eastAsia="Noto Sans Symbols" w:hAnsi="Noto Sans Symbols" w:cs="Noto Sans Symbols"/>
      </w:rPr>
    </w:lvl>
    <w:lvl w:ilvl="1">
      <w:start w:val="1"/>
      <w:numFmt w:val="bullet"/>
      <w:lvlText w:val="o"/>
      <w:lvlJc w:val="left"/>
      <w:pPr>
        <w:ind w:left="2442" w:hanging="360"/>
      </w:pPr>
      <w:rPr>
        <w:rFonts w:ascii="Courier New" w:eastAsia="Courier New" w:hAnsi="Courier New" w:cs="Courier New"/>
      </w:rPr>
    </w:lvl>
    <w:lvl w:ilvl="2">
      <w:start w:val="1"/>
      <w:numFmt w:val="bullet"/>
      <w:lvlText w:val="▪"/>
      <w:lvlJc w:val="left"/>
      <w:pPr>
        <w:ind w:left="3162" w:hanging="360"/>
      </w:pPr>
      <w:rPr>
        <w:rFonts w:ascii="Noto Sans Symbols" w:eastAsia="Noto Sans Symbols" w:hAnsi="Noto Sans Symbols" w:cs="Noto Sans Symbols"/>
      </w:rPr>
    </w:lvl>
    <w:lvl w:ilvl="3">
      <w:start w:val="1"/>
      <w:numFmt w:val="bullet"/>
      <w:lvlText w:val="●"/>
      <w:lvlJc w:val="left"/>
      <w:pPr>
        <w:ind w:left="3882" w:hanging="360"/>
      </w:pPr>
      <w:rPr>
        <w:rFonts w:ascii="Noto Sans Symbols" w:eastAsia="Noto Sans Symbols" w:hAnsi="Noto Sans Symbols" w:cs="Noto Sans Symbols"/>
      </w:rPr>
    </w:lvl>
    <w:lvl w:ilvl="4">
      <w:start w:val="1"/>
      <w:numFmt w:val="bullet"/>
      <w:lvlText w:val="o"/>
      <w:lvlJc w:val="left"/>
      <w:pPr>
        <w:ind w:left="4602" w:hanging="360"/>
      </w:pPr>
      <w:rPr>
        <w:rFonts w:ascii="Courier New" w:eastAsia="Courier New" w:hAnsi="Courier New" w:cs="Courier New"/>
      </w:rPr>
    </w:lvl>
    <w:lvl w:ilvl="5">
      <w:start w:val="1"/>
      <w:numFmt w:val="bullet"/>
      <w:lvlText w:val="▪"/>
      <w:lvlJc w:val="left"/>
      <w:pPr>
        <w:ind w:left="5322" w:hanging="360"/>
      </w:pPr>
      <w:rPr>
        <w:rFonts w:ascii="Noto Sans Symbols" w:eastAsia="Noto Sans Symbols" w:hAnsi="Noto Sans Symbols" w:cs="Noto Sans Symbols"/>
      </w:rPr>
    </w:lvl>
    <w:lvl w:ilvl="6">
      <w:start w:val="1"/>
      <w:numFmt w:val="bullet"/>
      <w:lvlText w:val="●"/>
      <w:lvlJc w:val="left"/>
      <w:pPr>
        <w:ind w:left="6042" w:hanging="360"/>
      </w:pPr>
      <w:rPr>
        <w:rFonts w:ascii="Noto Sans Symbols" w:eastAsia="Noto Sans Symbols" w:hAnsi="Noto Sans Symbols" w:cs="Noto Sans Symbols"/>
      </w:rPr>
    </w:lvl>
    <w:lvl w:ilvl="7">
      <w:start w:val="1"/>
      <w:numFmt w:val="bullet"/>
      <w:lvlText w:val="o"/>
      <w:lvlJc w:val="left"/>
      <w:pPr>
        <w:ind w:left="6762" w:hanging="360"/>
      </w:pPr>
      <w:rPr>
        <w:rFonts w:ascii="Courier New" w:eastAsia="Courier New" w:hAnsi="Courier New" w:cs="Courier New"/>
      </w:rPr>
    </w:lvl>
    <w:lvl w:ilvl="8">
      <w:start w:val="1"/>
      <w:numFmt w:val="bullet"/>
      <w:lvlText w:val="▪"/>
      <w:lvlJc w:val="left"/>
      <w:pPr>
        <w:ind w:left="7482" w:hanging="360"/>
      </w:pPr>
      <w:rPr>
        <w:rFonts w:ascii="Noto Sans Symbols" w:eastAsia="Noto Sans Symbols" w:hAnsi="Noto Sans Symbols" w:cs="Noto Sans Symbols"/>
      </w:rPr>
    </w:lvl>
  </w:abstractNum>
  <w:abstractNum w:abstractNumId="43" w15:restartNumberingAfterBreak="0">
    <w:nsid w:val="058D0FC4"/>
    <w:multiLevelType w:val="multilevel"/>
    <w:tmpl w:val="08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4" w15:restartNumberingAfterBreak="0">
    <w:nsid w:val="097342B9"/>
    <w:multiLevelType w:val="hybridMultilevel"/>
    <w:tmpl w:val="BCE2A096"/>
    <w:lvl w:ilvl="0" w:tplc="A104C082">
      <w:start w:val="1"/>
      <w:numFmt w:val="bullet"/>
      <w:pStyle w:val="1"/>
      <w:lvlText w:val=""/>
      <w:lvlJc w:val="left"/>
      <w:pPr>
        <w:ind w:left="720" w:hanging="360"/>
      </w:pPr>
      <w:rPr>
        <w:rFonts w:ascii="Symbol" w:hAnsi="Symbol" w:hint="default"/>
      </w:rPr>
    </w:lvl>
    <w:lvl w:ilvl="1" w:tplc="AEEC46DC" w:tentative="1">
      <w:start w:val="1"/>
      <w:numFmt w:val="bullet"/>
      <w:lvlText w:val="o"/>
      <w:lvlJc w:val="left"/>
      <w:pPr>
        <w:ind w:left="1440" w:hanging="360"/>
      </w:pPr>
      <w:rPr>
        <w:rFonts w:ascii="Courier New" w:hAnsi="Courier New" w:cs="Courier New" w:hint="default"/>
      </w:rPr>
    </w:lvl>
    <w:lvl w:ilvl="2" w:tplc="D9A411A6" w:tentative="1">
      <w:start w:val="1"/>
      <w:numFmt w:val="bullet"/>
      <w:lvlText w:val=""/>
      <w:lvlJc w:val="left"/>
      <w:pPr>
        <w:ind w:left="2160" w:hanging="360"/>
      </w:pPr>
      <w:rPr>
        <w:rFonts w:ascii="Wingdings" w:hAnsi="Wingdings" w:hint="default"/>
      </w:rPr>
    </w:lvl>
    <w:lvl w:ilvl="3" w:tplc="718C8718" w:tentative="1">
      <w:start w:val="1"/>
      <w:numFmt w:val="bullet"/>
      <w:lvlText w:val=""/>
      <w:lvlJc w:val="left"/>
      <w:pPr>
        <w:ind w:left="2880" w:hanging="360"/>
      </w:pPr>
      <w:rPr>
        <w:rFonts w:ascii="Symbol" w:hAnsi="Symbol" w:hint="default"/>
      </w:rPr>
    </w:lvl>
    <w:lvl w:ilvl="4" w:tplc="38E40A04" w:tentative="1">
      <w:start w:val="1"/>
      <w:numFmt w:val="bullet"/>
      <w:lvlText w:val="o"/>
      <w:lvlJc w:val="left"/>
      <w:pPr>
        <w:ind w:left="3600" w:hanging="360"/>
      </w:pPr>
      <w:rPr>
        <w:rFonts w:ascii="Courier New" w:hAnsi="Courier New" w:cs="Courier New" w:hint="default"/>
      </w:rPr>
    </w:lvl>
    <w:lvl w:ilvl="5" w:tplc="B6BA996C" w:tentative="1">
      <w:start w:val="1"/>
      <w:numFmt w:val="bullet"/>
      <w:lvlText w:val=""/>
      <w:lvlJc w:val="left"/>
      <w:pPr>
        <w:ind w:left="4320" w:hanging="360"/>
      </w:pPr>
      <w:rPr>
        <w:rFonts w:ascii="Wingdings" w:hAnsi="Wingdings" w:hint="default"/>
      </w:rPr>
    </w:lvl>
    <w:lvl w:ilvl="6" w:tplc="3C6A28C2" w:tentative="1">
      <w:start w:val="1"/>
      <w:numFmt w:val="bullet"/>
      <w:lvlText w:val=""/>
      <w:lvlJc w:val="left"/>
      <w:pPr>
        <w:ind w:left="5040" w:hanging="360"/>
      </w:pPr>
      <w:rPr>
        <w:rFonts w:ascii="Symbol" w:hAnsi="Symbol" w:hint="default"/>
      </w:rPr>
    </w:lvl>
    <w:lvl w:ilvl="7" w:tplc="12AA44E8" w:tentative="1">
      <w:start w:val="1"/>
      <w:numFmt w:val="bullet"/>
      <w:lvlText w:val="o"/>
      <w:lvlJc w:val="left"/>
      <w:pPr>
        <w:ind w:left="5760" w:hanging="360"/>
      </w:pPr>
      <w:rPr>
        <w:rFonts w:ascii="Courier New" w:hAnsi="Courier New" w:cs="Courier New" w:hint="default"/>
      </w:rPr>
    </w:lvl>
    <w:lvl w:ilvl="8" w:tplc="08226932" w:tentative="1">
      <w:start w:val="1"/>
      <w:numFmt w:val="bullet"/>
      <w:lvlText w:val=""/>
      <w:lvlJc w:val="left"/>
      <w:pPr>
        <w:ind w:left="6480" w:hanging="360"/>
      </w:pPr>
      <w:rPr>
        <w:rFonts w:ascii="Wingdings" w:hAnsi="Wingdings" w:hint="default"/>
      </w:rPr>
    </w:lvl>
  </w:abstractNum>
  <w:abstractNum w:abstractNumId="45" w15:restartNumberingAfterBreak="0">
    <w:nsid w:val="0A797907"/>
    <w:multiLevelType w:val="hybridMultilevel"/>
    <w:tmpl w:val="BCA483D0"/>
    <w:lvl w:ilvl="0" w:tplc="B64AB04E">
      <w:start w:val="1"/>
      <w:numFmt w:val="bullet"/>
      <w:pStyle w:val="10"/>
      <w:lvlText w:val=""/>
      <w:lvlJc w:val="left"/>
      <w:pPr>
        <w:ind w:left="1429" w:hanging="360"/>
      </w:pPr>
      <w:rPr>
        <w:rFonts w:ascii="Symbol" w:hAnsi="Symbol" w:hint="default"/>
      </w:r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5A90A6F4">
      <w:start w:val="1"/>
      <w:numFmt w:val="decimal"/>
      <w:lvlText w:val="%4."/>
      <w:lvlJc w:val="left"/>
      <w:pPr>
        <w:tabs>
          <w:tab w:val="num" w:pos="3600"/>
        </w:tabs>
        <w:ind w:left="3600" w:hanging="360"/>
      </w:pPr>
      <w:rPr>
        <w:rFonts w:hint="default"/>
      </w:r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6" w15:restartNumberingAfterBreak="0">
    <w:nsid w:val="0C3B71C2"/>
    <w:multiLevelType w:val="hybridMultilevel"/>
    <w:tmpl w:val="EC18F886"/>
    <w:lvl w:ilvl="0" w:tplc="04190019">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15:restartNumberingAfterBreak="0">
    <w:nsid w:val="0EDF267F"/>
    <w:multiLevelType w:val="multilevel"/>
    <w:tmpl w:val="4BA0CD82"/>
    <w:lvl w:ilvl="0">
      <w:start w:val="1"/>
      <w:numFmt w:val="decimal"/>
      <w:lvlText w:val="%1."/>
      <w:lvlJc w:val="left"/>
      <w:pPr>
        <w:ind w:left="540" w:hanging="540"/>
      </w:pPr>
      <w:rPr>
        <w:rFonts w:hint="default"/>
      </w:rPr>
    </w:lvl>
    <w:lvl w:ilvl="1">
      <w:start w:val="1"/>
      <w:numFmt w:val="decimal"/>
      <w:lvlText w:val="%1.%2."/>
      <w:lvlJc w:val="left"/>
      <w:pPr>
        <w:ind w:left="753" w:hanging="540"/>
      </w:pPr>
      <w:rPr>
        <w:rFonts w:hint="default"/>
      </w:rPr>
    </w:lvl>
    <w:lvl w:ilvl="2">
      <w:start w:val="1"/>
      <w:numFmt w:val="decimal"/>
      <w:pStyle w:val="-3"/>
      <w:lvlText w:val="%1.%2.%3."/>
      <w:lvlJc w:val="left"/>
      <w:pPr>
        <w:ind w:left="1146" w:hanging="720"/>
      </w:pPr>
      <w:rPr>
        <w:rFonts w:hint="default"/>
      </w:rPr>
    </w:lvl>
    <w:lvl w:ilvl="3">
      <w:start w:val="1"/>
      <w:numFmt w:val="decimal"/>
      <w:lvlText w:val="%1.%2.%3.%4."/>
      <w:lvlJc w:val="left"/>
      <w:pPr>
        <w:ind w:left="1359" w:hanging="72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145" w:hanging="108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2931" w:hanging="1440"/>
      </w:pPr>
      <w:rPr>
        <w:rFonts w:hint="default"/>
      </w:rPr>
    </w:lvl>
    <w:lvl w:ilvl="8">
      <w:start w:val="1"/>
      <w:numFmt w:val="decimal"/>
      <w:lvlText w:val="%1.%2.%3.%4.%5.%6.%7.%8.%9."/>
      <w:lvlJc w:val="left"/>
      <w:pPr>
        <w:ind w:left="3504" w:hanging="1800"/>
      </w:pPr>
      <w:rPr>
        <w:rFonts w:hint="default"/>
      </w:rPr>
    </w:lvl>
  </w:abstractNum>
  <w:abstractNum w:abstractNumId="48" w15:restartNumberingAfterBreak="0">
    <w:nsid w:val="0FA43250"/>
    <w:multiLevelType w:val="multilevel"/>
    <w:tmpl w:val="5F8013CE"/>
    <w:styleLink w:val="SEQSUPPORT"/>
    <w:lvl w:ilvl="0">
      <w:start w:val="1"/>
      <w:numFmt w:val="decimalZero"/>
      <w:suff w:val="nothing"/>
      <w:lvlText w:val="ПОД.%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9" w15:restartNumberingAfterBreak="0">
    <w:nsid w:val="0FFB545F"/>
    <w:multiLevelType w:val="multilevel"/>
    <w:tmpl w:val="7046A9FE"/>
    <w:name w:val="M05_SEQ2"/>
    <w:styleLink w:val="SEQMODE"/>
    <w:lvl w:ilvl="0">
      <w:start w:val="1"/>
      <w:numFmt w:val="decimalZero"/>
      <w:suff w:val="nothing"/>
      <w:lvlText w:val="РЕЖ.%1"/>
      <w:lvlJc w:val="left"/>
      <w:pPr>
        <w:ind w:left="0" w:firstLine="0"/>
      </w:pPr>
      <w:rPr>
        <w:rFonts w:hint="default"/>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50" w15:restartNumberingAfterBreak="0">
    <w:nsid w:val="10D14456"/>
    <w:multiLevelType w:val="multilevel"/>
    <w:tmpl w:val="531A8C34"/>
    <w:lvl w:ilvl="0">
      <w:start w:val="1"/>
      <w:numFmt w:val="decimal"/>
      <w:lvlText w:val="ТКБ-%1"/>
      <w:lvlJc w:val="left"/>
      <w:pPr>
        <w:ind w:left="785"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10F3671D"/>
    <w:multiLevelType w:val="multilevel"/>
    <w:tmpl w:val="97B6C056"/>
    <w:name w:val="WW8Num202"/>
    <w:lvl w:ilvl="0">
      <w:start w:val="3"/>
      <w:numFmt w:val="decimal"/>
      <w:lvlText w:val="%1."/>
      <w:lvlJc w:val="left"/>
      <w:pPr>
        <w:tabs>
          <w:tab w:val="num" w:pos="540"/>
        </w:tabs>
        <w:ind w:left="540" w:hanging="540"/>
      </w:pPr>
      <w:rPr>
        <w:rFonts w:cs="Times New Roman" w:hint="default"/>
      </w:rPr>
    </w:lvl>
    <w:lvl w:ilvl="1">
      <w:start w:val="7"/>
      <w:numFmt w:val="decimal"/>
      <w:lvlText w:val="%1.%2."/>
      <w:lvlJc w:val="left"/>
      <w:pPr>
        <w:tabs>
          <w:tab w:val="num" w:pos="682"/>
        </w:tabs>
        <w:ind w:left="682" w:hanging="540"/>
      </w:pPr>
      <w:rPr>
        <w:rFonts w:cs="Times New Roman" w:hint="default"/>
        <w:b/>
      </w:rPr>
    </w:lvl>
    <w:lvl w:ilvl="2">
      <w:start w:val="1"/>
      <w:numFmt w:val="decimal"/>
      <w:lvlText w:val="%1.%2.%3."/>
      <w:lvlJc w:val="left"/>
      <w:pPr>
        <w:tabs>
          <w:tab w:val="num" w:pos="1980"/>
        </w:tabs>
        <w:ind w:left="1980" w:hanging="720"/>
      </w:pPr>
      <w:rPr>
        <w:rFonts w:cs="Times New Roman" w:hint="default"/>
      </w:rPr>
    </w:lvl>
    <w:lvl w:ilvl="3">
      <w:start w:val="1"/>
      <w:numFmt w:val="decimal"/>
      <w:lvlText w:val="%1.%2.%3.%4."/>
      <w:lvlJc w:val="left"/>
      <w:pPr>
        <w:tabs>
          <w:tab w:val="num" w:pos="2610"/>
        </w:tabs>
        <w:ind w:left="2610" w:hanging="720"/>
      </w:pPr>
      <w:rPr>
        <w:rFonts w:cs="Times New Roman" w:hint="default"/>
      </w:rPr>
    </w:lvl>
    <w:lvl w:ilvl="4">
      <w:start w:val="1"/>
      <w:numFmt w:val="decimal"/>
      <w:lvlText w:val="%1.%2.%3.%4.%5."/>
      <w:lvlJc w:val="left"/>
      <w:pPr>
        <w:tabs>
          <w:tab w:val="num" w:pos="3600"/>
        </w:tabs>
        <w:ind w:left="3600" w:hanging="1080"/>
      </w:pPr>
      <w:rPr>
        <w:rFonts w:cs="Times New Roman" w:hint="default"/>
      </w:rPr>
    </w:lvl>
    <w:lvl w:ilvl="5">
      <w:start w:val="1"/>
      <w:numFmt w:val="decimal"/>
      <w:lvlText w:val="%1.%2.%3.%4.%5.%6."/>
      <w:lvlJc w:val="left"/>
      <w:pPr>
        <w:tabs>
          <w:tab w:val="num" w:pos="4230"/>
        </w:tabs>
        <w:ind w:left="4230" w:hanging="1080"/>
      </w:pPr>
      <w:rPr>
        <w:rFonts w:cs="Times New Roman" w:hint="default"/>
      </w:rPr>
    </w:lvl>
    <w:lvl w:ilvl="6">
      <w:start w:val="1"/>
      <w:numFmt w:val="decimal"/>
      <w:lvlText w:val="%1.%2.%3.%4.%5.%6.%7."/>
      <w:lvlJc w:val="left"/>
      <w:pPr>
        <w:tabs>
          <w:tab w:val="num" w:pos="5220"/>
        </w:tabs>
        <w:ind w:left="5220" w:hanging="1440"/>
      </w:pPr>
      <w:rPr>
        <w:rFonts w:cs="Times New Roman" w:hint="default"/>
      </w:rPr>
    </w:lvl>
    <w:lvl w:ilvl="7">
      <w:start w:val="1"/>
      <w:numFmt w:val="decimal"/>
      <w:lvlText w:val="%1.%2.%3.%4.%5.%6.%7.%8."/>
      <w:lvlJc w:val="left"/>
      <w:pPr>
        <w:tabs>
          <w:tab w:val="num" w:pos="5850"/>
        </w:tabs>
        <w:ind w:left="5850" w:hanging="1440"/>
      </w:pPr>
      <w:rPr>
        <w:rFonts w:cs="Times New Roman" w:hint="default"/>
      </w:rPr>
    </w:lvl>
    <w:lvl w:ilvl="8">
      <w:start w:val="1"/>
      <w:numFmt w:val="decimal"/>
      <w:lvlText w:val="%1.%2.%3.%4.%5.%6.%7.%8.%9."/>
      <w:lvlJc w:val="left"/>
      <w:pPr>
        <w:tabs>
          <w:tab w:val="num" w:pos="6840"/>
        </w:tabs>
        <w:ind w:left="6840" w:hanging="1800"/>
      </w:pPr>
      <w:rPr>
        <w:rFonts w:cs="Times New Roman" w:hint="default"/>
      </w:rPr>
    </w:lvl>
  </w:abstractNum>
  <w:abstractNum w:abstractNumId="52" w15:restartNumberingAfterBreak="0">
    <w:nsid w:val="1221240A"/>
    <w:multiLevelType w:val="multilevel"/>
    <w:tmpl w:val="A3C68F4A"/>
    <w:lvl w:ilvl="0">
      <w:start w:val="4"/>
      <w:numFmt w:val="decimal"/>
      <w:suff w:val="space"/>
      <w:lvlText w:val="%1"/>
      <w:lvlJc w:val="left"/>
      <w:pPr>
        <w:ind w:left="0" w:firstLine="851"/>
      </w:pPr>
      <w:rPr>
        <w:rFonts w:hint="default"/>
      </w:rPr>
    </w:lvl>
    <w:lvl w:ilvl="1">
      <w:start w:val="1"/>
      <w:numFmt w:val="decimal"/>
      <w:suff w:val="space"/>
      <w:lvlText w:val="%1.%2"/>
      <w:lvlJc w:val="left"/>
      <w:pPr>
        <w:ind w:left="0" w:firstLine="851"/>
      </w:pPr>
      <w:rPr>
        <w:rFonts w:hint="default"/>
      </w:rPr>
    </w:lvl>
    <w:lvl w:ilvl="2">
      <w:start w:val="1"/>
      <w:numFmt w:val="decimal"/>
      <w:pStyle w:val="30"/>
      <w:suff w:val="space"/>
      <w:lvlText w:val="%1.%2.%3"/>
      <w:lvlJc w:val="left"/>
      <w:pPr>
        <w:ind w:left="0" w:firstLine="851"/>
      </w:pPr>
      <w:rPr>
        <w:rFonts w:hint="default"/>
      </w:rPr>
    </w:lvl>
    <w:lvl w:ilvl="3">
      <w:numFmt w:val="bullet"/>
      <w:lvlText w:val="•"/>
      <w:lvlJc w:val="left"/>
      <w:pPr>
        <w:ind w:left="0" w:firstLine="851"/>
      </w:pPr>
      <w:rPr>
        <w:rFonts w:ascii="Times New Roman" w:eastAsia="Times New Roman" w:hAnsi="Times New Roman" w:cs="Times New Roman" w:hint="default"/>
      </w:rPr>
    </w:lvl>
    <w:lvl w:ilvl="4">
      <w:start w:val="1"/>
      <w:numFmt w:val="decimal"/>
      <w:suff w:val="space"/>
      <w:lvlText w:val="%1.%2.%3.%4.%5"/>
      <w:lvlJc w:val="left"/>
      <w:pPr>
        <w:ind w:left="0" w:firstLine="851"/>
      </w:pPr>
      <w:rPr>
        <w:rFonts w:hint="default"/>
      </w:rPr>
    </w:lvl>
    <w:lvl w:ilvl="5">
      <w:start w:val="1"/>
      <w:numFmt w:val="decimal"/>
      <w:suff w:val="space"/>
      <w:lvlText w:val="%1.%2.%3.%4.%5.%6"/>
      <w:lvlJc w:val="left"/>
      <w:pPr>
        <w:ind w:left="0" w:firstLine="851"/>
      </w:pPr>
      <w:rPr>
        <w:rFonts w:hint="default"/>
      </w:rPr>
    </w:lvl>
    <w:lvl w:ilvl="6">
      <w:start w:val="1"/>
      <w:numFmt w:val="decimal"/>
      <w:suff w:val="space"/>
      <w:lvlText w:val="%1.%2.%3.%4.%5.%6.%7"/>
      <w:lvlJc w:val="left"/>
      <w:pPr>
        <w:ind w:left="0" w:firstLine="851"/>
      </w:pPr>
      <w:rPr>
        <w:rFonts w:hint="default"/>
      </w:rPr>
    </w:lvl>
    <w:lvl w:ilvl="7">
      <w:start w:val="1"/>
      <w:numFmt w:val="decimal"/>
      <w:suff w:val="space"/>
      <w:lvlText w:val="%1.%2.%3.%4.%5.%6.%7.%8"/>
      <w:lvlJc w:val="left"/>
      <w:pPr>
        <w:ind w:left="0" w:firstLine="851"/>
      </w:pPr>
      <w:rPr>
        <w:rFonts w:hint="default"/>
      </w:rPr>
    </w:lvl>
    <w:lvl w:ilvl="8">
      <w:start w:val="1"/>
      <w:numFmt w:val="decimal"/>
      <w:suff w:val="space"/>
      <w:lvlText w:val="%1.%2.%3.%4.%5.%6.%7.%8.%9"/>
      <w:lvlJc w:val="left"/>
      <w:pPr>
        <w:ind w:left="0" w:firstLine="851"/>
      </w:pPr>
      <w:rPr>
        <w:rFonts w:hint="default"/>
      </w:rPr>
    </w:lvl>
  </w:abstractNum>
  <w:abstractNum w:abstractNumId="53" w15:restartNumberingAfterBreak="0">
    <w:nsid w:val="12B67227"/>
    <w:multiLevelType w:val="multilevel"/>
    <w:tmpl w:val="B880914C"/>
    <w:name w:val="M04_SEQ2"/>
    <w:numStyleLink w:val="SEQMST"/>
  </w:abstractNum>
  <w:abstractNum w:abstractNumId="54" w15:restartNumberingAfterBreak="0">
    <w:nsid w:val="12C71726"/>
    <w:multiLevelType w:val="multilevel"/>
    <w:tmpl w:val="76FE8820"/>
    <w:lvl w:ilvl="0">
      <w:start w:val="1"/>
      <w:numFmt w:val="decimal"/>
      <w:lvlText w:val="%1)"/>
      <w:lvlJc w:val="left"/>
      <w:pPr>
        <w:tabs>
          <w:tab w:val="num" w:pos="720"/>
        </w:tabs>
        <w:ind w:left="720" w:hanging="360"/>
      </w:pPr>
    </w:lvl>
    <w:lvl w:ilvl="1">
      <w:numFmt w:val="bullet"/>
      <w:pStyle w:val="phList"/>
      <w:lvlText w:val="–"/>
      <w:lvlJc w:val="left"/>
      <w:pPr>
        <w:tabs>
          <w:tab w:val="num" w:pos="1849"/>
        </w:tabs>
        <w:ind w:left="1849" w:hanging="769"/>
      </w:pPr>
      <w:rPr>
        <w:rFonts w:ascii="Times New Roman" w:eastAsia="Times New Roman" w:hAnsi="Times New Roman" w:cs="Times New Roman"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15:restartNumberingAfterBreak="0">
    <w:nsid w:val="13583E6E"/>
    <w:multiLevelType w:val="multilevel"/>
    <w:tmpl w:val="AE183AFC"/>
    <w:lvl w:ilvl="0">
      <w:start w:val="6"/>
      <w:numFmt w:val="decimal"/>
      <w:lvlText w:val="%1."/>
      <w:lvlJc w:val="left"/>
      <w:pPr>
        <w:tabs>
          <w:tab w:val="num" w:pos="540"/>
        </w:tabs>
        <w:ind w:left="540" w:hanging="540"/>
      </w:pPr>
      <w:rPr>
        <w:rFonts w:cs="Times New Roman"/>
      </w:rPr>
    </w:lvl>
    <w:lvl w:ilvl="1">
      <w:start w:val="1"/>
      <w:numFmt w:val="decimal"/>
      <w:lvlText w:val="%1.%2."/>
      <w:lvlJc w:val="left"/>
      <w:pPr>
        <w:tabs>
          <w:tab w:val="num" w:pos="1170"/>
        </w:tabs>
        <w:ind w:left="1170" w:hanging="540"/>
      </w:pPr>
      <w:rPr>
        <w:rFonts w:cs="Times New Roman"/>
        <w:b/>
      </w:rPr>
    </w:lvl>
    <w:lvl w:ilvl="2">
      <w:start w:val="3"/>
      <w:numFmt w:val="decimal"/>
      <w:lvlText w:val="%1.%2.%3."/>
      <w:lvlJc w:val="left"/>
      <w:pPr>
        <w:tabs>
          <w:tab w:val="num" w:pos="1980"/>
        </w:tabs>
        <w:ind w:left="1980" w:hanging="720"/>
      </w:pPr>
      <w:rPr>
        <w:rFonts w:cs="Times New Roman"/>
      </w:rPr>
    </w:lvl>
    <w:lvl w:ilvl="3">
      <w:start w:val="1"/>
      <w:numFmt w:val="decimal"/>
      <w:lvlText w:val="%1.%2.%3.%4."/>
      <w:lvlJc w:val="left"/>
      <w:pPr>
        <w:tabs>
          <w:tab w:val="num" w:pos="2610"/>
        </w:tabs>
        <w:ind w:left="2610" w:hanging="720"/>
      </w:pPr>
      <w:rPr>
        <w:rFonts w:cs="Times New Roman"/>
      </w:rPr>
    </w:lvl>
    <w:lvl w:ilvl="4">
      <w:start w:val="1"/>
      <w:numFmt w:val="decimal"/>
      <w:lvlText w:val="%1.%2.%3.%4.%5."/>
      <w:lvlJc w:val="left"/>
      <w:pPr>
        <w:tabs>
          <w:tab w:val="num" w:pos="3600"/>
        </w:tabs>
        <w:ind w:left="3600" w:hanging="1080"/>
      </w:pPr>
      <w:rPr>
        <w:rFonts w:cs="Times New Roman"/>
      </w:rPr>
    </w:lvl>
    <w:lvl w:ilvl="5">
      <w:start w:val="1"/>
      <w:numFmt w:val="decimal"/>
      <w:lvlText w:val="%1.%2.%3.%4.%5.%6."/>
      <w:lvlJc w:val="left"/>
      <w:pPr>
        <w:tabs>
          <w:tab w:val="num" w:pos="4230"/>
        </w:tabs>
        <w:ind w:left="4230" w:hanging="1080"/>
      </w:pPr>
      <w:rPr>
        <w:rFonts w:cs="Times New Roman"/>
      </w:rPr>
    </w:lvl>
    <w:lvl w:ilvl="6">
      <w:start w:val="1"/>
      <w:numFmt w:val="decimal"/>
      <w:lvlText w:val="%1.%2.%3.%4.%5.%6.%7."/>
      <w:lvlJc w:val="left"/>
      <w:pPr>
        <w:tabs>
          <w:tab w:val="num" w:pos="5220"/>
        </w:tabs>
        <w:ind w:left="5220" w:hanging="1440"/>
      </w:pPr>
      <w:rPr>
        <w:rFonts w:cs="Times New Roman"/>
      </w:rPr>
    </w:lvl>
    <w:lvl w:ilvl="7">
      <w:start w:val="1"/>
      <w:numFmt w:val="decimal"/>
      <w:lvlText w:val="%1.%2.%3.%4.%5.%6.%7.%8."/>
      <w:lvlJc w:val="left"/>
      <w:pPr>
        <w:tabs>
          <w:tab w:val="num" w:pos="5850"/>
        </w:tabs>
        <w:ind w:left="5850" w:hanging="1440"/>
      </w:pPr>
      <w:rPr>
        <w:rFonts w:cs="Times New Roman"/>
      </w:rPr>
    </w:lvl>
    <w:lvl w:ilvl="8">
      <w:start w:val="1"/>
      <w:numFmt w:val="decimal"/>
      <w:lvlText w:val="%1.%2.%3.%4.%5.%6.%7.%8.%9."/>
      <w:lvlJc w:val="left"/>
      <w:pPr>
        <w:tabs>
          <w:tab w:val="num" w:pos="6840"/>
        </w:tabs>
        <w:ind w:left="6840" w:hanging="1800"/>
      </w:pPr>
      <w:rPr>
        <w:rFonts w:cs="Times New Roman"/>
      </w:rPr>
    </w:lvl>
  </w:abstractNum>
  <w:abstractNum w:abstractNumId="56" w15:restartNumberingAfterBreak="0">
    <w:nsid w:val="137F1901"/>
    <w:multiLevelType w:val="hybridMultilevel"/>
    <w:tmpl w:val="0108C76A"/>
    <w:name w:val="WW8Num92"/>
    <w:lvl w:ilvl="0" w:tplc="60D67982">
      <w:start w:val="1"/>
      <w:numFmt w:val="bullet"/>
      <w:lvlText w:val=""/>
      <w:lvlJc w:val="left"/>
      <w:pPr>
        <w:tabs>
          <w:tab w:val="num" w:pos="1401"/>
        </w:tabs>
        <w:ind w:left="1401" w:hanging="332"/>
      </w:pPr>
      <w:rPr>
        <w:rFonts w:ascii="Symbol" w:hAnsi="Symbol" w:hint="default"/>
        <w:color w:val="auto"/>
      </w:rPr>
    </w:lvl>
    <w:lvl w:ilvl="1" w:tplc="04190003" w:tentative="1">
      <w:start w:val="1"/>
      <w:numFmt w:val="bullet"/>
      <w:lvlText w:val="o"/>
      <w:lvlJc w:val="left"/>
      <w:pPr>
        <w:tabs>
          <w:tab w:val="num" w:pos="529"/>
        </w:tabs>
        <w:ind w:left="529" w:hanging="360"/>
      </w:pPr>
      <w:rPr>
        <w:rFonts w:ascii="Courier New" w:hAnsi="Courier New" w:cs="Courier New" w:hint="default"/>
      </w:rPr>
    </w:lvl>
    <w:lvl w:ilvl="2" w:tplc="04190005" w:tentative="1">
      <w:start w:val="1"/>
      <w:numFmt w:val="bullet"/>
      <w:lvlText w:val=""/>
      <w:lvlJc w:val="left"/>
      <w:pPr>
        <w:tabs>
          <w:tab w:val="num" w:pos="1249"/>
        </w:tabs>
        <w:ind w:left="1249" w:hanging="360"/>
      </w:pPr>
      <w:rPr>
        <w:rFonts w:ascii="Wingdings" w:hAnsi="Wingdings" w:hint="default"/>
      </w:rPr>
    </w:lvl>
    <w:lvl w:ilvl="3" w:tplc="04190001" w:tentative="1">
      <w:start w:val="1"/>
      <w:numFmt w:val="bullet"/>
      <w:lvlText w:val=""/>
      <w:lvlJc w:val="left"/>
      <w:pPr>
        <w:tabs>
          <w:tab w:val="num" w:pos="1969"/>
        </w:tabs>
        <w:ind w:left="1969" w:hanging="360"/>
      </w:pPr>
      <w:rPr>
        <w:rFonts w:ascii="Symbol" w:hAnsi="Symbol" w:hint="default"/>
      </w:rPr>
    </w:lvl>
    <w:lvl w:ilvl="4" w:tplc="04190003" w:tentative="1">
      <w:start w:val="1"/>
      <w:numFmt w:val="bullet"/>
      <w:lvlText w:val="o"/>
      <w:lvlJc w:val="left"/>
      <w:pPr>
        <w:tabs>
          <w:tab w:val="num" w:pos="2689"/>
        </w:tabs>
        <w:ind w:left="2689" w:hanging="360"/>
      </w:pPr>
      <w:rPr>
        <w:rFonts w:ascii="Courier New" w:hAnsi="Courier New" w:cs="Courier New" w:hint="default"/>
      </w:rPr>
    </w:lvl>
    <w:lvl w:ilvl="5" w:tplc="04190005" w:tentative="1">
      <w:start w:val="1"/>
      <w:numFmt w:val="bullet"/>
      <w:lvlText w:val=""/>
      <w:lvlJc w:val="left"/>
      <w:pPr>
        <w:tabs>
          <w:tab w:val="num" w:pos="3409"/>
        </w:tabs>
        <w:ind w:left="3409" w:hanging="360"/>
      </w:pPr>
      <w:rPr>
        <w:rFonts w:ascii="Wingdings" w:hAnsi="Wingdings" w:hint="default"/>
      </w:rPr>
    </w:lvl>
    <w:lvl w:ilvl="6" w:tplc="04190001" w:tentative="1">
      <w:start w:val="1"/>
      <w:numFmt w:val="bullet"/>
      <w:lvlText w:val=""/>
      <w:lvlJc w:val="left"/>
      <w:pPr>
        <w:tabs>
          <w:tab w:val="num" w:pos="4129"/>
        </w:tabs>
        <w:ind w:left="4129" w:hanging="360"/>
      </w:pPr>
      <w:rPr>
        <w:rFonts w:ascii="Symbol" w:hAnsi="Symbol" w:hint="default"/>
      </w:rPr>
    </w:lvl>
    <w:lvl w:ilvl="7" w:tplc="04190003" w:tentative="1">
      <w:start w:val="1"/>
      <w:numFmt w:val="bullet"/>
      <w:lvlText w:val="o"/>
      <w:lvlJc w:val="left"/>
      <w:pPr>
        <w:tabs>
          <w:tab w:val="num" w:pos="4849"/>
        </w:tabs>
        <w:ind w:left="4849" w:hanging="360"/>
      </w:pPr>
      <w:rPr>
        <w:rFonts w:ascii="Courier New" w:hAnsi="Courier New" w:cs="Courier New" w:hint="default"/>
      </w:rPr>
    </w:lvl>
    <w:lvl w:ilvl="8" w:tplc="04190005" w:tentative="1">
      <w:start w:val="1"/>
      <w:numFmt w:val="bullet"/>
      <w:lvlText w:val=""/>
      <w:lvlJc w:val="left"/>
      <w:pPr>
        <w:tabs>
          <w:tab w:val="num" w:pos="5569"/>
        </w:tabs>
        <w:ind w:left="5569" w:hanging="360"/>
      </w:pPr>
      <w:rPr>
        <w:rFonts w:ascii="Wingdings" w:hAnsi="Wingdings" w:hint="default"/>
      </w:rPr>
    </w:lvl>
  </w:abstractNum>
  <w:abstractNum w:abstractNumId="57" w15:restartNumberingAfterBreak="0">
    <w:nsid w:val="15022D20"/>
    <w:multiLevelType w:val="hybridMultilevel"/>
    <w:tmpl w:val="C4CA08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8" w15:restartNumberingAfterBreak="0">
    <w:nsid w:val="15173D33"/>
    <w:multiLevelType w:val="multilevel"/>
    <w:tmpl w:val="FFFFFFFF"/>
    <w:lvl w:ilvl="0">
      <w:start w:val="1"/>
      <w:numFmt w:val="bullet"/>
      <w:lvlText w:val="−"/>
      <w:lvlJc w:val="left"/>
      <w:pPr>
        <w:ind w:left="720" w:hanging="360"/>
      </w:pPr>
      <w:rPr>
        <w:rFonts w:ascii="Noto Sans Symbols" w:eastAsia="Times New Roman" w:hAnsi="Noto Sans Symbols"/>
      </w:rPr>
    </w:lvl>
    <w:lvl w:ilvl="1">
      <w:start w:val="1"/>
      <w:numFmt w:val="bullet"/>
      <w:lvlText w:val="●"/>
      <w:lvlJc w:val="left"/>
      <w:pPr>
        <w:ind w:left="1440" w:hanging="360"/>
      </w:pPr>
      <w:rPr>
        <w:rFonts w:ascii="Noto Sans Symbols" w:eastAsia="Times New Roman" w:hAnsi="Noto Sans Symbols"/>
      </w:rPr>
    </w:lvl>
    <w:lvl w:ilvl="2">
      <w:start w:val="1"/>
      <w:numFmt w:val="bullet"/>
      <w:lvlText w:val="▪"/>
      <w:lvlJc w:val="left"/>
      <w:pPr>
        <w:ind w:left="2160" w:hanging="360"/>
      </w:pPr>
      <w:rPr>
        <w:rFonts w:ascii="Noto Sans Symbols" w:eastAsia="Times New Roman" w:hAnsi="Noto Sans Symbols"/>
      </w:rPr>
    </w:lvl>
    <w:lvl w:ilvl="3">
      <w:start w:val="1"/>
      <w:numFmt w:val="bullet"/>
      <w:lvlText w:val="●"/>
      <w:lvlJc w:val="left"/>
      <w:pPr>
        <w:ind w:left="2880" w:hanging="360"/>
      </w:pPr>
      <w:rPr>
        <w:rFonts w:ascii="Noto Sans Symbols" w:eastAsia="Times New Roman" w:hAnsi="Noto Sans Symbols"/>
      </w:rPr>
    </w:lvl>
    <w:lvl w:ilvl="4">
      <w:start w:val="1"/>
      <w:numFmt w:val="bullet"/>
      <w:lvlText w:val="o"/>
      <w:lvlJc w:val="left"/>
      <w:pPr>
        <w:ind w:left="3600" w:hanging="360"/>
      </w:pPr>
      <w:rPr>
        <w:rFonts w:ascii="Courier New" w:eastAsia="Times New Roman" w:hAnsi="Courier New"/>
      </w:rPr>
    </w:lvl>
    <w:lvl w:ilvl="5">
      <w:start w:val="1"/>
      <w:numFmt w:val="bullet"/>
      <w:lvlText w:val="▪"/>
      <w:lvlJc w:val="left"/>
      <w:pPr>
        <w:ind w:left="4320" w:hanging="360"/>
      </w:pPr>
      <w:rPr>
        <w:rFonts w:ascii="Noto Sans Symbols" w:eastAsia="Times New Roman" w:hAnsi="Noto Sans Symbols"/>
      </w:rPr>
    </w:lvl>
    <w:lvl w:ilvl="6">
      <w:start w:val="1"/>
      <w:numFmt w:val="bullet"/>
      <w:lvlText w:val="●"/>
      <w:lvlJc w:val="left"/>
      <w:pPr>
        <w:ind w:left="5040" w:hanging="360"/>
      </w:pPr>
      <w:rPr>
        <w:rFonts w:ascii="Noto Sans Symbols" w:eastAsia="Times New Roman" w:hAnsi="Noto Sans Symbols"/>
      </w:rPr>
    </w:lvl>
    <w:lvl w:ilvl="7">
      <w:start w:val="1"/>
      <w:numFmt w:val="bullet"/>
      <w:lvlText w:val="o"/>
      <w:lvlJc w:val="left"/>
      <w:pPr>
        <w:ind w:left="5760" w:hanging="360"/>
      </w:pPr>
      <w:rPr>
        <w:rFonts w:ascii="Courier New" w:eastAsia="Times New Roman" w:hAnsi="Courier New"/>
      </w:rPr>
    </w:lvl>
    <w:lvl w:ilvl="8">
      <w:start w:val="1"/>
      <w:numFmt w:val="bullet"/>
      <w:lvlText w:val="▪"/>
      <w:lvlJc w:val="left"/>
      <w:pPr>
        <w:ind w:left="6480" w:hanging="360"/>
      </w:pPr>
      <w:rPr>
        <w:rFonts w:ascii="Noto Sans Symbols" w:eastAsia="Times New Roman" w:hAnsi="Noto Sans Symbols"/>
      </w:rPr>
    </w:lvl>
  </w:abstractNum>
  <w:abstractNum w:abstractNumId="59" w15:restartNumberingAfterBreak="0">
    <w:nsid w:val="164213E2"/>
    <w:multiLevelType w:val="hybridMultilevel"/>
    <w:tmpl w:val="6772D804"/>
    <w:lvl w:ilvl="0" w:tplc="04190001">
      <w:start w:val="1"/>
      <w:numFmt w:val="bullet"/>
      <w:lvlText w:val=""/>
      <w:lvlJc w:val="left"/>
      <w:pPr>
        <w:ind w:left="643" w:hanging="360"/>
      </w:pPr>
      <w:rPr>
        <w:rFonts w:ascii="Symbol" w:hAnsi="Symbol" w:hint="default"/>
      </w:rPr>
    </w:lvl>
    <w:lvl w:ilvl="1" w:tplc="04190003" w:tentative="1">
      <w:start w:val="1"/>
      <w:numFmt w:val="bullet"/>
      <w:lvlText w:val="o"/>
      <w:lvlJc w:val="left"/>
      <w:pPr>
        <w:ind w:left="1363" w:hanging="360"/>
      </w:pPr>
      <w:rPr>
        <w:rFonts w:ascii="Courier New" w:hAnsi="Courier New" w:cs="Courier New" w:hint="default"/>
      </w:rPr>
    </w:lvl>
    <w:lvl w:ilvl="2" w:tplc="04190005" w:tentative="1">
      <w:start w:val="1"/>
      <w:numFmt w:val="bullet"/>
      <w:lvlText w:val=""/>
      <w:lvlJc w:val="left"/>
      <w:pPr>
        <w:ind w:left="2083" w:hanging="360"/>
      </w:pPr>
      <w:rPr>
        <w:rFonts w:ascii="Wingdings" w:hAnsi="Wingdings" w:hint="default"/>
      </w:rPr>
    </w:lvl>
    <w:lvl w:ilvl="3" w:tplc="04190001" w:tentative="1">
      <w:start w:val="1"/>
      <w:numFmt w:val="bullet"/>
      <w:lvlText w:val=""/>
      <w:lvlJc w:val="left"/>
      <w:pPr>
        <w:ind w:left="2803" w:hanging="360"/>
      </w:pPr>
      <w:rPr>
        <w:rFonts w:ascii="Symbol" w:hAnsi="Symbol" w:hint="default"/>
      </w:rPr>
    </w:lvl>
    <w:lvl w:ilvl="4" w:tplc="04190003" w:tentative="1">
      <w:start w:val="1"/>
      <w:numFmt w:val="bullet"/>
      <w:lvlText w:val="o"/>
      <w:lvlJc w:val="left"/>
      <w:pPr>
        <w:ind w:left="3523" w:hanging="360"/>
      </w:pPr>
      <w:rPr>
        <w:rFonts w:ascii="Courier New" w:hAnsi="Courier New" w:cs="Courier New" w:hint="default"/>
      </w:rPr>
    </w:lvl>
    <w:lvl w:ilvl="5" w:tplc="04190005" w:tentative="1">
      <w:start w:val="1"/>
      <w:numFmt w:val="bullet"/>
      <w:lvlText w:val=""/>
      <w:lvlJc w:val="left"/>
      <w:pPr>
        <w:ind w:left="4243" w:hanging="360"/>
      </w:pPr>
      <w:rPr>
        <w:rFonts w:ascii="Wingdings" w:hAnsi="Wingdings" w:hint="default"/>
      </w:rPr>
    </w:lvl>
    <w:lvl w:ilvl="6" w:tplc="04190001" w:tentative="1">
      <w:start w:val="1"/>
      <w:numFmt w:val="bullet"/>
      <w:lvlText w:val=""/>
      <w:lvlJc w:val="left"/>
      <w:pPr>
        <w:ind w:left="4963" w:hanging="360"/>
      </w:pPr>
      <w:rPr>
        <w:rFonts w:ascii="Symbol" w:hAnsi="Symbol" w:hint="default"/>
      </w:rPr>
    </w:lvl>
    <w:lvl w:ilvl="7" w:tplc="04190003" w:tentative="1">
      <w:start w:val="1"/>
      <w:numFmt w:val="bullet"/>
      <w:lvlText w:val="o"/>
      <w:lvlJc w:val="left"/>
      <w:pPr>
        <w:ind w:left="5683" w:hanging="360"/>
      </w:pPr>
      <w:rPr>
        <w:rFonts w:ascii="Courier New" w:hAnsi="Courier New" w:cs="Courier New" w:hint="default"/>
      </w:rPr>
    </w:lvl>
    <w:lvl w:ilvl="8" w:tplc="04190005" w:tentative="1">
      <w:start w:val="1"/>
      <w:numFmt w:val="bullet"/>
      <w:lvlText w:val=""/>
      <w:lvlJc w:val="left"/>
      <w:pPr>
        <w:ind w:left="6403" w:hanging="360"/>
      </w:pPr>
      <w:rPr>
        <w:rFonts w:ascii="Wingdings" w:hAnsi="Wingdings" w:hint="default"/>
      </w:rPr>
    </w:lvl>
  </w:abstractNum>
  <w:abstractNum w:abstractNumId="60" w15:restartNumberingAfterBreak="0">
    <w:nsid w:val="16475672"/>
    <w:multiLevelType w:val="hybridMultilevel"/>
    <w:tmpl w:val="54F4A03E"/>
    <w:lvl w:ilvl="0" w:tplc="04190001">
      <w:start w:val="1"/>
      <w:numFmt w:val="bullet"/>
      <w:lvlText w:val=""/>
      <w:lvlJc w:val="left"/>
      <w:pPr>
        <w:ind w:left="360" w:hanging="360"/>
      </w:pPr>
      <w:rPr>
        <w:rFonts w:ascii="Symbol" w:hAnsi="Symbol" w:hint="default"/>
      </w:rPr>
    </w:lvl>
    <w:lvl w:ilvl="1" w:tplc="04190003">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61" w15:restartNumberingAfterBreak="0">
    <w:nsid w:val="165456E5"/>
    <w:multiLevelType w:val="multilevel"/>
    <w:tmpl w:val="D2185B50"/>
    <w:lvl w:ilvl="0">
      <w:start w:val="6"/>
      <w:numFmt w:val="decimal"/>
      <w:lvlText w:val="%1"/>
      <w:lvlJc w:val="left"/>
      <w:pPr>
        <w:ind w:left="360" w:hanging="360"/>
      </w:pPr>
      <w:rPr>
        <w:rFonts w:hint="default"/>
      </w:rPr>
    </w:lvl>
    <w:lvl w:ilvl="1">
      <w:start w:val="1"/>
      <w:numFmt w:val="decimal"/>
      <w:lvlText w:val="%1.%2"/>
      <w:lvlJc w:val="left"/>
      <w:pPr>
        <w:ind w:left="990" w:hanging="360"/>
      </w:pPr>
      <w:rPr>
        <w:rFonts w:hint="default"/>
        <w:b/>
        <w:bCs w:val="0"/>
      </w:rPr>
    </w:lvl>
    <w:lvl w:ilvl="2">
      <w:start w:val="1"/>
      <w:numFmt w:val="decimal"/>
      <w:lvlText w:val="%1.%2.%3"/>
      <w:lvlJc w:val="left"/>
      <w:pPr>
        <w:ind w:left="198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480" w:hanging="1440"/>
      </w:pPr>
      <w:rPr>
        <w:rFonts w:hint="default"/>
      </w:rPr>
    </w:lvl>
  </w:abstractNum>
  <w:abstractNum w:abstractNumId="62" w15:restartNumberingAfterBreak="0">
    <w:nsid w:val="17432C06"/>
    <w:multiLevelType w:val="hybridMultilevel"/>
    <w:tmpl w:val="08342312"/>
    <w:lvl w:ilvl="0" w:tplc="B56ECF00">
      <w:start w:val="1"/>
      <w:numFmt w:val="decimal"/>
      <w:pStyle w:val="2-"/>
      <w:lvlText w:val="6.%1"/>
      <w:lvlJc w:val="left"/>
      <w:pPr>
        <w:ind w:left="2498" w:hanging="360"/>
      </w:pPr>
      <w:rPr>
        <w:rFonts w:hint="default"/>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63" w15:restartNumberingAfterBreak="0">
    <w:nsid w:val="19367280"/>
    <w:multiLevelType w:val="multilevel"/>
    <w:tmpl w:val="C0063622"/>
    <w:lvl w:ilvl="0">
      <w:start w:val="4"/>
      <w:numFmt w:val="decimal"/>
      <w:lvlText w:val="%1."/>
      <w:lvlJc w:val="left"/>
      <w:pPr>
        <w:tabs>
          <w:tab w:val="num" w:pos="540"/>
        </w:tabs>
        <w:ind w:left="540" w:hanging="540"/>
      </w:pPr>
      <w:rPr>
        <w:rFonts w:cs="Times New Roman" w:hint="default"/>
      </w:rPr>
    </w:lvl>
    <w:lvl w:ilvl="1">
      <w:start w:val="4"/>
      <w:numFmt w:val="decimal"/>
      <w:lvlText w:val="%1.%2."/>
      <w:lvlJc w:val="left"/>
      <w:pPr>
        <w:tabs>
          <w:tab w:val="num" w:pos="1170"/>
        </w:tabs>
        <w:ind w:left="1170" w:hanging="540"/>
      </w:pPr>
      <w:rPr>
        <w:rFonts w:cs="Times New Roman" w:hint="default"/>
        <w:b/>
      </w:rPr>
    </w:lvl>
    <w:lvl w:ilvl="2">
      <w:start w:val="1"/>
      <w:numFmt w:val="decimal"/>
      <w:lvlText w:val="%1.%2.%3."/>
      <w:lvlJc w:val="left"/>
      <w:pPr>
        <w:tabs>
          <w:tab w:val="num" w:pos="1980"/>
        </w:tabs>
        <w:ind w:left="1980" w:hanging="720"/>
      </w:pPr>
      <w:rPr>
        <w:rFonts w:cs="Times New Roman" w:hint="default"/>
      </w:rPr>
    </w:lvl>
    <w:lvl w:ilvl="3">
      <w:start w:val="1"/>
      <w:numFmt w:val="decimal"/>
      <w:lvlText w:val="%1.%2.%3.%4."/>
      <w:lvlJc w:val="left"/>
      <w:pPr>
        <w:tabs>
          <w:tab w:val="num" w:pos="2610"/>
        </w:tabs>
        <w:ind w:left="2610" w:hanging="720"/>
      </w:pPr>
      <w:rPr>
        <w:rFonts w:cs="Times New Roman" w:hint="default"/>
      </w:rPr>
    </w:lvl>
    <w:lvl w:ilvl="4">
      <w:start w:val="1"/>
      <w:numFmt w:val="decimal"/>
      <w:lvlText w:val="%1.%2.%3.%4.%5."/>
      <w:lvlJc w:val="left"/>
      <w:pPr>
        <w:tabs>
          <w:tab w:val="num" w:pos="3600"/>
        </w:tabs>
        <w:ind w:left="3600" w:hanging="1080"/>
      </w:pPr>
      <w:rPr>
        <w:rFonts w:cs="Times New Roman" w:hint="default"/>
      </w:rPr>
    </w:lvl>
    <w:lvl w:ilvl="5">
      <w:start w:val="1"/>
      <w:numFmt w:val="decimal"/>
      <w:lvlText w:val="%1.%2.%3.%4.%5.%6."/>
      <w:lvlJc w:val="left"/>
      <w:pPr>
        <w:tabs>
          <w:tab w:val="num" w:pos="4230"/>
        </w:tabs>
        <w:ind w:left="4230" w:hanging="1080"/>
      </w:pPr>
      <w:rPr>
        <w:rFonts w:cs="Times New Roman" w:hint="default"/>
      </w:rPr>
    </w:lvl>
    <w:lvl w:ilvl="6">
      <w:start w:val="1"/>
      <w:numFmt w:val="decimal"/>
      <w:lvlText w:val="%1.%2.%3.%4.%5.%6.%7."/>
      <w:lvlJc w:val="left"/>
      <w:pPr>
        <w:tabs>
          <w:tab w:val="num" w:pos="5220"/>
        </w:tabs>
        <w:ind w:left="5220" w:hanging="1440"/>
      </w:pPr>
      <w:rPr>
        <w:rFonts w:cs="Times New Roman" w:hint="default"/>
      </w:rPr>
    </w:lvl>
    <w:lvl w:ilvl="7">
      <w:start w:val="1"/>
      <w:numFmt w:val="decimal"/>
      <w:lvlText w:val="%1.%2.%3.%4.%5.%6.%7.%8."/>
      <w:lvlJc w:val="left"/>
      <w:pPr>
        <w:tabs>
          <w:tab w:val="num" w:pos="5850"/>
        </w:tabs>
        <w:ind w:left="5850" w:hanging="1440"/>
      </w:pPr>
      <w:rPr>
        <w:rFonts w:cs="Times New Roman" w:hint="default"/>
      </w:rPr>
    </w:lvl>
    <w:lvl w:ilvl="8">
      <w:start w:val="1"/>
      <w:numFmt w:val="decimal"/>
      <w:lvlText w:val="%1.%2.%3.%4.%5.%6.%7.%8.%9."/>
      <w:lvlJc w:val="left"/>
      <w:pPr>
        <w:tabs>
          <w:tab w:val="num" w:pos="6840"/>
        </w:tabs>
        <w:ind w:left="6840" w:hanging="1800"/>
      </w:pPr>
      <w:rPr>
        <w:rFonts w:cs="Times New Roman" w:hint="default"/>
      </w:rPr>
    </w:lvl>
  </w:abstractNum>
  <w:abstractNum w:abstractNumId="64" w15:restartNumberingAfterBreak="0">
    <w:nsid w:val="19AB6CA8"/>
    <w:multiLevelType w:val="multilevel"/>
    <w:tmpl w:val="E7183CD4"/>
    <w:lvl w:ilvl="0">
      <w:start w:val="1"/>
      <w:numFmt w:val="lowerLetter"/>
      <w:pStyle w:val="abc"/>
      <w:lvlText w:val="%1)"/>
      <w:lvlJc w:val="left"/>
      <w:pPr>
        <w:tabs>
          <w:tab w:val="num" w:pos="1211"/>
        </w:tabs>
        <w:ind w:left="0" w:firstLine="851"/>
      </w:pPr>
      <w:rPr>
        <w:rFonts w:hint="default"/>
      </w:rPr>
    </w:lvl>
    <w:lvl w:ilvl="1">
      <w:start w:val="1"/>
      <w:numFmt w:val="decimal"/>
      <w:lvlText w:val="%2)"/>
      <w:lvlJc w:val="left"/>
      <w:pPr>
        <w:tabs>
          <w:tab w:val="num" w:pos="2061"/>
        </w:tabs>
        <w:ind w:left="851" w:firstLine="850"/>
      </w:pPr>
      <w:rPr>
        <w:rFonts w:hint="default"/>
      </w:rPr>
    </w:lvl>
    <w:lvl w:ilvl="2">
      <w:start w:val="1"/>
      <w:numFmt w:val="bullet"/>
      <w:lvlText w:val=""/>
      <w:lvlJc w:val="left"/>
      <w:pPr>
        <w:tabs>
          <w:tab w:val="num" w:pos="2912"/>
        </w:tabs>
        <w:ind w:left="1701" w:firstLine="851"/>
      </w:pPr>
      <w:rPr>
        <w:rFonts w:ascii="Symbol" w:hAnsi="Symbol" w:hint="default"/>
        <w:color w:val="auto"/>
      </w:rPr>
    </w:lvl>
    <w:lvl w:ilvl="3">
      <w:start w:val="1"/>
      <w:numFmt w:val="bullet"/>
      <w:lvlText w:val=""/>
      <w:lvlJc w:val="left"/>
      <w:pPr>
        <w:tabs>
          <w:tab w:val="num" w:pos="3762"/>
        </w:tabs>
        <w:ind w:left="2552" w:firstLine="850"/>
      </w:pPr>
      <w:rPr>
        <w:rFonts w:ascii="Symbol" w:hAnsi="Symbol" w:hint="default"/>
        <w:color w:val="auto"/>
      </w:rPr>
    </w:lvl>
    <w:lvl w:ilvl="4">
      <w:start w:val="1"/>
      <w:numFmt w:val="none"/>
      <w:lvlText w:val=""/>
      <w:lvlJc w:val="left"/>
      <w:pPr>
        <w:tabs>
          <w:tab w:val="num" w:pos="360"/>
        </w:tabs>
        <w:ind w:left="0" w:firstLine="0"/>
      </w:pPr>
      <w:rPr>
        <w:rFonts w:hint="default"/>
      </w:rPr>
    </w:lvl>
    <w:lvl w:ilvl="5">
      <w:start w:val="1"/>
      <w:numFmt w:val="none"/>
      <w:lvlText w:val=""/>
      <w:lvlJc w:val="left"/>
      <w:pPr>
        <w:tabs>
          <w:tab w:val="num" w:pos="360"/>
        </w:tabs>
        <w:ind w:left="0" w:firstLine="0"/>
      </w:pPr>
      <w:rPr>
        <w:rFonts w:hint="default"/>
      </w:rPr>
    </w:lvl>
    <w:lvl w:ilvl="6">
      <w:start w:val="1"/>
      <w:numFmt w:val="none"/>
      <w:lvlText w:val=""/>
      <w:lvlJc w:val="left"/>
      <w:pPr>
        <w:tabs>
          <w:tab w:val="num" w:pos="360"/>
        </w:tabs>
        <w:ind w:left="0" w:firstLine="0"/>
      </w:pPr>
      <w:rPr>
        <w:rFonts w:hint="default"/>
      </w:rPr>
    </w:lvl>
    <w:lvl w:ilvl="7">
      <w:start w:val="1"/>
      <w:numFmt w:val="none"/>
      <w:lvlText w:val=""/>
      <w:lvlJc w:val="left"/>
      <w:pPr>
        <w:tabs>
          <w:tab w:val="num" w:pos="360"/>
        </w:tabs>
        <w:ind w:left="0" w:firstLine="0"/>
      </w:pPr>
      <w:rPr>
        <w:rFonts w:hint="default"/>
      </w:rPr>
    </w:lvl>
    <w:lvl w:ilvl="8">
      <w:start w:val="1"/>
      <w:numFmt w:val="none"/>
      <w:lvlText w:val=""/>
      <w:lvlJc w:val="left"/>
      <w:pPr>
        <w:tabs>
          <w:tab w:val="num" w:pos="360"/>
        </w:tabs>
        <w:ind w:left="0" w:firstLine="0"/>
      </w:pPr>
      <w:rPr>
        <w:rFonts w:hint="default"/>
      </w:rPr>
    </w:lvl>
  </w:abstractNum>
  <w:abstractNum w:abstractNumId="65" w15:restartNumberingAfterBreak="0">
    <w:nsid w:val="19EA550B"/>
    <w:multiLevelType w:val="multilevel"/>
    <w:tmpl w:val="56B00712"/>
    <w:name w:val="M02_SEQ"/>
    <w:styleLink w:val="SEQINT"/>
    <w:lvl w:ilvl="0">
      <w:start w:val="1"/>
      <w:numFmt w:val="decimalZero"/>
      <w:suff w:val="nothing"/>
      <w:lvlText w:val="ИНТ.%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6" w15:restartNumberingAfterBreak="0">
    <w:nsid w:val="1AF738F9"/>
    <w:multiLevelType w:val="multilevel"/>
    <w:tmpl w:val="31DAFEE2"/>
    <w:name w:val="M8_SEQ"/>
    <w:numStyleLink w:val="SEQSECURITY"/>
  </w:abstractNum>
  <w:abstractNum w:abstractNumId="67" w15:restartNumberingAfterBreak="0">
    <w:nsid w:val="1BB21F7D"/>
    <w:multiLevelType w:val="multilevel"/>
    <w:tmpl w:val="D8A4A4DC"/>
    <w:lvl w:ilvl="0">
      <w:start w:val="1"/>
      <w:numFmt w:val="bullet"/>
      <w:lvlText w:val=""/>
      <w:lvlJc w:val="left"/>
      <w:pPr>
        <w:tabs>
          <w:tab w:val="num" w:pos="1636"/>
        </w:tabs>
        <w:ind w:left="1636" w:hanging="360"/>
      </w:pPr>
      <w:rPr>
        <w:rFonts w:ascii="Symbol" w:hAnsi="Symbol" w:hint="default"/>
        <w:sz w:val="20"/>
      </w:rPr>
    </w:lvl>
    <w:lvl w:ilvl="1">
      <w:start w:val="1"/>
      <w:numFmt w:val="decimal"/>
      <w:lvlText w:val="%2."/>
      <w:lvlJc w:val="left"/>
      <w:pPr>
        <w:ind w:left="1440" w:hanging="360"/>
      </w:pPr>
      <w:rPr>
        <w:rFonts w:cs="Times New Roman"/>
      </w:rPr>
    </w:lvl>
    <w:lvl w:ilvl="2">
      <w:start w:val="1"/>
      <w:numFmt w:val="bullet"/>
      <w:lvlText w:val=""/>
      <w:lvlJc w:val="left"/>
      <w:pPr>
        <w:tabs>
          <w:tab w:val="num" w:pos="2160"/>
        </w:tabs>
        <w:ind w:left="2160" w:hanging="360"/>
      </w:pPr>
      <w:rPr>
        <w:rFonts w:ascii="Symbol" w:hAnsi="Symbol" w:hint="default"/>
        <w:b w:val="0"/>
        <w:i w:val="0"/>
        <w:color w:val="auto"/>
        <w:sz w:val="24"/>
        <w:u w:val="none"/>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C203705"/>
    <w:multiLevelType w:val="multilevel"/>
    <w:tmpl w:val="A4D8882C"/>
    <w:name w:val="M11_SEQ2"/>
    <w:styleLink w:val="SEQRAB"/>
    <w:lvl w:ilvl="0">
      <w:start w:val="1"/>
      <w:numFmt w:val="decimalZero"/>
      <w:suff w:val="nothing"/>
      <w:lvlText w:val="РБТ.%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9" w15:restartNumberingAfterBreak="0">
    <w:nsid w:val="1C37104F"/>
    <w:multiLevelType w:val="multilevel"/>
    <w:tmpl w:val="242C3774"/>
    <w:name w:val="TEC_SEQ22"/>
    <w:lvl w:ilvl="0">
      <w:start w:val="1"/>
      <w:numFmt w:val="decimalZero"/>
      <w:suff w:val="nothing"/>
      <w:lvlText w:val="TEC-IRP.%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0" w15:restartNumberingAfterBreak="0">
    <w:nsid w:val="1C855D57"/>
    <w:multiLevelType w:val="multilevel"/>
    <w:tmpl w:val="03D42958"/>
    <w:lvl w:ilvl="0">
      <w:start w:val="7"/>
      <w:numFmt w:val="decimal"/>
      <w:lvlText w:val="%1"/>
      <w:lvlJc w:val="left"/>
      <w:pPr>
        <w:ind w:left="360" w:hanging="360"/>
      </w:pPr>
      <w:rPr>
        <w:rFonts w:hint="default"/>
      </w:rPr>
    </w:lvl>
    <w:lvl w:ilvl="1">
      <w:start w:val="1"/>
      <w:numFmt w:val="decimal"/>
      <w:lvlText w:val="%1.%2"/>
      <w:lvlJc w:val="left"/>
      <w:pPr>
        <w:ind w:left="990" w:hanging="360"/>
      </w:pPr>
      <w:rPr>
        <w:rFonts w:hint="default"/>
        <w:b/>
        <w:bCs w:val="0"/>
      </w:rPr>
    </w:lvl>
    <w:lvl w:ilvl="2">
      <w:start w:val="1"/>
      <w:numFmt w:val="decimal"/>
      <w:lvlText w:val="%1.%2.%3"/>
      <w:lvlJc w:val="left"/>
      <w:pPr>
        <w:ind w:left="198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480" w:hanging="1440"/>
      </w:pPr>
      <w:rPr>
        <w:rFonts w:hint="default"/>
      </w:rPr>
    </w:lvl>
  </w:abstractNum>
  <w:abstractNum w:abstractNumId="71" w15:restartNumberingAfterBreak="0">
    <w:nsid w:val="1E107F4E"/>
    <w:multiLevelType w:val="multilevel"/>
    <w:tmpl w:val="5F8013CE"/>
    <w:name w:val="TEC_SEQ232"/>
    <w:numStyleLink w:val="SEQSUPPORT"/>
  </w:abstractNum>
  <w:abstractNum w:abstractNumId="72" w15:restartNumberingAfterBreak="0">
    <w:nsid w:val="1E253BDF"/>
    <w:multiLevelType w:val="multilevel"/>
    <w:tmpl w:val="415CB27E"/>
    <w:lvl w:ilvl="0">
      <w:start w:val="3"/>
      <w:numFmt w:val="decimal"/>
      <w:lvlText w:val="%1."/>
      <w:lvlJc w:val="left"/>
      <w:pPr>
        <w:tabs>
          <w:tab w:val="num" w:pos="540"/>
        </w:tabs>
        <w:ind w:left="540" w:hanging="540"/>
      </w:pPr>
      <w:rPr>
        <w:rFonts w:cs="Times New Roman" w:hint="default"/>
      </w:rPr>
    </w:lvl>
    <w:lvl w:ilvl="1">
      <w:start w:val="8"/>
      <w:numFmt w:val="decimal"/>
      <w:lvlText w:val="%1.%2."/>
      <w:lvlJc w:val="left"/>
      <w:pPr>
        <w:tabs>
          <w:tab w:val="num" w:pos="1170"/>
        </w:tabs>
        <w:ind w:left="1170" w:hanging="540"/>
      </w:pPr>
      <w:rPr>
        <w:rFonts w:cs="Times New Roman" w:hint="default"/>
        <w:b/>
      </w:rPr>
    </w:lvl>
    <w:lvl w:ilvl="2">
      <w:start w:val="1"/>
      <w:numFmt w:val="decimal"/>
      <w:lvlText w:val="%1.%2.%3."/>
      <w:lvlJc w:val="left"/>
      <w:pPr>
        <w:tabs>
          <w:tab w:val="num" w:pos="1980"/>
        </w:tabs>
        <w:ind w:left="1980" w:hanging="720"/>
      </w:pPr>
      <w:rPr>
        <w:rFonts w:cs="Times New Roman" w:hint="default"/>
      </w:rPr>
    </w:lvl>
    <w:lvl w:ilvl="3">
      <w:start w:val="1"/>
      <w:numFmt w:val="decimal"/>
      <w:lvlText w:val="%1.%2.%3.%4."/>
      <w:lvlJc w:val="left"/>
      <w:pPr>
        <w:tabs>
          <w:tab w:val="num" w:pos="2610"/>
        </w:tabs>
        <w:ind w:left="2610" w:hanging="720"/>
      </w:pPr>
      <w:rPr>
        <w:rFonts w:cs="Times New Roman" w:hint="default"/>
      </w:rPr>
    </w:lvl>
    <w:lvl w:ilvl="4">
      <w:start w:val="1"/>
      <w:numFmt w:val="decimal"/>
      <w:lvlText w:val="%1.%2.%3.%4.%5."/>
      <w:lvlJc w:val="left"/>
      <w:pPr>
        <w:tabs>
          <w:tab w:val="num" w:pos="3600"/>
        </w:tabs>
        <w:ind w:left="3600" w:hanging="1080"/>
      </w:pPr>
      <w:rPr>
        <w:rFonts w:cs="Times New Roman" w:hint="default"/>
      </w:rPr>
    </w:lvl>
    <w:lvl w:ilvl="5">
      <w:start w:val="1"/>
      <w:numFmt w:val="decimal"/>
      <w:lvlText w:val="%1.%2.%3.%4.%5.%6."/>
      <w:lvlJc w:val="left"/>
      <w:pPr>
        <w:tabs>
          <w:tab w:val="num" w:pos="4230"/>
        </w:tabs>
        <w:ind w:left="4230" w:hanging="1080"/>
      </w:pPr>
      <w:rPr>
        <w:rFonts w:cs="Times New Roman" w:hint="default"/>
      </w:rPr>
    </w:lvl>
    <w:lvl w:ilvl="6">
      <w:start w:val="1"/>
      <w:numFmt w:val="decimal"/>
      <w:lvlText w:val="%1.%2.%3.%4.%5.%6.%7."/>
      <w:lvlJc w:val="left"/>
      <w:pPr>
        <w:tabs>
          <w:tab w:val="num" w:pos="5220"/>
        </w:tabs>
        <w:ind w:left="5220" w:hanging="1440"/>
      </w:pPr>
      <w:rPr>
        <w:rFonts w:cs="Times New Roman" w:hint="default"/>
      </w:rPr>
    </w:lvl>
    <w:lvl w:ilvl="7">
      <w:start w:val="1"/>
      <w:numFmt w:val="decimal"/>
      <w:lvlText w:val="%1.%2.%3.%4.%5.%6.%7.%8."/>
      <w:lvlJc w:val="left"/>
      <w:pPr>
        <w:tabs>
          <w:tab w:val="num" w:pos="5850"/>
        </w:tabs>
        <w:ind w:left="5850" w:hanging="1440"/>
      </w:pPr>
      <w:rPr>
        <w:rFonts w:cs="Times New Roman" w:hint="default"/>
      </w:rPr>
    </w:lvl>
    <w:lvl w:ilvl="8">
      <w:start w:val="1"/>
      <w:numFmt w:val="decimal"/>
      <w:lvlText w:val="%1.%2.%3.%4.%5.%6.%7.%8.%9."/>
      <w:lvlJc w:val="left"/>
      <w:pPr>
        <w:tabs>
          <w:tab w:val="num" w:pos="6840"/>
        </w:tabs>
        <w:ind w:left="6840" w:hanging="1800"/>
      </w:pPr>
      <w:rPr>
        <w:rFonts w:cs="Times New Roman" w:hint="default"/>
      </w:rPr>
    </w:lvl>
  </w:abstractNum>
  <w:abstractNum w:abstractNumId="73" w15:restartNumberingAfterBreak="0">
    <w:nsid w:val="205E5BC2"/>
    <w:multiLevelType w:val="multilevel"/>
    <w:tmpl w:val="F564C9A2"/>
    <w:lvl w:ilvl="0">
      <w:start w:val="1"/>
      <w:numFmt w:val="bullet"/>
      <w:pStyle w:val="a0"/>
      <w:lvlText w:val=""/>
      <w:lvlJc w:val="left"/>
      <w:pPr>
        <w:ind w:left="568" w:firstLine="284"/>
      </w:pPr>
      <w:rPr>
        <w:rFonts w:ascii="Symbol" w:hAnsi="Symbol" w:hint="default"/>
      </w:rPr>
    </w:lvl>
    <w:lvl w:ilvl="1">
      <w:start w:val="1"/>
      <w:numFmt w:val="bullet"/>
      <w:lvlText w:val=""/>
      <w:lvlJc w:val="left"/>
      <w:pPr>
        <w:ind w:left="1419" w:hanging="284"/>
      </w:pPr>
      <w:rPr>
        <w:rFonts w:ascii="Symbol" w:hAnsi="Symbol" w:hint="default"/>
      </w:rPr>
    </w:lvl>
    <w:lvl w:ilvl="2">
      <w:start w:val="1"/>
      <w:numFmt w:val="bullet"/>
      <w:lvlText w:val=""/>
      <w:lvlJc w:val="left"/>
      <w:pPr>
        <w:ind w:left="1702" w:hanging="283"/>
      </w:pPr>
      <w:rPr>
        <w:rFonts w:ascii="Symbol" w:hAnsi="Symbol" w:hint="default"/>
        <w:color w:val="auto"/>
      </w:rPr>
    </w:lvl>
    <w:lvl w:ilvl="3">
      <w:start w:val="1"/>
      <w:numFmt w:val="bullet"/>
      <w:lvlText w:val=""/>
      <w:lvlJc w:val="left"/>
      <w:pPr>
        <w:ind w:left="2008" w:hanging="360"/>
      </w:pPr>
      <w:rPr>
        <w:rFonts w:ascii="Symbol" w:hAnsi="Symbol" w:hint="default"/>
      </w:rPr>
    </w:lvl>
    <w:lvl w:ilvl="4">
      <w:start w:val="1"/>
      <w:numFmt w:val="lowerLetter"/>
      <w:lvlText w:val="(%5)"/>
      <w:lvlJc w:val="left"/>
      <w:pPr>
        <w:ind w:left="2368" w:hanging="360"/>
      </w:pPr>
    </w:lvl>
    <w:lvl w:ilvl="5">
      <w:start w:val="1"/>
      <w:numFmt w:val="lowerRoman"/>
      <w:lvlText w:val="(%6)"/>
      <w:lvlJc w:val="left"/>
      <w:pPr>
        <w:ind w:left="2728" w:hanging="360"/>
      </w:pPr>
    </w:lvl>
    <w:lvl w:ilvl="6">
      <w:start w:val="1"/>
      <w:numFmt w:val="decimal"/>
      <w:lvlText w:val="%7."/>
      <w:lvlJc w:val="left"/>
      <w:pPr>
        <w:ind w:left="3088" w:hanging="360"/>
      </w:pPr>
    </w:lvl>
    <w:lvl w:ilvl="7">
      <w:start w:val="1"/>
      <w:numFmt w:val="lowerLetter"/>
      <w:lvlText w:val="%8."/>
      <w:lvlJc w:val="left"/>
      <w:pPr>
        <w:ind w:left="3448" w:hanging="360"/>
      </w:pPr>
    </w:lvl>
    <w:lvl w:ilvl="8">
      <w:start w:val="1"/>
      <w:numFmt w:val="lowerRoman"/>
      <w:lvlText w:val="%9."/>
      <w:lvlJc w:val="left"/>
      <w:pPr>
        <w:ind w:left="3808" w:hanging="360"/>
      </w:pPr>
    </w:lvl>
  </w:abstractNum>
  <w:abstractNum w:abstractNumId="74" w15:restartNumberingAfterBreak="0">
    <w:nsid w:val="20603276"/>
    <w:multiLevelType w:val="multilevel"/>
    <w:tmpl w:val="5F8013CE"/>
    <w:name w:val="TEC_SEQ23"/>
    <w:numStyleLink w:val="SEQSUPPORT"/>
  </w:abstractNum>
  <w:abstractNum w:abstractNumId="75" w15:restartNumberingAfterBreak="0">
    <w:nsid w:val="20B4622D"/>
    <w:multiLevelType w:val="hybridMultilevel"/>
    <w:tmpl w:val="530E90F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6" w15:restartNumberingAfterBreak="0">
    <w:nsid w:val="21A0206D"/>
    <w:multiLevelType w:val="multilevel"/>
    <w:tmpl w:val="E0D017E6"/>
    <w:name w:val="M01_SEQ4"/>
    <w:numStyleLink w:val="SEQARCH"/>
  </w:abstractNum>
  <w:abstractNum w:abstractNumId="77" w15:restartNumberingAfterBreak="0">
    <w:nsid w:val="23D267F2"/>
    <w:multiLevelType w:val="hybridMultilevel"/>
    <w:tmpl w:val="8522E8B2"/>
    <w:lvl w:ilvl="0" w:tplc="795EA106">
      <w:start w:val="1"/>
      <w:numFmt w:val="bullet"/>
      <w:lvlText w:val=""/>
      <w:lvlJc w:val="left"/>
      <w:pPr>
        <w:ind w:left="1428" w:hanging="360"/>
      </w:pPr>
      <w:rPr>
        <w:rFonts w:ascii="Symbol" w:hAnsi="Symbol" w:hint="default"/>
      </w:rPr>
    </w:lvl>
    <w:lvl w:ilvl="1" w:tplc="AAE80AF4">
      <w:start w:val="1"/>
      <w:numFmt w:val="bullet"/>
      <w:pStyle w:val="2"/>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78" w15:restartNumberingAfterBreak="0">
    <w:nsid w:val="243A0DF0"/>
    <w:multiLevelType w:val="hybridMultilevel"/>
    <w:tmpl w:val="E66A2C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9" w15:restartNumberingAfterBreak="0">
    <w:nsid w:val="24423CD5"/>
    <w:multiLevelType w:val="multilevel"/>
    <w:tmpl w:val="F8AC904A"/>
    <w:styleLink w:val="a1"/>
    <w:lvl w:ilvl="0">
      <w:start w:val="1"/>
      <w:numFmt w:val="bullet"/>
      <w:lvlText w:val=""/>
      <w:lvlJc w:val="left"/>
      <w:pPr>
        <w:tabs>
          <w:tab w:val="num" w:pos="567"/>
        </w:tabs>
        <w:ind w:left="567" w:hanging="283"/>
      </w:pPr>
      <w:rPr>
        <w:rFonts w:ascii="Symbol" w:hAnsi="Symbol" w:hint="default"/>
      </w:rPr>
    </w:lvl>
    <w:lvl w:ilvl="1">
      <w:start w:val="1"/>
      <w:numFmt w:val="bullet"/>
      <w:lvlText w:val="-"/>
      <w:lvlJc w:val="left"/>
      <w:pPr>
        <w:tabs>
          <w:tab w:val="num" w:pos="794"/>
        </w:tabs>
        <w:ind w:left="794" w:hanging="227"/>
      </w:pPr>
      <w:rPr>
        <w:rFonts w:ascii="Courier New" w:hAnsi="Courier New" w:hint="default"/>
      </w:rPr>
    </w:lvl>
    <w:lvl w:ilvl="2">
      <w:start w:val="1"/>
      <w:numFmt w:val="bullet"/>
      <w:lvlText w:val=""/>
      <w:lvlJc w:val="left"/>
      <w:pPr>
        <w:tabs>
          <w:tab w:val="num" w:pos="1077"/>
        </w:tabs>
        <w:ind w:left="1077" w:hanging="283"/>
      </w:pPr>
      <w:rPr>
        <w:rFonts w:ascii="Symbol" w:hAnsi="Symbol" w:hint="default"/>
      </w:rPr>
    </w:lvl>
    <w:lvl w:ilvl="3">
      <w:start w:val="1"/>
      <w:numFmt w:val="bullet"/>
      <w:lvlText w:val="-"/>
      <w:lvlJc w:val="left"/>
      <w:pPr>
        <w:tabs>
          <w:tab w:val="num" w:pos="1304"/>
        </w:tabs>
        <w:ind w:left="1304" w:hanging="227"/>
      </w:pPr>
      <w:rPr>
        <w:rFonts w:ascii="Courier New" w:hAnsi="Courier New" w:hint="default"/>
      </w:rPr>
    </w:lvl>
    <w:lvl w:ilvl="4">
      <w:start w:val="1"/>
      <w:numFmt w:val="bullet"/>
      <w:lvlText w:val="o"/>
      <w:lvlJc w:val="left"/>
      <w:pPr>
        <w:ind w:firstLine="1420"/>
      </w:pPr>
      <w:rPr>
        <w:rFonts w:ascii="Courier New" w:hAnsi="Courier New" w:hint="default"/>
      </w:rPr>
    </w:lvl>
    <w:lvl w:ilvl="5">
      <w:start w:val="1"/>
      <w:numFmt w:val="bullet"/>
      <w:lvlText w:val=""/>
      <w:lvlJc w:val="left"/>
      <w:pPr>
        <w:ind w:firstLine="1704"/>
      </w:pPr>
      <w:rPr>
        <w:rFonts w:ascii="Wingdings" w:hAnsi="Wingdings" w:hint="default"/>
      </w:rPr>
    </w:lvl>
    <w:lvl w:ilvl="6">
      <w:start w:val="1"/>
      <w:numFmt w:val="bullet"/>
      <w:lvlText w:val=""/>
      <w:lvlJc w:val="left"/>
      <w:pPr>
        <w:ind w:firstLine="1988"/>
      </w:pPr>
      <w:rPr>
        <w:rFonts w:ascii="Symbol" w:hAnsi="Symbol" w:hint="default"/>
      </w:rPr>
    </w:lvl>
    <w:lvl w:ilvl="7">
      <w:start w:val="1"/>
      <w:numFmt w:val="bullet"/>
      <w:lvlText w:val="o"/>
      <w:lvlJc w:val="left"/>
      <w:pPr>
        <w:ind w:left="1988" w:firstLine="284"/>
      </w:pPr>
      <w:rPr>
        <w:rFonts w:ascii="Courier New" w:hAnsi="Courier New" w:hint="default"/>
      </w:rPr>
    </w:lvl>
    <w:lvl w:ilvl="8">
      <w:start w:val="1"/>
      <w:numFmt w:val="bullet"/>
      <w:lvlText w:val=""/>
      <w:lvlJc w:val="left"/>
      <w:pPr>
        <w:ind w:left="2272" w:firstLine="284"/>
      </w:pPr>
      <w:rPr>
        <w:rFonts w:ascii="Wingdings" w:hAnsi="Wingdings" w:hint="default"/>
      </w:rPr>
    </w:lvl>
  </w:abstractNum>
  <w:abstractNum w:abstractNumId="80" w15:restartNumberingAfterBreak="0">
    <w:nsid w:val="24C4219A"/>
    <w:multiLevelType w:val="multilevel"/>
    <w:tmpl w:val="D4208FF2"/>
    <w:name w:val="M07_SEQ"/>
    <w:styleLink w:val="SEQAUDIT"/>
    <w:lvl w:ilvl="0">
      <w:start w:val="1"/>
      <w:numFmt w:val="decimalZero"/>
      <w:suff w:val="nothing"/>
      <w:lvlText w:val="АУД.%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1" w15:restartNumberingAfterBreak="0">
    <w:nsid w:val="2669332A"/>
    <w:multiLevelType w:val="hybridMultilevel"/>
    <w:tmpl w:val="39D4C808"/>
    <w:lvl w:ilvl="0" w:tplc="04190001">
      <w:start w:val="1"/>
      <w:numFmt w:val="bullet"/>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2" w15:restartNumberingAfterBreak="0">
    <w:nsid w:val="26776FE2"/>
    <w:multiLevelType w:val="hybridMultilevel"/>
    <w:tmpl w:val="1290A4E4"/>
    <w:lvl w:ilvl="0" w:tplc="04190003">
      <w:start w:val="1"/>
      <w:numFmt w:val="bullet"/>
      <w:lvlText w:val="o"/>
      <w:lvlJc w:val="left"/>
      <w:pPr>
        <w:tabs>
          <w:tab w:val="num" w:pos="1980"/>
        </w:tabs>
        <w:ind w:left="1980" w:hanging="360"/>
      </w:pPr>
      <w:rPr>
        <w:rFonts w:ascii="Courier New" w:hAnsi="Courier New" w:hint="default"/>
      </w:rPr>
    </w:lvl>
    <w:lvl w:ilvl="1" w:tplc="04190001">
      <w:start w:val="1"/>
      <w:numFmt w:val="bullet"/>
      <w:lvlText w:val=""/>
      <w:lvlJc w:val="left"/>
      <w:pPr>
        <w:tabs>
          <w:tab w:val="num" w:pos="2160"/>
        </w:tabs>
        <w:ind w:left="2160" w:hanging="360"/>
      </w:pPr>
      <w:rPr>
        <w:rFonts w:ascii="Symbol" w:hAnsi="Symbol"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83" w15:restartNumberingAfterBreak="0">
    <w:nsid w:val="286147D6"/>
    <w:multiLevelType w:val="multilevel"/>
    <w:tmpl w:val="E0D017E6"/>
    <w:name w:val="CRT_SEQ2"/>
    <w:styleLink w:val="SEQARCH"/>
    <w:lvl w:ilvl="0">
      <w:start w:val="1"/>
      <w:numFmt w:val="decimalZero"/>
      <w:suff w:val="nothing"/>
      <w:lvlText w:val="АРХ.%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4" w15:restartNumberingAfterBreak="0">
    <w:nsid w:val="29AF4AFC"/>
    <w:multiLevelType w:val="hybridMultilevel"/>
    <w:tmpl w:val="35B8365A"/>
    <w:lvl w:ilvl="0" w:tplc="CA70AF14">
      <w:start w:val="1"/>
      <w:numFmt w:val="decimal"/>
      <w:lvlText w:val="%1."/>
      <w:lvlJc w:val="left"/>
      <w:pPr>
        <w:ind w:left="360" w:hanging="360"/>
      </w:pPr>
      <w:rPr>
        <w:rFonts w:cs="Times New Roman"/>
      </w:rPr>
    </w:lvl>
    <w:lvl w:ilvl="1" w:tplc="04190019">
      <w:start w:val="1"/>
      <w:numFmt w:val="lowerLetter"/>
      <w:lvlText w:val="%2."/>
      <w:lvlJc w:val="left"/>
      <w:pPr>
        <w:ind w:left="1080" w:hanging="360"/>
      </w:pPr>
      <w:rPr>
        <w:rFonts w:cs="Times New Roman"/>
      </w:rPr>
    </w:lvl>
    <w:lvl w:ilvl="2" w:tplc="0419001B">
      <w:start w:val="1"/>
      <w:numFmt w:val="lowerRoman"/>
      <w:lvlText w:val="%3."/>
      <w:lvlJc w:val="right"/>
      <w:pPr>
        <w:ind w:left="1800" w:hanging="180"/>
      </w:pPr>
      <w:rPr>
        <w:rFonts w:cs="Times New Roman"/>
      </w:rPr>
    </w:lvl>
    <w:lvl w:ilvl="3" w:tplc="0419000F">
      <w:start w:val="1"/>
      <w:numFmt w:val="decimal"/>
      <w:lvlText w:val="%4."/>
      <w:lvlJc w:val="left"/>
      <w:pPr>
        <w:ind w:left="2520" w:hanging="360"/>
      </w:pPr>
      <w:rPr>
        <w:rFonts w:cs="Times New Roman"/>
      </w:rPr>
    </w:lvl>
    <w:lvl w:ilvl="4" w:tplc="04190019">
      <w:start w:val="1"/>
      <w:numFmt w:val="lowerLetter"/>
      <w:lvlText w:val="%5."/>
      <w:lvlJc w:val="left"/>
      <w:pPr>
        <w:ind w:left="3240" w:hanging="360"/>
      </w:pPr>
      <w:rPr>
        <w:rFonts w:cs="Times New Roman"/>
      </w:rPr>
    </w:lvl>
    <w:lvl w:ilvl="5" w:tplc="0419001B">
      <w:start w:val="1"/>
      <w:numFmt w:val="lowerRoman"/>
      <w:lvlText w:val="%6."/>
      <w:lvlJc w:val="right"/>
      <w:pPr>
        <w:ind w:left="3960" w:hanging="180"/>
      </w:pPr>
      <w:rPr>
        <w:rFonts w:cs="Times New Roman"/>
      </w:rPr>
    </w:lvl>
    <w:lvl w:ilvl="6" w:tplc="0419000F">
      <w:start w:val="1"/>
      <w:numFmt w:val="decimal"/>
      <w:lvlText w:val="%7."/>
      <w:lvlJc w:val="left"/>
      <w:pPr>
        <w:ind w:left="4680" w:hanging="360"/>
      </w:pPr>
      <w:rPr>
        <w:rFonts w:cs="Times New Roman"/>
      </w:rPr>
    </w:lvl>
    <w:lvl w:ilvl="7" w:tplc="04190019">
      <w:start w:val="1"/>
      <w:numFmt w:val="lowerLetter"/>
      <w:lvlText w:val="%8."/>
      <w:lvlJc w:val="left"/>
      <w:pPr>
        <w:ind w:left="5400" w:hanging="360"/>
      </w:pPr>
      <w:rPr>
        <w:rFonts w:cs="Times New Roman"/>
      </w:rPr>
    </w:lvl>
    <w:lvl w:ilvl="8" w:tplc="0419001B">
      <w:start w:val="1"/>
      <w:numFmt w:val="lowerRoman"/>
      <w:lvlText w:val="%9."/>
      <w:lvlJc w:val="right"/>
      <w:pPr>
        <w:ind w:left="6120" w:hanging="180"/>
      </w:pPr>
      <w:rPr>
        <w:rFonts w:cs="Times New Roman"/>
      </w:rPr>
    </w:lvl>
  </w:abstractNum>
  <w:abstractNum w:abstractNumId="85" w15:restartNumberingAfterBreak="0">
    <w:nsid w:val="29F37969"/>
    <w:multiLevelType w:val="hybridMultilevel"/>
    <w:tmpl w:val="0CEE79CE"/>
    <w:lvl w:ilvl="0" w:tplc="754E992A">
      <w:start w:val="1"/>
      <w:numFmt w:val="decimal"/>
      <w:pStyle w:val="a2"/>
      <w:lvlText w:val="%1."/>
      <w:lvlJc w:val="left"/>
      <w:pPr>
        <w:tabs>
          <w:tab w:val="num" w:pos="1077"/>
        </w:tabs>
        <w:ind w:left="1077" w:hanging="357"/>
      </w:pPr>
      <w:rPr>
        <w:rFonts w:hint="default"/>
      </w:rPr>
    </w:lvl>
    <w:lvl w:ilvl="1" w:tplc="04190019" w:tentative="1">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86" w15:restartNumberingAfterBreak="0">
    <w:nsid w:val="2A387033"/>
    <w:multiLevelType w:val="multilevel"/>
    <w:tmpl w:val="A5BEF0D0"/>
    <w:styleLink w:val="SEQHWSW"/>
    <w:lvl w:ilvl="0">
      <w:start w:val="1"/>
      <w:numFmt w:val="decimalZero"/>
      <w:suff w:val="nothing"/>
      <w:lvlText w:val="ПАК.%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7" w15:restartNumberingAfterBreak="0">
    <w:nsid w:val="2B8134BC"/>
    <w:multiLevelType w:val="multilevel"/>
    <w:tmpl w:val="D65290BA"/>
    <w:name w:val="M10_SEQ23"/>
    <w:numStyleLink w:val="SEQINTERFACE"/>
  </w:abstractNum>
  <w:abstractNum w:abstractNumId="88" w15:restartNumberingAfterBreak="0">
    <w:nsid w:val="2B8554CB"/>
    <w:multiLevelType w:val="hybridMultilevel"/>
    <w:tmpl w:val="9506B076"/>
    <w:lvl w:ilvl="0" w:tplc="A016FB90">
      <w:start w:val="1"/>
      <w:numFmt w:val="decimal"/>
      <w:lvlText w:val="АТ-%1"/>
      <w:lvlJc w:val="left"/>
      <w:pPr>
        <w:ind w:left="742"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9" w15:restartNumberingAfterBreak="0">
    <w:nsid w:val="2B9D69FA"/>
    <w:multiLevelType w:val="multilevel"/>
    <w:tmpl w:val="69D46A70"/>
    <w:lvl w:ilvl="0">
      <w:start w:val="2"/>
      <w:numFmt w:val="decimal"/>
      <w:lvlText w:val="%1."/>
      <w:lvlJc w:val="left"/>
      <w:pPr>
        <w:tabs>
          <w:tab w:val="num" w:pos="540"/>
        </w:tabs>
        <w:ind w:left="540" w:hanging="540"/>
      </w:pPr>
      <w:rPr>
        <w:rFonts w:cs="Times New Roman" w:hint="default"/>
      </w:rPr>
    </w:lvl>
    <w:lvl w:ilvl="1">
      <w:start w:val="1"/>
      <w:numFmt w:val="decimal"/>
      <w:lvlText w:val="%1.%2."/>
      <w:lvlJc w:val="left"/>
      <w:pPr>
        <w:tabs>
          <w:tab w:val="num" w:pos="1170"/>
        </w:tabs>
        <w:ind w:left="1170" w:hanging="540"/>
      </w:pPr>
      <w:rPr>
        <w:rFonts w:cs="Times New Roman" w:hint="default"/>
        <w:b/>
        <w:sz w:val="24"/>
        <w:szCs w:val="24"/>
      </w:rPr>
    </w:lvl>
    <w:lvl w:ilvl="2">
      <w:start w:val="1"/>
      <w:numFmt w:val="decimal"/>
      <w:lvlText w:val="%1.%2.%3."/>
      <w:lvlJc w:val="left"/>
      <w:pPr>
        <w:tabs>
          <w:tab w:val="num" w:pos="1980"/>
        </w:tabs>
        <w:ind w:left="1980" w:hanging="720"/>
      </w:pPr>
      <w:rPr>
        <w:rFonts w:cs="Times New Roman" w:hint="default"/>
        <w:b/>
      </w:rPr>
    </w:lvl>
    <w:lvl w:ilvl="3">
      <w:start w:val="1"/>
      <w:numFmt w:val="decimal"/>
      <w:lvlText w:val="%1.%2.%3.%4."/>
      <w:lvlJc w:val="left"/>
      <w:pPr>
        <w:tabs>
          <w:tab w:val="num" w:pos="2610"/>
        </w:tabs>
        <w:ind w:left="2610" w:hanging="720"/>
      </w:pPr>
      <w:rPr>
        <w:rFonts w:cs="Times New Roman" w:hint="default"/>
      </w:rPr>
    </w:lvl>
    <w:lvl w:ilvl="4">
      <w:start w:val="1"/>
      <w:numFmt w:val="decimal"/>
      <w:lvlText w:val="%1.%2.%3.%4.%5."/>
      <w:lvlJc w:val="left"/>
      <w:pPr>
        <w:tabs>
          <w:tab w:val="num" w:pos="3600"/>
        </w:tabs>
        <w:ind w:left="3600" w:hanging="1080"/>
      </w:pPr>
      <w:rPr>
        <w:rFonts w:cs="Times New Roman" w:hint="default"/>
      </w:rPr>
    </w:lvl>
    <w:lvl w:ilvl="5">
      <w:start w:val="1"/>
      <w:numFmt w:val="decimal"/>
      <w:lvlText w:val="%1.%2.%3.%4.%5.%6."/>
      <w:lvlJc w:val="left"/>
      <w:pPr>
        <w:tabs>
          <w:tab w:val="num" w:pos="4230"/>
        </w:tabs>
        <w:ind w:left="4230" w:hanging="1080"/>
      </w:pPr>
      <w:rPr>
        <w:rFonts w:cs="Times New Roman" w:hint="default"/>
      </w:rPr>
    </w:lvl>
    <w:lvl w:ilvl="6">
      <w:start w:val="1"/>
      <w:numFmt w:val="decimal"/>
      <w:lvlText w:val="%1.%2.%3.%4.%5.%6.%7."/>
      <w:lvlJc w:val="left"/>
      <w:pPr>
        <w:tabs>
          <w:tab w:val="num" w:pos="5220"/>
        </w:tabs>
        <w:ind w:left="5220" w:hanging="1440"/>
      </w:pPr>
      <w:rPr>
        <w:rFonts w:cs="Times New Roman" w:hint="default"/>
      </w:rPr>
    </w:lvl>
    <w:lvl w:ilvl="7">
      <w:start w:val="1"/>
      <w:numFmt w:val="decimal"/>
      <w:lvlText w:val="%1.%2.%3.%4.%5.%6.%7.%8."/>
      <w:lvlJc w:val="left"/>
      <w:pPr>
        <w:tabs>
          <w:tab w:val="num" w:pos="5850"/>
        </w:tabs>
        <w:ind w:left="5850" w:hanging="1440"/>
      </w:pPr>
      <w:rPr>
        <w:rFonts w:cs="Times New Roman" w:hint="default"/>
      </w:rPr>
    </w:lvl>
    <w:lvl w:ilvl="8">
      <w:start w:val="1"/>
      <w:numFmt w:val="decimal"/>
      <w:lvlText w:val="%1.%2.%3.%4.%5.%6.%7.%8.%9."/>
      <w:lvlJc w:val="left"/>
      <w:pPr>
        <w:tabs>
          <w:tab w:val="num" w:pos="6840"/>
        </w:tabs>
        <w:ind w:left="6840" w:hanging="1800"/>
      </w:pPr>
      <w:rPr>
        <w:rFonts w:cs="Times New Roman" w:hint="default"/>
      </w:rPr>
    </w:lvl>
  </w:abstractNum>
  <w:abstractNum w:abstractNumId="90" w15:restartNumberingAfterBreak="0">
    <w:nsid w:val="2D7936DE"/>
    <w:multiLevelType w:val="hybridMultilevel"/>
    <w:tmpl w:val="245E8FB4"/>
    <w:lvl w:ilvl="0" w:tplc="2490F19C">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1" w15:restartNumberingAfterBreak="0">
    <w:nsid w:val="2D816DC7"/>
    <w:multiLevelType w:val="hybridMultilevel"/>
    <w:tmpl w:val="5B94A274"/>
    <w:lvl w:ilvl="0" w:tplc="DC648B8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2" w15:restartNumberingAfterBreak="0">
    <w:nsid w:val="2E180E70"/>
    <w:multiLevelType w:val="multilevel"/>
    <w:tmpl w:val="FFFFFFFF"/>
    <w:lvl w:ilvl="0">
      <w:start w:val="1"/>
      <w:numFmt w:val="bullet"/>
      <w:lvlText w:val="−"/>
      <w:lvlJc w:val="left"/>
      <w:pPr>
        <w:ind w:left="720" w:hanging="360"/>
      </w:pPr>
      <w:rPr>
        <w:rFonts w:ascii="Noto Sans Symbols" w:eastAsia="Times New Roman" w:hAnsi="Noto Sans Symbols"/>
      </w:rPr>
    </w:lvl>
    <w:lvl w:ilvl="1">
      <w:start w:val="1"/>
      <w:numFmt w:val="bullet"/>
      <w:lvlText w:val="o"/>
      <w:lvlJc w:val="left"/>
      <w:pPr>
        <w:ind w:left="1440" w:hanging="360"/>
      </w:pPr>
      <w:rPr>
        <w:rFonts w:ascii="Courier New" w:eastAsia="Times New Roman" w:hAnsi="Courier New"/>
      </w:rPr>
    </w:lvl>
    <w:lvl w:ilvl="2">
      <w:start w:val="1"/>
      <w:numFmt w:val="bullet"/>
      <w:lvlText w:val="▪"/>
      <w:lvlJc w:val="left"/>
      <w:pPr>
        <w:ind w:left="2160" w:hanging="360"/>
      </w:pPr>
      <w:rPr>
        <w:rFonts w:ascii="Noto Sans Symbols" w:eastAsia="Times New Roman" w:hAnsi="Noto Sans Symbols"/>
      </w:rPr>
    </w:lvl>
    <w:lvl w:ilvl="3">
      <w:start w:val="1"/>
      <w:numFmt w:val="bullet"/>
      <w:lvlText w:val="●"/>
      <w:lvlJc w:val="left"/>
      <w:pPr>
        <w:ind w:left="2880" w:hanging="360"/>
      </w:pPr>
      <w:rPr>
        <w:rFonts w:ascii="Noto Sans Symbols" w:eastAsia="Times New Roman" w:hAnsi="Noto Sans Symbols"/>
      </w:rPr>
    </w:lvl>
    <w:lvl w:ilvl="4">
      <w:start w:val="1"/>
      <w:numFmt w:val="bullet"/>
      <w:lvlText w:val="o"/>
      <w:lvlJc w:val="left"/>
      <w:pPr>
        <w:ind w:left="3600" w:hanging="360"/>
      </w:pPr>
      <w:rPr>
        <w:rFonts w:ascii="Courier New" w:eastAsia="Times New Roman" w:hAnsi="Courier New"/>
      </w:rPr>
    </w:lvl>
    <w:lvl w:ilvl="5">
      <w:start w:val="1"/>
      <w:numFmt w:val="bullet"/>
      <w:lvlText w:val="▪"/>
      <w:lvlJc w:val="left"/>
      <w:pPr>
        <w:ind w:left="4320" w:hanging="360"/>
      </w:pPr>
      <w:rPr>
        <w:rFonts w:ascii="Noto Sans Symbols" w:eastAsia="Times New Roman" w:hAnsi="Noto Sans Symbols"/>
      </w:rPr>
    </w:lvl>
    <w:lvl w:ilvl="6">
      <w:start w:val="1"/>
      <w:numFmt w:val="bullet"/>
      <w:lvlText w:val="●"/>
      <w:lvlJc w:val="left"/>
      <w:pPr>
        <w:ind w:left="5040" w:hanging="360"/>
      </w:pPr>
      <w:rPr>
        <w:rFonts w:ascii="Noto Sans Symbols" w:eastAsia="Times New Roman" w:hAnsi="Noto Sans Symbols"/>
      </w:rPr>
    </w:lvl>
    <w:lvl w:ilvl="7">
      <w:start w:val="1"/>
      <w:numFmt w:val="bullet"/>
      <w:lvlText w:val="o"/>
      <w:lvlJc w:val="left"/>
      <w:pPr>
        <w:ind w:left="5760" w:hanging="360"/>
      </w:pPr>
      <w:rPr>
        <w:rFonts w:ascii="Courier New" w:eastAsia="Times New Roman" w:hAnsi="Courier New"/>
      </w:rPr>
    </w:lvl>
    <w:lvl w:ilvl="8">
      <w:start w:val="1"/>
      <w:numFmt w:val="bullet"/>
      <w:lvlText w:val="▪"/>
      <w:lvlJc w:val="left"/>
      <w:pPr>
        <w:ind w:left="6480" w:hanging="360"/>
      </w:pPr>
      <w:rPr>
        <w:rFonts w:ascii="Noto Sans Symbols" w:eastAsia="Times New Roman" w:hAnsi="Noto Sans Symbols"/>
      </w:rPr>
    </w:lvl>
  </w:abstractNum>
  <w:abstractNum w:abstractNumId="93" w15:restartNumberingAfterBreak="0">
    <w:nsid w:val="2FD9522D"/>
    <w:multiLevelType w:val="hybridMultilevel"/>
    <w:tmpl w:val="FFFFFFFF"/>
    <w:lvl w:ilvl="0" w:tplc="1B3AF882">
      <w:start w:val="1"/>
      <w:numFmt w:val="bullet"/>
      <w:lvlText w:val=""/>
      <w:lvlJc w:val="left"/>
      <w:pPr>
        <w:ind w:left="360" w:hanging="360"/>
      </w:pPr>
      <w:rPr>
        <w:rFonts w:ascii="Symbol" w:hAnsi="Symbol" w:hint="default"/>
      </w:rPr>
    </w:lvl>
    <w:lvl w:ilvl="1" w:tplc="04190003">
      <w:start w:val="1"/>
      <w:numFmt w:val="bullet"/>
      <w:lvlText w:val="o"/>
      <w:lvlJc w:val="left"/>
      <w:pPr>
        <w:ind w:left="1080" w:hanging="360"/>
      </w:pPr>
      <w:rPr>
        <w:rFonts w:ascii="Courier New" w:hAnsi="Courier New" w:hint="default"/>
      </w:rPr>
    </w:lvl>
    <w:lvl w:ilvl="2" w:tplc="04190005">
      <w:start w:val="1"/>
      <w:numFmt w:val="bullet"/>
      <w:lvlText w:val=""/>
      <w:lvlJc w:val="left"/>
      <w:pPr>
        <w:ind w:left="1800" w:hanging="360"/>
      </w:pPr>
      <w:rPr>
        <w:rFonts w:ascii="Wingdings" w:hAnsi="Wingdings" w:hint="default"/>
      </w:rPr>
    </w:lvl>
    <w:lvl w:ilvl="3" w:tplc="04190001">
      <w:start w:val="1"/>
      <w:numFmt w:val="bullet"/>
      <w:lvlText w:val=""/>
      <w:lvlJc w:val="left"/>
      <w:pPr>
        <w:ind w:left="2520" w:hanging="360"/>
      </w:pPr>
      <w:rPr>
        <w:rFonts w:ascii="Symbol" w:hAnsi="Symbol" w:hint="default"/>
      </w:rPr>
    </w:lvl>
    <w:lvl w:ilvl="4" w:tplc="04190003">
      <w:start w:val="1"/>
      <w:numFmt w:val="bullet"/>
      <w:lvlText w:val="o"/>
      <w:lvlJc w:val="left"/>
      <w:pPr>
        <w:ind w:left="3240" w:hanging="360"/>
      </w:pPr>
      <w:rPr>
        <w:rFonts w:ascii="Courier New" w:hAnsi="Courier New" w:hint="default"/>
      </w:rPr>
    </w:lvl>
    <w:lvl w:ilvl="5" w:tplc="04190005">
      <w:start w:val="1"/>
      <w:numFmt w:val="bullet"/>
      <w:lvlText w:val=""/>
      <w:lvlJc w:val="left"/>
      <w:pPr>
        <w:ind w:left="3960" w:hanging="360"/>
      </w:pPr>
      <w:rPr>
        <w:rFonts w:ascii="Wingdings" w:hAnsi="Wingdings" w:hint="default"/>
      </w:rPr>
    </w:lvl>
    <w:lvl w:ilvl="6" w:tplc="04190001">
      <w:start w:val="1"/>
      <w:numFmt w:val="bullet"/>
      <w:lvlText w:val=""/>
      <w:lvlJc w:val="left"/>
      <w:pPr>
        <w:ind w:left="4680" w:hanging="360"/>
      </w:pPr>
      <w:rPr>
        <w:rFonts w:ascii="Symbol" w:hAnsi="Symbol" w:hint="default"/>
      </w:rPr>
    </w:lvl>
    <w:lvl w:ilvl="7" w:tplc="04190003">
      <w:start w:val="1"/>
      <w:numFmt w:val="bullet"/>
      <w:lvlText w:val="o"/>
      <w:lvlJc w:val="left"/>
      <w:pPr>
        <w:ind w:left="5400" w:hanging="360"/>
      </w:pPr>
      <w:rPr>
        <w:rFonts w:ascii="Courier New" w:hAnsi="Courier New" w:hint="default"/>
      </w:rPr>
    </w:lvl>
    <w:lvl w:ilvl="8" w:tplc="04190005">
      <w:start w:val="1"/>
      <w:numFmt w:val="bullet"/>
      <w:lvlText w:val=""/>
      <w:lvlJc w:val="left"/>
      <w:pPr>
        <w:ind w:left="6120" w:hanging="360"/>
      </w:pPr>
      <w:rPr>
        <w:rFonts w:ascii="Wingdings" w:hAnsi="Wingdings" w:hint="default"/>
      </w:rPr>
    </w:lvl>
  </w:abstractNum>
  <w:abstractNum w:abstractNumId="94" w15:restartNumberingAfterBreak="0">
    <w:nsid w:val="319607F6"/>
    <w:multiLevelType w:val="hybridMultilevel"/>
    <w:tmpl w:val="55005D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5" w15:restartNumberingAfterBreak="0">
    <w:nsid w:val="32104448"/>
    <w:multiLevelType w:val="multilevel"/>
    <w:tmpl w:val="CFD47B6E"/>
    <w:lvl w:ilvl="0">
      <w:start w:val="1"/>
      <w:numFmt w:val="decimal"/>
      <w:lvlRestart w:val="0"/>
      <w:pStyle w:val="RussianBTL1"/>
      <w:lvlText w:val="%1."/>
      <w:lvlJc w:val="left"/>
      <w:pPr>
        <w:tabs>
          <w:tab w:val="num" w:pos="720"/>
        </w:tabs>
      </w:pPr>
      <w:rPr>
        <w:rFonts w:ascii="Times New Roman" w:hAnsi="Times New Roman" w:cs="Times New Roman"/>
        <w:b/>
        <w:i w:val="0"/>
        <w:caps w:val="0"/>
        <w:color w:val="auto"/>
        <w:u w:val="none"/>
      </w:rPr>
    </w:lvl>
    <w:lvl w:ilvl="1">
      <w:start w:val="1"/>
      <w:numFmt w:val="decimal"/>
      <w:pStyle w:val="RussianBTL2"/>
      <w:lvlText w:val="%1.%2"/>
      <w:lvlJc w:val="left"/>
      <w:pPr>
        <w:tabs>
          <w:tab w:val="num" w:pos="1288"/>
        </w:tabs>
      </w:pPr>
      <w:rPr>
        <w:rFonts w:ascii="Times New Roman" w:hAnsi="Times New Roman" w:cs="Times New Roman"/>
        <w:b w:val="0"/>
        <w:i w:val="0"/>
        <w:caps w:val="0"/>
        <w:color w:val="auto"/>
        <w:u w:val="none"/>
      </w:rPr>
    </w:lvl>
    <w:lvl w:ilvl="2">
      <w:start w:val="1"/>
      <w:numFmt w:val="lowerLetter"/>
      <w:pStyle w:val="RussianBTL3"/>
      <w:lvlText w:val="(%3)"/>
      <w:lvlJc w:val="left"/>
      <w:pPr>
        <w:tabs>
          <w:tab w:val="num" w:pos="720"/>
        </w:tabs>
        <w:ind w:left="720" w:hanging="720"/>
      </w:pPr>
      <w:rPr>
        <w:rFonts w:ascii="Times New Roman" w:hAnsi="Times New Roman" w:cs="Times New Roman"/>
        <w:b w:val="0"/>
        <w:i w:val="0"/>
        <w:caps w:val="0"/>
        <w:color w:val="auto"/>
        <w:u w:val="none"/>
      </w:rPr>
    </w:lvl>
    <w:lvl w:ilvl="3">
      <w:start w:val="1"/>
      <w:numFmt w:val="lowerRoman"/>
      <w:pStyle w:val="RussianBTL4"/>
      <w:lvlText w:val="(%4)"/>
      <w:lvlJc w:val="right"/>
      <w:pPr>
        <w:tabs>
          <w:tab w:val="num" w:pos="1440"/>
        </w:tabs>
        <w:ind w:left="1440" w:hanging="216"/>
      </w:pPr>
      <w:rPr>
        <w:rFonts w:ascii="Times New Roman" w:hAnsi="Times New Roman" w:cs="Times New Roman"/>
        <w:b w:val="0"/>
        <w:i w:val="0"/>
        <w:caps w:val="0"/>
        <w:color w:val="auto"/>
        <w:u w:val="none"/>
      </w:rPr>
    </w:lvl>
    <w:lvl w:ilvl="4">
      <w:start w:val="1"/>
      <w:numFmt w:val="upperLetter"/>
      <w:pStyle w:val="RussianBTL5"/>
      <w:lvlText w:val="(%5)"/>
      <w:lvlJc w:val="left"/>
      <w:pPr>
        <w:tabs>
          <w:tab w:val="num" w:pos="2160"/>
        </w:tabs>
        <w:ind w:left="2160" w:hanging="720"/>
      </w:pPr>
      <w:rPr>
        <w:rFonts w:ascii="Times New Roman" w:hAnsi="Times New Roman" w:cs="Times New Roman"/>
        <w:b w:val="0"/>
        <w:i w:val="0"/>
        <w:caps w:val="0"/>
        <w:color w:val="auto"/>
        <w:u w:val="none"/>
      </w:rPr>
    </w:lvl>
    <w:lvl w:ilvl="5">
      <w:start w:val="1"/>
      <w:numFmt w:val="upperRoman"/>
      <w:pStyle w:val="RussianBTL6"/>
      <w:lvlText w:val="(%6)"/>
      <w:lvlJc w:val="right"/>
      <w:pPr>
        <w:tabs>
          <w:tab w:val="num" w:pos="2880"/>
        </w:tabs>
        <w:ind w:left="2880" w:hanging="216"/>
      </w:pPr>
      <w:rPr>
        <w:rFonts w:ascii="Times New Roman" w:hAnsi="Times New Roman" w:cs="Times New Roman"/>
        <w:b w:val="0"/>
        <w:i w:val="0"/>
        <w:caps w:val="0"/>
        <w:color w:val="auto"/>
        <w:u w:val="none"/>
      </w:rPr>
    </w:lvl>
    <w:lvl w:ilvl="6">
      <w:start w:val="27"/>
      <w:numFmt w:val="lowerLetter"/>
      <w:pStyle w:val="RussianBTL7"/>
      <w:lvlText w:val="(%7)"/>
      <w:lvlJc w:val="left"/>
      <w:pPr>
        <w:tabs>
          <w:tab w:val="num" w:pos="3600"/>
        </w:tabs>
        <w:ind w:left="3600" w:hanging="720"/>
      </w:pPr>
      <w:rPr>
        <w:rFonts w:ascii="Times New Roman" w:hAnsi="Times New Roman" w:cs="Times New Roman"/>
        <w:b w:val="0"/>
        <w:i w:val="0"/>
        <w:caps w:val="0"/>
        <w:color w:val="auto"/>
        <w:u w:val="none"/>
      </w:rPr>
    </w:lvl>
    <w:lvl w:ilvl="7">
      <w:start w:val="1"/>
      <w:numFmt w:val="decimal"/>
      <w:pStyle w:val="RussianBTL8"/>
      <w:lvlText w:val="(%8)"/>
      <w:lvlJc w:val="left"/>
      <w:pPr>
        <w:tabs>
          <w:tab w:val="num" w:pos="4320"/>
        </w:tabs>
        <w:ind w:left="4320" w:hanging="720"/>
      </w:pPr>
      <w:rPr>
        <w:rFonts w:ascii="Times New Roman" w:hAnsi="Times New Roman" w:cs="Times New Roman"/>
        <w:b w:val="0"/>
        <w:i w:val="0"/>
        <w:caps w:val="0"/>
        <w:color w:val="auto"/>
        <w:u w:val="none"/>
      </w:rPr>
    </w:lvl>
    <w:lvl w:ilvl="8">
      <w:start w:val="1"/>
      <w:numFmt w:val="lowerRoman"/>
      <w:lvlText w:val="%9)"/>
      <w:lvlJc w:val="left"/>
      <w:pPr>
        <w:tabs>
          <w:tab w:val="num" w:pos="5760"/>
        </w:tabs>
        <w:ind w:left="5760" w:hanging="720"/>
      </w:pPr>
      <w:rPr>
        <w:rFonts w:ascii="Times New Roman" w:hAnsi="Times New Roman" w:cs="Times New Roman"/>
        <w:b w:val="0"/>
        <w:i w:val="0"/>
        <w:caps w:val="0"/>
        <w:color w:val="auto"/>
        <w:u w:val="none"/>
      </w:rPr>
    </w:lvl>
  </w:abstractNum>
  <w:abstractNum w:abstractNumId="96" w15:restartNumberingAfterBreak="0">
    <w:nsid w:val="32B91BA0"/>
    <w:multiLevelType w:val="hybridMultilevel"/>
    <w:tmpl w:val="DB42F8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32E71034"/>
    <w:multiLevelType w:val="multilevel"/>
    <w:tmpl w:val="53764DBA"/>
    <w:name w:val="M12_SEQ2"/>
    <w:styleLink w:val="M12SEQ"/>
    <w:lvl w:ilvl="0">
      <w:start w:val="1"/>
      <w:numFmt w:val="decimalZero"/>
      <w:suff w:val="nothing"/>
      <w:lvlText w:val="M12-IRP.%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8" w15:restartNumberingAfterBreak="0">
    <w:nsid w:val="35F52F38"/>
    <w:multiLevelType w:val="multilevel"/>
    <w:tmpl w:val="F8EE5AE4"/>
    <w:name w:val="WW8Num203"/>
    <w:lvl w:ilvl="0">
      <w:start w:val="3"/>
      <w:numFmt w:val="decimal"/>
      <w:lvlText w:val="%1."/>
      <w:lvlJc w:val="left"/>
      <w:pPr>
        <w:tabs>
          <w:tab w:val="num" w:pos="540"/>
        </w:tabs>
        <w:ind w:left="540" w:hanging="540"/>
      </w:pPr>
      <w:rPr>
        <w:rFonts w:cs="Times New Roman" w:hint="default"/>
      </w:rPr>
    </w:lvl>
    <w:lvl w:ilvl="1">
      <w:start w:val="7"/>
      <w:numFmt w:val="decimal"/>
      <w:lvlText w:val="%1.%2."/>
      <w:lvlJc w:val="left"/>
      <w:pPr>
        <w:tabs>
          <w:tab w:val="num" w:pos="1170"/>
        </w:tabs>
        <w:ind w:left="1170" w:hanging="540"/>
      </w:pPr>
      <w:rPr>
        <w:rFonts w:cs="Times New Roman" w:hint="default"/>
        <w:b/>
      </w:rPr>
    </w:lvl>
    <w:lvl w:ilvl="2">
      <w:start w:val="1"/>
      <w:numFmt w:val="decimal"/>
      <w:lvlText w:val="%1.%2.%3."/>
      <w:lvlJc w:val="left"/>
      <w:pPr>
        <w:tabs>
          <w:tab w:val="num" w:pos="1980"/>
        </w:tabs>
        <w:ind w:left="1980" w:hanging="720"/>
      </w:pPr>
      <w:rPr>
        <w:rFonts w:cs="Times New Roman" w:hint="default"/>
        <w:b/>
      </w:rPr>
    </w:lvl>
    <w:lvl w:ilvl="3">
      <w:start w:val="1"/>
      <w:numFmt w:val="decimal"/>
      <w:lvlText w:val="%1.%2.%3.%4."/>
      <w:lvlJc w:val="left"/>
      <w:pPr>
        <w:tabs>
          <w:tab w:val="num" w:pos="2610"/>
        </w:tabs>
        <w:ind w:left="2610" w:hanging="720"/>
      </w:pPr>
      <w:rPr>
        <w:rFonts w:cs="Times New Roman" w:hint="default"/>
      </w:rPr>
    </w:lvl>
    <w:lvl w:ilvl="4">
      <w:start w:val="1"/>
      <w:numFmt w:val="decimal"/>
      <w:lvlText w:val="%1.%2.%3.%4.%5."/>
      <w:lvlJc w:val="left"/>
      <w:pPr>
        <w:tabs>
          <w:tab w:val="num" w:pos="3600"/>
        </w:tabs>
        <w:ind w:left="3600" w:hanging="1080"/>
      </w:pPr>
      <w:rPr>
        <w:rFonts w:cs="Times New Roman" w:hint="default"/>
      </w:rPr>
    </w:lvl>
    <w:lvl w:ilvl="5">
      <w:start w:val="1"/>
      <w:numFmt w:val="decimal"/>
      <w:lvlText w:val="%1.%2.%3.%4.%5.%6."/>
      <w:lvlJc w:val="left"/>
      <w:pPr>
        <w:tabs>
          <w:tab w:val="num" w:pos="4230"/>
        </w:tabs>
        <w:ind w:left="4230" w:hanging="1080"/>
      </w:pPr>
      <w:rPr>
        <w:rFonts w:cs="Times New Roman" w:hint="default"/>
      </w:rPr>
    </w:lvl>
    <w:lvl w:ilvl="6">
      <w:start w:val="1"/>
      <w:numFmt w:val="decimal"/>
      <w:lvlText w:val="%1.%2.%3.%4.%5.%6.%7."/>
      <w:lvlJc w:val="left"/>
      <w:pPr>
        <w:tabs>
          <w:tab w:val="num" w:pos="5220"/>
        </w:tabs>
        <w:ind w:left="5220" w:hanging="1440"/>
      </w:pPr>
      <w:rPr>
        <w:rFonts w:cs="Times New Roman" w:hint="default"/>
      </w:rPr>
    </w:lvl>
    <w:lvl w:ilvl="7">
      <w:start w:val="1"/>
      <w:numFmt w:val="decimal"/>
      <w:lvlText w:val="%1.%2.%3.%4.%5.%6.%7.%8."/>
      <w:lvlJc w:val="left"/>
      <w:pPr>
        <w:tabs>
          <w:tab w:val="num" w:pos="5850"/>
        </w:tabs>
        <w:ind w:left="5850" w:hanging="1440"/>
      </w:pPr>
      <w:rPr>
        <w:rFonts w:cs="Times New Roman" w:hint="default"/>
      </w:rPr>
    </w:lvl>
    <w:lvl w:ilvl="8">
      <w:start w:val="1"/>
      <w:numFmt w:val="decimal"/>
      <w:lvlText w:val="%1.%2.%3.%4.%5.%6.%7.%8.%9."/>
      <w:lvlJc w:val="left"/>
      <w:pPr>
        <w:tabs>
          <w:tab w:val="num" w:pos="6840"/>
        </w:tabs>
        <w:ind w:left="6840" w:hanging="1800"/>
      </w:pPr>
      <w:rPr>
        <w:rFonts w:cs="Times New Roman" w:hint="default"/>
      </w:rPr>
    </w:lvl>
  </w:abstractNum>
  <w:abstractNum w:abstractNumId="99" w15:restartNumberingAfterBreak="0">
    <w:nsid w:val="37C5385F"/>
    <w:multiLevelType w:val="multilevel"/>
    <w:tmpl w:val="7486BE08"/>
    <w:lvl w:ilvl="0">
      <w:start w:val="1"/>
      <w:numFmt w:val="upperLetter"/>
      <w:pStyle w:val="Appendix"/>
      <w:suff w:val="space"/>
      <w:lvlText w:val="Приложение %1. "/>
      <w:lvlJc w:val="left"/>
      <w:pPr>
        <w:ind w:left="0" w:firstLine="0"/>
      </w:pPr>
      <w:rPr>
        <w:rFonts w:ascii="Arial" w:hAnsi="Arial" w:hint="default"/>
        <w:b/>
        <w:i w:val="0"/>
        <w:color w:val="auto"/>
        <w:spacing w:val="0"/>
        <w:w w:val="100"/>
        <w:kern w:val="0"/>
        <w:position w:val="0"/>
        <w:sz w:val="32"/>
        <w:szCs w:val="32"/>
        <w:u w:val="none"/>
        <w:effect w:val="none"/>
      </w:rPr>
    </w:lvl>
    <w:lvl w:ilvl="1">
      <w:start w:val="1"/>
      <w:numFmt w:val="decimal"/>
      <w:pStyle w:val="AppHeading1"/>
      <w:suff w:val="space"/>
      <w:lvlText w:val="%1.%2"/>
      <w:lvlJc w:val="left"/>
      <w:pPr>
        <w:ind w:left="0" w:firstLine="720"/>
      </w:pPr>
      <w:rPr>
        <w:rFonts w:ascii="Arial" w:hAnsi="Arial" w:hint="default"/>
        <w:b/>
        <w:i w:val="0"/>
        <w:color w:val="auto"/>
        <w:spacing w:val="0"/>
        <w:w w:val="100"/>
        <w:kern w:val="0"/>
        <w:position w:val="0"/>
        <w:sz w:val="28"/>
        <w:szCs w:val="28"/>
        <w:u w:val="none"/>
        <w:effect w:val="none"/>
      </w:rPr>
    </w:lvl>
    <w:lvl w:ilvl="2">
      <w:start w:val="1"/>
      <w:numFmt w:val="decimal"/>
      <w:pStyle w:val="AppHeading2"/>
      <w:suff w:val="space"/>
      <w:lvlText w:val="%1.%2.%3"/>
      <w:lvlJc w:val="left"/>
      <w:pPr>
        <w:ind w:left="0" w:firstLine="720"/>
      </w:pPr>
      <w:rPr>
        <w:rFonts w:ascii="Arial" w:hAnsi="Arial" w:hint="default"/>
        <w:b/>
        <w:i w:val="0"/>
        <w:color w:val="auto"/>
        <w:sz w:val="28"/>
        <w:szCs w:val="28"/>
        <w:u w:val="none"/>
      </w:rPr>
    </w:lvl>
    <w:lvl w:ilvl="3">
      <w:start w:val="1"/>
      <w:numFmt w:val="decimal"/>
      <w:pStyle w:val="AppHeading3"/>
      <w:suff w:val="space"/>
      <w:lvlText w:val="%1.%2.%3.%4"/>
      <w:lvlJc w:val="left"/>
      <w:pPr>
        <w:ind w:left="0" w:firstLine="720"/>
      </w:pPr>
      <w:rPr>
        <w:rFonts w:ascii="Arial" w:hAnsi="Arial" w:hint="default"/>
        <w:b/>
        <w:i w:val="0"/>
        <w:color w:val="auto"/>
        <w:spacing w:val="0"/>
        <w:w w:val="100"/>
        <w:kern w:val="0"/>
        <w:position w:val="0"/>
        <w:sz w:val="26"/>
        <w:szCs w:val="26"/>
        <w:u w:val="none"/>
      </w:rPr>
    </w:lvl>
    <w:lvl w:ilvl="4">
      <w:start w:val="1"/>
      <w:numFmt w:val="decimal"/>
      <w:pStyle w:val="AppHeading4"/>
      <w:suff w:val="space"/>
      <w:lvlText w:val="%1.%2.%3.%4.%5"/>
      <w:lvlJc w:val="left"/>
      <w:pPr>
        <w:ind w:left="0"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0" w15:restartNumberingAfterBreak="0">
    <w:nsid w:val="38B2445F"/>
    <w:multiLevelType w:val="multilevel"/>
    <w:tmpl w:val="5588A704"/>
    <w:lvl w:ilvl="0">
      <w:start w:val="1"/>
      <w:numFmt w:val="bullet"/>
      <w:lvlText w:val=""/>
      <w:lvlJc w:val="left"/>
      <w:pPr>
        <w:tabs>
          <w:tab w:val="num" w:pos="540"/>
        </w:tabs>
        <w:ind w:left="540" w:hanging="540"/>
      </w:pPr>
      <w:rPr>
        <w:rFonts w:ascii="Symbol" w:hAnsi="Symbol" w:hint="default"/>
      </w:rPr>
    </w:lvl>
    <w:lvl w:ilvl="1">
      <w:start w:val="3"/>
      <w:numFmt w:val="bullet"/>
      <w:lvlText w:val="-"/>
      <w:lvlJc w:val="left"/>
      <w:pPr>
        <w:tabs>
          <w:tab w:val="num" w:pos="1170"/>
        </w:tabs>
        <w:ind w:left="1170" w:hanging="540"/>
      </w:pPr>
      <w:rPr>
        <w:rFonts w:ascii="Times New Roman" w:eastAsia="Times New Roman" w:hAnsi="Times New Roman" w:hint="default"/>
        <w:b/>
        <w:sz w:val="22"/>
        <w:szCs w:val="22"/>
      </w:rPr>
    </w:lvl>
    <w:lvl w:ilvl="2">
      <w:start w:val="1"/>
      <w:numFmt w:val="decimal"/>
      <w:lvlText w:val="%1.%2.%3."/>
      <w:lvlJc w:val="left"/>
      <w:pPr>
        <w:tabs>
          <w:tab w:val="num" w:pos="1980"/>
        </w:tabs>
        <w:ind w:left="1980" w:hanging="720"/>
      </w:pPr>
      <w:rPr>
        <w:rFonts w:cs="Times New Roman" w:hint="default"/>
      </w:rPr>
    </w:lvl>
    <w:lvl w:ilvl="3">
      <w:start w:val="1"/>
      <w:numFmt w:val="decimal"/>
      <w:lvlText w:val="%1.%2.%3.%4."/>
      <w:lvlJc w:val="left"/>
      <w:pPr>
        <w:tabs>
          <w:tab w:val="num" w:pos="2610"/>
        </w:tabs>
        <w:ind w:left="2610" w:hanging="720"/>
      </w:pPr>
      <w:rPr>
        <w:rFonts w:cs="Times New Roman" w:hint="default"/>
      </w:rPr>
    </w:lvl>
    <w:lvl w:ilvl="4">
      <w:start w:val="1"/>
      <w:numFmt w:val="decimal"/>
      <w:lvlText w:val="%1.%2.%3.%4.%5."/>
      <w:lvlJc w:val="left"/>
      <w:pPr>
        <w:tabs>
          <w:tab w:val="num" w:pos="3600"/>
        </w:tabs>
        <w:ind w:left="3600" w:hanging="1080"/>
      </w:pPr>
      <w:rPr>
        <w:rFonts w:cs="Times New Roman" w:hint="default"/>
      </w:rPr>
    </w:lvl>
    <w:lvl w:ilvl="5">
      <w:start w:val="1"/>
      <w:numFmt w:val="decimal"/>
      <w:lvlText w:val="%1.%2.%3.%4.%5.%6."/>
      <w:lvlJc w:val="left"/>
      <w:pPr>
        <w:tabs>
          <w:tab w:val="num" w:pos="4230"/>
        </w:tabs>
        <w:ind w:left="4230" w:hanging="1080"/>
      </w:pPr>
      <w:rPr>
        <w:rFonts w:cs="Times New Roman" w:hint="default"/>
      </w:rPr>
    </w:lvl>
    <w:lvl w:ilvl="6">
      <w:start w:val="1"/>
      <w:numFmt w:val="decimal"/>
      <w:lvlText w:val="%1.%2.%3.%4.%5.%6.%7."/>
      <w:lvlJc w:val="left"/>
      <w:pPr>
        <w:tabs>
          <w:tab w:val="num" w:pos="5220"/>
        </w:tabs>
        <w:ind w:left="5220" w:hanging="1440"/>
      </w:pPr>
      <w:rPr>
        <w:rFonts w:cs="Times New Roman" w:hint="default"/>
      </w:rPr>
    </w:lvl>
    <w:lvl w:ilvl="7">
      <w:start w:val="1"/>
      <w:numFmt w:val="decimal"/>
      <w:lvlText w:val="%1.%2.%3.%4.%5.%6.%7.%8."/>
      <w:lvlJc w:val="left"/>
      <w:pPr>
        <w:tabs>
          <w:tab w:val="num" w:pos="5850"/>
        </w:tabs>
        <w:ind w:left="5850" w:hanging="1440"/>
      </w:pPr>
      <w:rPr>
        <w:rFonts w:cs="Times New Roman" w:hint="default"/>
      </w:rPr>
    </w:lvl>
    <w:lvl w:ilvl="8">
      <w:start w:val="1"/>
      <w:numFmt w:val="decimal"/>
      <w:lvlText w:val="%1.%2.%3.%4.%5.%6.%7.%8.%9."/>
      <w:lvlJc w:val="left"/>
      <w:pPr>
        <w:tabs>
          <w:tab w:val="num" w:pos="6840"/>
        </w:tabs>
        <w:ind w:left="6840" w:hanging="1800"/>
      </w:pPr>
      <w:rPr>
        <w:rFonts w:cs="Times New Roman" w:hint="default"/>
      </w:rPr>
    </w:lvl>
  </w:abstractNum>
  <w:abstractNum w:abstractNumId="101" w15:restartNumberingAfterBreak="0">
    <w:nsid w:val="38C64247"/>
    <w:multiLevelType w:val="multilevel"/>
    <w:tmpl w:val="BB3ECBC4"/>
    <w:lvl w:ilvl="0">
      <w:start w:val="1"/>
      <w:numFmt w:val="decimal"/>
      <w:pStyle w:val="11"/>
      <w:lvlText w:val="%1."/>
      <w:lvlJc w:val="left"/>
      <w:pPr>
        <w:ind w:left="927" w:hanging="360"/>
      </w:pPr>
      <w:rPr>
        <w:rFonts w:hint="default"/>
      </w:rPr>
    </w:lvl>
    <w:lvl w:ilvl="1">
      <w:start w:val="1"/>
      <w:numFmt w:val="decimal"/>
      <w:isLgl/>
      <w:lvlText w:val="%1.%2."/>
      <w:lvlJc w:val="left"/>
      <w:pPr>
        <w:ind w:left="1948" w:hanging="360"/>
      </w:pPr>
      <w:rPr>
        <w:rFonts w:hint="default"/>
      </w:rPr>
    </w:lvl>
    <w:lvl w:ilvl="2">
      <w:start w:val="1"/>
      <w:numFmt w:val="decimal"/>
      <w:isLgl/>
      <w:lvlText w:val="%1.%2.%3."/>
      <w:lvlJc w:val="left"/>
      <w:pPr>
        <w:ind w:left="3329" w:hanging="720"/>
      </w:pPr>
      <w:rPr>
        <w:rFonts w:hint="default"/>
      </w:rPr>
    </w:lvl>
    <w:lvl w:ilvl="3">
      <w:start w:val="1"/>
      <w:numFmt w:val="decimal"/>
      <w:isLgl/>
      <w:lvlText w:val="%1.%2.%3.%4."/>
      <w:lvlJc w:val="left"/>
      <w:pPr>
        <w:ind w:left="4350" w:hanging="720"/>
      </w:pPr>
      <w:rPr>
        <w:rFonts w:hint="default"/>
      </w:rPr>
    </w:lvl>
    <w:lvl w:ilvl="4">
      <w:start w:val="1"/>
      <w:numFmt w:val="decimal"/>
      <w:isLgl/>
      <w:lvlText w:val="%1.%2.%3.%4.%5."/>
      <w:lvlJc w:val="left"/>
      <w:pPr>
        <w:ind w:left="5731" w:hanging="1080"/>
      </w:pPr>
      <w:rPr>
        <w:rFonts w:hint="default"/>
      </w:rPr>
    </w:lvl>
    <w:lvl w:ilvl="5">
      <w:start w:val="1"/>
      <w:numFmt w:val="decimal"/>
      <w:isLgl/>
      <w:lvlText w:val="%1.%2.%3.%4.%5.%6."/>
      <w:lvlJc w:val="left"/>
      <w:pPr>
        <w:ind w:left="6752" w:hanging="1080"/>
      </w:pPr>
      <w:rPr>
        <w:rFonts w:hint="default"/>
      </w:rPr>
    </w:lvl>
    <w:lvl w:ilvl="6">
      <w:start w:val="1"/>
      <w:numFmt w:val="decimal"/>
      <w:isLgl/>
      <w:lvlText w:val="%1.%2.%3.%4.%5.%6.%7."/>
      <w:lvlJc w:val="left"/>
      <w:pPr>
        <w:ind w:left="8133" w:hanging="1440"/>
      </w:pPr>
      <w:rPr>
        <w:rFonts w:hint="default"/>
      </w:rPr>
    </w:lvl>
    <w:lvl w:ilvl="7">
      <w:start w:val="1"/>
      <w:numFmt w:val="decimal"/>
      <w:isLgl/>
      <w:lvlText w:val="%1.%2.%3.%4.%5.%6.%7.%8."/>
      <w:lvlJc w:val="left"/>
      <w:pPr>
        <w:ind w:left="9154" w:hanging="1440"/>
      </w:pPr>
      <w:rPr>
        <w:rFonts w:hint="default"/>
      </w:rPr>
    </w:lvl>
    <w:lvl w:ilvl="8">
      <w:start w:val="1"/>
      <w:numFmt w:val="decimal"/>
      <w:isLgl/>
      <w:lvlText w:val="%1.%2.%3.%4.%5.%6.%7.%8.%9."/>
      <w:lvlJc w:val="left"/>
      <w:pPr>
        <w:ind w:left="10535" w:hanging="1800"/>
      </w:pPr>
      <w:rPr>
        <w:rFonts w:hint="default"/>
      </w:rPr>
    </w:lvl>
  </w:abstractNum>
  <w:abstractNum w:abstractNumId="102" w15:restartNumberingAfterBreak="0">
    <w:nsid w:val="3B415983"/>
    <w:multiLevelType w:val="hybridMultilevel"/>
    <w:tmpl w:val="48567F5E"/>
    <w:lvl w:ilvl="0" w:tplc="16D674C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03" w15:restartNumberingAfterBreak="0">
    <w:nsid w:val="3E724B58"/>
    <w:multiLevelType w:val="multilevel"/>
    <w:tmpl w:val="4FF258C2"/>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4" w15:restartNumberingAfterBreak="0">
    <w:nsid w:val="3F027D95"/>
    <w:multiLevelType w:val="multilevel"/>
    <w:tmpl w:val="5D54F332"/>
    <w:lvl w:ilvl="0">
      <w:start w:val="4"/>
      <w:numFmt w:val="decimal"/>
      <w:lvlText w:val="%1."/>
      <w:lvlJc w:val="left"/>
      <w:pPr>
        <w:tabs>
          <w:tab w:val="num" w:pos="540"/>
        </w:tabs>
        <w:ind w:left="540" w:hanging="540"/>
      </w:pPr>
      <w:rPr>
        <w:rFonts w:cs="Times New Roman" w:hint="default"/>
      </w:rPr>
    </w:lvl>
    <w:lvl w:ilvl="1">
      <w:start w:val="1"/>
      <w:numFmt w:val="decimal"/>
      <w:lvlText w:val="%1.%2."/>
      <w:lvlJc w:val="left"/>
      <w:pPr>
        <w:tabs>
          <w:tab w:val="num" w:pos="1170"/>
        </w:tabs>
        <w:ind w:left="1170" w:hanging="540"/>
      </w:pPr>
      <w:rPr>
        <w:rFonts w:cs="Times New Roman" w:hint="default"/>
        <w:b/>
      </w:rPr>
    </w:lvl>
    <w:lvl w:ilvl="2">
      <w:start w:val="1"/>
      <w:numFmt w:val="decimal"/>
      <w:lvlText w:val="%1.%2.%3."/>
      <w:lvlJc w:val="left"/>
      <w:pPr>
        <w:tabs>
          <w:tab w:val="num" w:pos="1980"/>
        </w:tabs>
        <w:ind w:left="1980" w:hanging="720"/>
      </w:pPr>
      <w:rPr>
        <w:rFonts w:cs="Times New Roman" w:hint="default"/>
      </w:rPr>
    </w:lvl>
    <w:lvl w:ilvl="3">
      <w:start w:val="1"/>
      <w:numFmt w:val="decimal"/>
      <w:lvlText w:val="%1.%2.%3.%4."/>
      <w:lvlJc w:val="left"/>
      <w:pPr>
        <w:tabs>
          <w:tab w:val="num" w:pos="2610"/>
        </w:tabs>
        <w:ind w:left="2610" w:hanging="720"/>
      </w:pPr>
      <w:rPr>
        <w:rFonts w:cs="Times New Roman" w:hint="default"/>
      </w:rPr>
    </w:lvl>
    <w:lvl w:ilvl="4">
      <w:start w:val="1"/>
      <w:numFmt w:val="decimal"/>
      <w:lvlText w:val="%1.%2.%3.%4.%5."/>
      <w:lvlJc w:val="left"/>
      <w:pPr>
        <w:tabs>
          <w:tab w:val="num" w:pos="3600"/>
        </w:tabs>
        <w:ind w:left="3600" w:hanging="1080"/>
      </w:pPr>
      <w:rPr>
        <w:rFonts w:cs="Times New Roman" w:hint="default"/>
      </w:rPr>
    </w:lvl>
    <w:lvl w:ilvl="5">
      <w:start w:val="1"/>
      <w:numFmt w:val="decimal"/>
      <w:lvlText w:val="%1.%2.%3.%4.%5.%6."/>
      <w:lvlJc w:val="left"/>
      <w:pPr>
        <w:tabs>
          <w:tab w:val="num" w:pos="4230"/>
        </w:tabs>
        <w:ind w:left="4230" w:hanging="1080"/>
      </w:pPr>
      <w:rPr>
        <w:rFonts w:cs="Times New Roman" w:hint="default"/>
      </w:rPr>
    </w:lvl>
    <w:lvl w:ilvl="6">
      <w:start w:val="1"/>
      <w:numFmt w:val="decimal"/>
      <w:lvlText w:val="%1.%2.%3.%4.%5.%6.%7."/>
      <w:lvlJc w:val="left"/>
      <w:pPr>
        <w:tabs>
          <w:tab w:val="num" w:pos="5220"/>
        </w:tabs>
        <w:ind w:left="5220" w:hanging="1440"/>
      </w:pPr>
      <w:rPr>
        <w:rFonts w:cs="Times New Roman" w:hint="default"/>
      </w:rPr>
    </w:lvl>
    <w:lvl w:ilvl="7">
      <w:start w:val="1"/>
      <w:numFmt w:val="decimal"/>
      <w:lvlText w:val="%1.%2.%3.%4.%5.%6.%7.%8."/>
      <w:lvlJc w:val="left"/>
      <w:pPr>
        <w:tabs>
          <w:tab w:val="num" w:pos="5850"/>
        </w:tabs>
        <w:ind w:left="5850" w:hanging="1440"/>
      </w:pPr>
      <w:rPr>
        <w:rFonts w:cs="Times New Roman" w:hint="default"/>
      </w:rPr>
    </w:lvl>
    <w:lvl w:ilvl="8">
      <w:start w:val="1"/>
      <w:numFmt w:val="decimal"/>
      <w:lvlText w:val="%1.%2.%3.%4.%5.%6.%7.%8.%9."/>
      <w:lvlJc w:val="left"/>
      <w:pPr>
        <w:tabs>
          <w:tab w:val="num" w:pos="6840"/>
        </w:tabs>
        <w:ind w:left="6840" w:hanging="1800"/>
      </w:pPr>
      <w:rPr>
        <w:rFonts w:cs="Times New Roman" w:hint="default"/>
      </w:rPr>
    </w:lvl>
  </w:abstractNum>
  <w:abstractNum w:abstractNumId="105" w15:restartNumberingAfterBreak="0">
    <w:nsid w:val="3F393368"/>
    <w:multiLevelType w:val="multilevel"/>
    <w:tmpl w:val="76A040BA"/>
    <w:lvl w:ilvl="0">
      <w:start w:val="3"/>
      <w:numFmt w:val="decimal"/>
      <w:lvlText w:val="%1."/>
      <w:lvlJc w:val="left"/>
      <w:pPr>
        <w:tabs>
          <w:tab w:val="num" w:pos="540"/>
        </w:tabs>
        <w:ind w:left="540" w:hanging="540"/>
      </w:pPr>
      <w:rPr>
        <w:rFonts w:cs="Times New Roman" w:hint="default"/>
      </w:rPr>
    </w:lvl>
    <w:lvl w:ilvl="1">
      <w:start w:val="7"/>
      <w:numFmt w:val="decimal"/>
      <w:lvlText w:val="%1.%2."/>
      <w:lvlJc w:val="left"/>
      <w:pPr>
        <w:tabs>
          <w:tab w:val="num" w:pos="1170"/>
        </w:tabs>
        <w:ind w:left="1170" w:hanging="540"/>
      </w:pPr>
      <w:rPr>
        <w:rFonts w:cs="Times New Roman" w:hint="default"/>
        <w:b/>
      </w:rPr>
    </w:lvl>
    <w:lvl w:ilvl="2">
      <w:start w:val="1"/>
      <w:numFmt w:val="decimal"/>
      <w:lvlText w:val="%1.%2.%3."/>
      <w:lvlJc w:val="left"/>
      <w:pPr>
        <w:tabs>
          <w:tab w:val="num" w:pos="1980"/>
        </w:tabs>
        <w:ind w:left="1980" w:hanging="720"/>
      </w:pPr>
      <w:rPr>
        <w:rFonts w:cs="Times New Roman" w:hint="default"/>
      </w:rPr>
    </w:lvl>
    <w:lvl w:ilvl="3">
      <w:start w:val="1"/>
      <w:numFmt w:val="decimal"/>
      <w:lvlText w:val="%1.%2.%3.%4."/>
      <w:lvlJc w:val="left"/>
      <w:pPr>
        <w:tabs>
          <w:tab w:val="num" w:pos="2610"/>
        </w:tabs>
        <w:ind w:left="2610" w:hanging="720"/>
      </w:pPr>
      <w:rPr>
        <w:rFonts w:cs="Times New Roman" w:hint="default"/>
      </w:rPr>
    </w:lvl>
    <w:lvl w:ilvl="4">
      <w:start w:val="1"/>
      <w:numFmt w:val="decimal"/>
      <w:lvlText w:val="%1.%2.%3.%4.%5."/>
      <w:lvlJc w:val="left"/>
      <w:pPr>
        <w:tabs>
          <w:tab w:val="num" w:pos="3600"/>
        </w:tabs>
        <w:ind w:left="3600" w:hanging="1080"/>
      </w:pPr>
      <w:rPr>
        <w:rFonts w:cs="Times New Roman" w:hint="default"/>
      </w:rPr>
    </w:lvl>
    <w:lvl w:ilvl="5">
      <w:start w:val="1"/>
      <w:numFmt w:val="decimal"/>
      <w:lvlText w:val="%1.%2.%3.%4.%5.%6."/>
      <w:lvlJc w:val="left"/>
      <w:pPr>
        <w:tabs>
          <w:tab w:val="num" w:pos="4230"/>
        </w:tabs>
        <w:ind w:left="4230" w:hanging="1080"/>
      </w:pPr>
      <w:rPr>
        <w:rFonts w:cs="Times New Roman" w:hint="default"/>
      </w:rPr>
    </w:lvl>
    <w:lvl w:ilvl="6">
      <w:start w:val="1"/>
      <w:numFmt w:val="decimal"/>
      <w:lvlText w:val="%1.%2.%3.%4.%5.%6.%7."/>
      <w:lvlJc w:val="left"/>
      <w:pPr>
        <w:tabs>
          <w:tab w:val="num" w:pos="5220"/>
        </w:tabs>
        <w:ind w:left="5220" w:hanging="1440"/>
      </w:pPr>
      <w:rPr>
        <w:rFonts w:cs="Times New Roman" w:hint="default"/>
      </w:rPr>
    </w:lvl>
    <w:lvl w:ilvl="7">
      <w:start w:val="1"/>
      <w:numFmt w:val="decimal"/>
      <w:lvlText w:val="%1.%2.%3.%4.%5.%6.%7.%8."/>
      <w:lvlJc w:val="left"/>
      <w:pPr>
        <w:tabs>
          <w:tab w:val="num" w:pos="5850"/>
        </w:tabs>
        <w:ind w:left="5850" w:hanging="1440"/>
      </w:pPr>
      <w:rPr>
        <w:rFonts w:cs="Times New Roman" w:hint="default"/>
      </w:rPr>
    </w:lvl>
    <w:lvl w:ilvl="8">
      <w:start w:val="1"/>
      <w:numFmt w:val="decimal"/>
      <w:lvlText w:val="%1.%2.%3.%4.%5.%6.%7.%8.%9."/>
      <w:lvlJc w:val="left"/>
      <w:pPr>
        <w:tabs>
          <w:tab w:val="num" w:pos="6840"/>
        </w:tabs>
        <w:ind w:left="6840" w:hanging="1800"/>
      </w:pPr>
      <w:rPr>
        <w:rFonts w:cs="Times New Roman" w:hint="default"/>
      </w:rPr>
    </w:lvl>
  </w:abstractNum>
  <w:abstractNum w:abstractNumId="106" w15:restartNumberingAfterBreak="0">
    <w:nsid w:val="41DE2AE9"/>
    <w:multiLevelType w:val="hybridMultilevel"/>
    <w:tmpl w:val="143A6E2C"/>
    <w:lvl w:ilvl="0" w:tplc="EA30C908">
      <w:start w:val="1"/>
      <w:numFmt w:val="bullet"/>
      <w:pStyle w:val="a3"/>
      <w:lvlText w:val=""/>
      <w:lvlJc w:val="left"/>
      <w:pPr>
        <w:ind w:left="6701" w:hanging="360"/>
      </w:pPr>
      <w:rPr>
        <w:rFonts w:ascii="Symbol" w:hAnsi="Symbol" w:hint="default"/>
        <w:color w:val="auto"/>
      </w:rPr>
    </w:lvl>
    <w:lvl w:ilvl="1" w:tplc="04090003">
      <w:start w:val="1"/>
      <w:numFmt w:val="bullet"/>
      <w:lvlText w:val="o"/>
      <w:lvlJc w:val="left"/>
      <w:pPr>
        <w:ind w:left="7421" w:hanging="360"/>
      </w:pPr>
      <w:rPr>
        <w:rFonts w:ascii="Courier New" w:hAnsi="Courier New" w:hint="default"/>
      </w:rPr>
    </w:lvl>
    <w:lvl w:ilvl="2" w:tplc="04090005" w:tentative="1">
      <w:start w:val="1"/>
      <w:numFmt w:val="bullet"/>
      <w:lvlText w:val=""/>
      <w:lvlJc w:val="left"/>
      <w:pPr>
        <w:ind w:left="8141" w:hanging="360"/>
      </w:pPr>
      <w:rPr>
        <w:rFonts w:ascii="Wingdings" w:hAnsi="Wingdings" w:hint="default"/>
      </w:rPr>
    </w:lvl>
    <w:lvl w:ilvl="3" w:tplc="04090001" w:tentative="1">
      <w:start w:val="1"/>
      <w:numFmt w:val="bullet"/>
      <w:lvlText w:val=""/>
      <w:lvlJc w:val="left"/>
      <w:pPr>
        <w:ind w:left="8861" w:hanging="360"/>
      </w:pPr>
      <w:rPr>
        <w:rFonts w:ascii="Symbol" w:hAnsi="Symbol" w:hint="default"/>
      </w:rPr>
    </w:lvl>
    <w:lvl w:ilvl="4" w:tplc="04090003" w:tentative="1">
      <w:start w:val="1"/>
      <w:numFmt w:val="bullet"/>
      <w:lvlText w:val="o"/>
      <w:lvlJc w:val="left"/>
      <w:pPr>
        <w:ind w:left="9581" w:hanging="360"/>
      </w:pPr>
      <w:rPr>
        <w:rFonts w:ascii="Courier New" w:hAnsi="Courier New" w:hint="default"/>
      </w:rPr>
    </w:lvl>
    <w:lvl w:ilvl="5" w:tplc="04090005" w:tentative="1">
      <w:start w:val="1"/>
      <w:numFmt w:val="bullet"/>
      <w:lvlText w:val=""/>
      <w:lvlJc w:val="left"/>
      <w:pPr>
        <w:ind w:left="10301" w:hanging="360"/>
      </w:pPr>
      <w:rPr>
        <w:rFonts w:ascii="Wingdings" w:hAnsi="Wingdings" w:hint="default"/>
      </w:rPr>
    </w:lvl>
    <w:lvl w:ilvl="6" w:tplc="04090001" w:tentative="1">
      <w:start w:val="1"/>
      <w:numFmt w:val="bullet"/>
      <w:lvlText w:val=""/>
      <w:lvlJc w:val="left"/>
      <w:pPr>
        <w:ind w:left="11021" w:hanging="360"/>
      </w:pPr>
      <w:rPr>
        <w:rFonts w:ascii="Symbol" w:hAnsi="Symbol" w:hint="default"/>
      </w:rPr>
    </w:lvl>
    <w:lvl w:ilvl="7" w:tplc="04090003" w:tentative="1">
      <w:start w:val="1"/>
      <w:numFmt w:val="bullet"/>
      <w:lvlText w:val="o"/>
      <w:lvlJc w:val="left"/>
      <w:pPr>
        <w:ind w:left="11741" w:hanging="360"/>
      </w:pPr>
      <w:rPr>
        <w:rFonts w:ascii="Courier New" w:hAnsi="Courier New" w:hint="default"/>
      </w:rPr>
    </w:lvl>
    <w:lvl w:ilvl="8" w:tplc="04090005" w:tentative="1">
      <w:start w:val="1"/>
      <w:numFmt w:val="bullet"/>
      <w:lvlText w:val=""/>
      <w:lvlJc w:val="left"/>
      <w:pPr>
        <w:ind w:left="12461" w:hanging="360"/>
      </w:pPr>
      <w:rPr>
        <w:rFonts w:ascii="Wingdings" w:hAnsi="Wingdings" w:hint="default"/>
      </w:rPr>
    </w:lvl>
  </w:abstractNum>
  <w:abstractNum w:abstractNumId="107" w15:restartNumberingAfterBreak="0">
    <w:nsid w:val="42F607D7"/>
    <w:multiLevelType w:val="hybridMultilevel"/>
    <w:tmpl w:val="EE303E0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447D2EE0"/>
    <w:multiLevelType w:val="multilevel"/>
    <w:tmpl w:val="21226BE2"/>
    <w:lvl w:ilvl="0">
      <w:start w:val="3"/>
      <w:numFmt w:val="decimal"/>
      <w:lvlText w:val="%1."/>
      <w:lvlJc w:val="left"/>
      <w:pPr>
        <w:tabs>
          <w:tab w:val="num" w:pos="540"/>
        </w:tabs>
        <w:ind w:left="540" w:hanging="540"/>
      </w:pPr>
      <w:rPr>
        <w:rFonts w:cs="Times New Roman" w:hint="default"/>
      </w:rPr>
    </w:lvl>
    <w:lvl w:ilvl="1">
      <w:start w:val="7"/>
      <w:numFmt w:val="decimal"/>
      <w:lvlText w:val="%1.%2."/>
      <w:lvlJc w:val="left"/>
      <w:pPr>
        <w:tabs>
          <w:tab w:val="num" w:pos="1170"/>
        </w:tabs>
        <w:ind w:left="1170" w:hanging="540"/>
      </w:pPr>
      <w:rPr>
        <w:rFonts w:cs="Times New Roman" w:hint="default"/>
        <w:b/>
      </w:rPr>
    </w:lvl>
    <w:lvl w:ilvl="2">
      <w:start w:val="1"/>
      <w:numFmt w:val="bullet"/>
      <w:lvlText w:val=""/>
      <w:lvlJc w:val="left"/>
      <w:pPr>
        <w:tabs>
          <w:tab w:val="num" w:pos="1980"/>
        </w:tabs>
        <w:ind w:left="1980" w:hanging="720"/>
      </w:pPr>
      <w:rPr>
        <w:rFonts w:ascii="Symbol" w:hAnsi="Symbol" w:hint="default"/>
      </w:rPr>
    </w:lvl>
    <w:lvl w:ilvl="3">
      <w:start w:val="1"/>
      <w:numFmt w:val="decimal"/>
      <w:lvlText w:val="%1.%2.%3.%4."/>
      <w:lvlJc w:val="left"/>
      <w:pPr>
        <w:tabs>
          <w:tab w:val="num" w:pos="2610"/>
        </w:tabs>
        <w:ind w:left="2610" w:hanging="720"/>
      </w:pPr>
      <w:rPr>
        <w:rFonts w:cs="Times New Roman" w:hint="default"/>
      </w:rPr>
    </w:lvl>
    <w:lvl w:ilvl="4">
      <w:start w:val="1"/>
      <w:numFmt w:val="decimal"/>
      <w:lvlText w:val="%1.%2.%3.%4.%5."/>
      <w:lvlJc w:val="left"/>
      <w:pPr>
        <w:tabs>
          <w:tab w:val="num" w:pos="3600"/>
        </w:tabs>
        <w:ind w:left="3600" w:hanging="1080"/>
      </w:pPr>
      <w:rPr>
        <w:rFonts w:cs="Times New Roman" w:hint="default"/>
      </w:rPr>
    </w:lvl>
    <w:lvl w:ilvl="5">
      <w:start w:val="1"/>
      <w:numFmt w:val="decimal"/>
      <w:lvlText w:val="%1.%2.%3.%4.%5.%6."/>
      <w:lvlJc w:val="left"/>
      <w:pPr>
        <w:tabs>
          <w:tab w:val="num" w:pos="4230"/>
        </w:tabs>
        <w:ind w:left="4230" w:hanging="1080"/>
      </w:pPr>
      <w:rPr>
        <w:rFonts w:cs="Times New Roman" w:hint="default"/>
      </w:rPr>
    </w:lvl>
    <w:lvl w:ilvl="6">
      <w:start w:val="1"/>
      <w:numFmt w:val="decimal"/>
      <w:lvlText w:val="%1.%2.%3.%4.%5.%6.%7."/>
      <w:lvlJc w:val="left"/>
      <w:pPr>
        <w:tabs>
          <w:tab w:val="num" w:pos="5220"/>
        </w:tabs>
        <w:ind w:left="5220" w:hanging="1440"/>
      </w:pPr>
      <w:rPr>
        <w:rFonts w:cs="Times New Roman" w:hint="default"/>
      </w:rPr>
    </w:lvl>
    <w:lvl w:ilvl="7">
      <w:start w:val="1"/>
      <w:numFmt w:val="decimal"/>
      <w:lvlText w:val="%1.%2.%3.%4.%5.%6.%7.%8."/>
      <w:lvlJc w:val="left"/>
      <w:pPr>
        <w:tabs>
          <w:tab w:val="num" w:pos="5850"/>
        </w:tabs>
        <w:ind w:left="5850" w:hanging="1440"/>
      </w:pPr>
      <w:rPr>
        <w:rFonts w:cs="Times New Roman" w:hint="default"/>
      </w:rPr>
    </w:lvl>
    <w:lvl w:ilvl="8">
      <w:start w:val="1"/>
      <w:numFmt w:val="decimal"/>
      <w:lvlText w:val="%1.%2.%3.%4.%5.%6.%7.%8.%9."/>
      <w:lvlJc w:val="left"/>
      <w:pPr>
        <w:tabs>
          <w:tab w:val="num" w:pos="6840"/>
        </w:tabs>
        <w:ind w:left="6840" w:hanging="1800"/>
      </w:pPr>
      <w:rPr>
        <w:rFonts w:cs="Times New Roman" w:hint="default"/>
      </w:rPr>
    </w:lvl>
  </w:abstractNum>
  <w:abstractNum w:abstractNumId="109" w15:restartNumberingAfterBreak="0">
    <w:nsid w:val="44DF6FB4"/>
    <w:multiLevelType w:val="multilevel"/>
    <w:tmpl w:val="D65290BA"/>
    <w:name w:val="M10_SEQ22"/>
    <w:numStyleLink w:val="SEQINTERFACE"/>
  </w:abstractNum>
  <w:abstractNum w:abstractNumId="110" w15:restartNumberingAfterBreak="0">
    <w:nsid w:val="45355362"/>
    <w:multiLevelType w:val="multilevel"/>
    <w:tmpl w:val="B880914C"/>
    <w:name w:val="TEC_SEQ24"/>
    <w:styleLink w:val="SEQMST"/>
    <w:lvl w:ilvl="0">
      <w:start w:val="1"/>
      <w:numFmt w:val="decimalZero"/>
      <w:suff w:val="nothing"/>
      <w:lvlText w:val="МСТ.%1"/>
      <w:lvlJc w:val="left"/>
      <w:pPr>
        <w:ind w:left="0" w:firstLine="0"/>
      </w:pPr>
      <w:rPr>
        <w:rFonts w:hint="default"/>
      </w:rPr>
    </w:lvl>
    <w:lvl w:ilvl="1">
      <w:start w:val="1"/>
      <w:numFmt w:val="decimalZero"/>
      <w:isLgl/>
      <w:lvlText w:val="Section %1.%2"/>
      <w:lvlJc w:val="left"/>
      <w:pPr>
        <w:ind w:left="0" w:firstLine="0"/>
      </w:pPr>
      <w:rPr>
        <w:rFonts w:hint="default"/>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11" w15:restartNumberingAfterBreak="0">
    <w:nsid w:val="48C73B9C"/>
    <w:multiLevelType w:val="hybridMultilevel"/>
    <w:tmpl w:val="B5261C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491D14DA"/>
    <w:multiLevelType w:val="multilevel"/>
    <w:tmpl w:val="B21A2976"/>
    <w:name w:val="M03_SEQ"/>
    <w:styleLink w:val="SEQADM"/>
    <w:lvl w:ilvl="0">
      <w:start w:val="1"/>
      <w:numFmt w:val="decimalZero"/>
      <w:suff w:val="nothing"/>
      <w:lvlText w:val="АДМ.%1"/>
      <w:lvlJc w:val="left"/>
      <w:pPr>
        <w:ind w:left="360" w:hanging="360"/>
      </w:pPr>
      <w:rPr>
        <w:rFont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3" w15:restartNumberingAfterBreak="0">
    <w:nsid w:val="4960356E"/>
    <w:multiLevelType w:val="multilevel"/>
    <w:tmpl w:val="445ABF88"/>
    <w:name w:val="WW8Num172"/>
    <w:lvl w:ilvl="0">
      <w:start w:val="2"/>
      <w:numFmt w:val="decimal"/>
      <w:lvlText w:val="%1."/>
      <w:lvlJc w:val="left"/>
      <w:pPr>
        <w:tabs>
          <w:tab w:val="num" w:pos="502"/>
        </w:tabs>
        <w:ind w:left="502" w:hanging="360"/>
      </w:pPr>
      <w:rPr>
        <w:rFonts w:cs="Times New Roman" w:hint="default"/>
      </w:rPr>
    </w:lvl>
    <w:lvl w:ilvl="1">
      <w:start w:val="1"/>
      <w:numFmt w:val="decimal"/>
      <w:lvlText w:val="5.%2."/>
      <w:lvlJc w:val="left"/>
      <w:pPr>
        <w:tabs>
          <w:tab w:val="num" w:pos="1080"/>
        </w:tabs>
        <w:ind w:left="1080" w:hanging="360"/>
      </w:pPr>
      <w:rPr>
        <w:rFonts w:ascii="Times New Roman" w:hAnsi="Times New Roman" w:cs="Times New Roman" w:hint="default"/>
      </w:rPr>
    </w:lvl>
    <w:lvl w:ilvl="2">
      <w:start w:val="1"/>
      <w:numFmt w:val="decimal"/>
      <w:lvlText w:val="%3."/>
      <w:lvlJc w:val="left"/>
      <w:pPr>
        <w:tabs>
          <w:tab w:val="num" w:pos="1440"/>
        </w:tabs>
        <w:ind w:left="1440" w:hanging="360"/>
      </w:pPr>
      <w:rPr>
        <w:rFonts w:cs="Times New Roman" w:hint="default"/>
      </w:rPr>
    </w:lvl>
    <w:lvl w:ilvl="3">
      <w:start w:val="1"/>
      <w:numFmt w:val="decimal"/>
      <w:lvlText w:val="%4."/>
      <w:lvlJc w:val="left"/>
      <w:pPr>
        <w:tabs>
          <w:tab w:val="num" w:pos="1800"/>
        </w:tabs>
        <w:ind w:left="1800" w:hanging="360"/>
      </w:pPr>
      <w:rPr>
        <w:rFonts w:cs="Times New Roman" w:hint="default"/>
      </w:rPr>
    </w:lvl>
    <w:lvl w:ilvl="4">
      <w:start w:val="1"/>
      <w:numFmt w:val="decimal"/>
      <w:lvlText w:val="%5."/>
      <w:lvlJc w:val="left"/>
      <w:pPr>
        <w:tabs>
          <w:tab w:val="num" w:pos="2160"/>
        </w:tabs>
        <w:ind w:left="2160" w:hanging="360"/>
      </w:pPr>
      <w:rPr>
        <w:rFonts w:cs="Times New Roman" w:hint="default"/>
      </w:rPr>
    </w:lvl>
    <w:lvl w:ilvl="5">
      <w:start w:val="1"/>
      <w:numFmt w:val="decimal"/>
      <w:lvlText w:val="%6."/>
      <w:lvlJc w:val="left"/>
      <w:pPr>
        <w:tabs>
          <w:tab w:val="num" w:pos="2520"/>
        </w:tabs>
        <w:ind w:left="2520" w:hanging="360"/>
      </w:pPr>
      <w:rPr>
        <w:rFonts w:cs="Times New Roman" w:hint="default"/>
      </w:rPr>
    </w:lvl>
    <w:lvl w:ilvl="6">
      <w:start w:val="1"/>
      <w:numFmt w:val="decimal"/>
      <w:lvlText w:val="%7."/>
      <w:lvlJc w:val="left"/>
      <w:pPr>
        <w:tabs>
          <w:tab w:val="num" w:pos="2880"/>
        </w:tabs>
        <w:ind w:left="2880" w:hanging="360"/>
      </w:pPr>
      <w:rPr>
        <w:rFonts w:cs="Times New Roman" w:hint="default"/>
      </w:rPr>
    </w:lvl>
    <w:lvl w:ilvl="7">
      <w:start w:val="1"/>
      <w:numFmt w:val="decimal"/>
      <w:lvlText w:val="%8."/>
      <w:lvlJc w:val="left"/>
      <w:pPr>
        <w:tabs>
          <w:tab w:val="num" w:pos="3240"/>
        </w:tabs>
        <w:ind w:left="3240" w:hanging="360"/>
      </w:pPr>
      <w:rPr>
        <w:rFonts w:cs="Times New Roman" w:hint="default"/>
      </w:rPr>
    </w:lvl>
    <w:lvl w:ilvl="8">
      <w:start w:val="1"/>
      <w:numFmt w:val="decimal"/>
      <w:lvlText w:val="%9."/>
      <w:lvlJc w:val="left"/>
      <w:pPr>
        <w:tabs>
          <w:tab w:val="num" w:pos="3600"/>
        </w:tabs>
        <w:ind w:left="3600" w:hanging="360"/>
      </w:pPr>
      <w:rPr>
        <w:rFonts w:cs="Times New Roman" w:hint="default"/>
      </w:rPr>
    </w:lvl>
  </w:abstractNum>
  <w:abstractNum w:abstractNumId="114" w15:restartNumberingAfterBreak="0">
    <w:nsid w:val="498F4728"/>
    <w:multiLevelType w:val="hybridMultilevel"/>
    <w:tmpl w:val="0AC20E62"/>
    <w:lvl w:ilvl="0" w:tplc="40546940">
      <w:start w:val="1"/>
      <w:numFmt w:val="bullet"/>
      <w:pStyle w:val="-1"/>
      <w:lvlText w:val=""/>
      <w:lvlJc w:val="left"/>
      <w:pPr>
        <w:ind w:left="1440" w:hanging="360"/>
      </w:pPr>
      <w:rPr>
        <w:rFonts w:ascii="Symbol" w:hAnsi="Symbol" w:hint="default"/>
      </w:rPr>
    </w:lvl>
    <w:lvl w:ilvl="1" w:tplc="68702054">
      <w:start w:val="1"/>
      <w:numFmt w:val="bullet"/>
      <w:lvlText w:val="o"/>
      <w:lvlJc w:val="left"/>
      <w:pPr>
        <w:ind w:left="2160" w:hanging="360"/>
      </w:pPr>
      <w:rPr>
        <w:rFonts w:ascii="Courier New" w:hAnsi="Courier New" w:cs="Courier New" w:hint="default"/>
      </w:rPr>
    </w:lvl>
    <w:lvl w:ilvl="2" w:tplc="B31A83F6">
      <w:start w:val="1"/>
      <w:numFmt w:val="bullet"/>
      <w:lvlText w:val=""/>
      <w:lvlJc w:val="left"/>
      <w:pPr>
        <w:ind w:left="2880" w:hanging="360"/>
      </w:pPr>
      <w:rPr>
        <w:rFonts w:ascii="Wingdings" w:hAnsi="Wingdings" w:hint="default"/>
      </w:rPr>
    </w:lvl>
    <w:lvl w:ilvl="3" w:tplc="1CE837DE" w:tentative="1">
      <w:start w:val="1"/>
      <w:numFmt w:val="bullet"/>
      <w:lvlText w:val=""/>
      <w:lvlJc w:val="left"/>
      <w:pPr>
        <w:ind w:left="3600" w:hanging="360"/>
      </w:pPr>
      <w:rPr>
        <w:rFonts w:ascii="Symbol" w:hAnsi="Symbol" w:hint="default"/>
      </w:rPr>
    </w:lvl>
    <w:lvl w:ilvl="4" w:tplc="A3046200" w:tentative="1">
      <w:start w:val="1"/>
      <w:numFmt w:val="bullet"/>
      <w:lvlText w:val="o"/>
      <w:lvlJc w:val="left"/>
      <w:pPr>
        <w:ind w:left="4320" w:hanging="360"/>
      </w:pPr>
      <w:rPr>
        <w:rFonts w:ascii="Courier New" w:hAnsi="Courier New" w:cs="Courier New" w:hint="default"/>
      </w:rPr>
    </w:lvl>
    <w:lvl w:ilvl="5" w:tplc="011C0744" w:tentative="1">
      <w:start w:val="1"/>
      <w:numFmt w:val="bullet"/>
      <w:lvlText w:val=""/>
      <w:lvlJc w:val="left"/>
      <w:pPr>
        <w:ind w:left="5040" w:hanging="360"/>
      </w:pPr>
      <w:rPr>
        <w:rFonts w:ascii="Wingdings" w:hAnsi="Wingdings" w:hint="default"/>
      </w:rPr>
    </w:lvl>
    <w:lvl w:ilvl="6" w:tplc="01E4EF4A" w:tentative="1">
      <w:start w:val="1"/>
      <w:numFmt w:val="bullet"/>
      <w:lvlText w:val=""/>
      <w:lvlJc w:val="left"/>
      <w:pPr>
        <w:ind w:left="5760" w:hanging="360"/>
      </w:pPr>
      <w:rPr>
        <w:rFonts w:ascii="Symbol" w:hAnsi="Symbol" w:hint="default"/>
      </w:rPr>
    </w:lvl>
    <w:lvl w:ilvl="7" w:tplc="A428403A" w:tentative="1">
      <w:start w:val="1"/>
      <w:numFmt w:val="bullet"/>
      <w:lvlText w:val="o"/>
      <w:lvlJc w:val="left"/>
      <w:pPr>
        <w:ind w:left="6480" w:hanging="360"/>
      </w:pPr>
      <w:rPr>
        <w:rFonts w:ascii="Courier New" w:hAnsi="Courier New" w:cs="Courier New" w:hint="default"/>
      </w:rPr>
    </w:lvl>
    <w:lvl w:ilvl="8" w:tplc="5B5EA078" w:tentative="1">
      <w:start w:val="1"/>
      <w:numFmt w:val="bullet"/>
      <w:lvlText w:val=""/>
      <w:lvlJc w:val="left"/>
      <w:pPr>
        <w:ind w:left="7200" w:hanging="360"/>
      </w:pPr>
      <w:rPr>
        <w:rFonts w:ascii="Wingdings" w:hAnsi="Wingdings" w:hint="default"/>
      </w:rPr>
    </w:lvl>
  </w:abstractNum>
  <w:abstractNum w:abstractNumId="115" w15:restartNumberingAfterBreak="0">
    <w:nsid w:val="4B6C30DF"/>
    <w:multiLevelType w:val="hybridMultilevel"/>
    <w:tmpl w:val="8F345DF2"/>
    <w:styleLink w:val="a4"/>
    <w:lvl w:ilvl="0" w:tplc="A702A2BA">
      <w:start w:val="1"/>
      <w:numFmt w:val="bullet"/>
      <w:lvlText w:val=""/>
      <w:lvlJc w:val="left"/>
      <w:pPr>
        <w:tabs>
          <w:tab w:val="num" w:pos="397"/>
        </w:tabs>
        <w:ind w:left="397" w:hanging="284"/>
      </w:pPr>
      <w:rPr>
        <w:rFonts w:ascii="Symbol" w:hAnsi="Symbol" w:hint="default"/>
        <w:color w:val="auto"/>
      </w:rPr>
    </w:lvl>
    <w:lvl w:ilvl="1" w:tplc="403CAC18">
      <w:start w:val="1"/>
      <w:numFmt w:val="bullet"/>
      <w:lvlText w:val=""/>
      <w:lvlJc w:val="left"/>
      <w:pPr>
        <w:tabs>
          <w:tab w:val="num" w:pos="680"/>
        </w:tabs>
        <w:ind w:left="680" w:hanging="283"/>
      </w:pPr>
      <w:rPr>
        <w:rFonts w:ascii="Symbol" w:hAnsi="Symbol" w:hint="default"/>
        <w:b w:val="0"/>
        <w:i w:val="0"/>
        <w:caps w:val="0"/>
        <w:smallCaps w:val="0"/>
        <w:strike w:val="0"/>
        <w:dstrike w:val="0"/>
        <w:snapToGrid w:val="0"/>
        <w:vanish w:val="0"/>
        <w:color w:val="000000"/>
        <w:spacing w:val="0"/>
        <w:w w:val="0"/>
        <w:kern w:val="0"/>
        <w:position w:val="0"/>
        <w:sz w:val="2"/>
        <w:u w:val="none" w:color="000000"/>
        <w:effect w:val="none"/>
        <w:vertAlign w:val="baseline"/>
      </w:rPr>
    </w:lvl>
    <w:lvl w:ilvl="2" w:tplc="BEA69CBC">
      <w:start w:val="1"/>
      <w:numFmt w:val="decimal"/>
      <w:lvlText w:val="%3."/>
      <w:lvlJc w:val="left"/>
      <w:pPr>
        <w:tabs>
          <w:tab w:val="num" w:pos="2160"/>
        </w:tabs>
        <w:ind w:left="2160" w:hanging="360"/>
      </w:pPr>
      <w:rPr>
        <w:rFonts w:cs="Times New Roman"/>
      </w:rPr>
    </w:lvl>
    <w:lvl w:ilvl="3" w:tplc="810AF922">
      <w:start w:val="1"/>
      <w:numFmt w:val="decimal"/>
      <w:lvlText w:val="%4."/>
      <w:lvlJc w:val="left"/>
      <w:pPr>
        <w:tabs>
          <w:tab w:val="num" w:pos="2880"/>
        </w:tabs>
        <w:ind w:left="2880" w:hanging="360"/>
      </w:pPr>
      <w:rPr>
        <w:rFonts w:cs="Times New Roman"/>
      </w:rPr>
    </w:lvl>
    <w:lvl w:ilvl="4" w:tplc="1DE8934A">
      <w:start w:val="1"/>
      <w:numFmt w:val="decimal"/>
      <w:lvlText w:val="%5."/>
      <w:lvlJc w:val="left"/>
      <w:pPr>
        <w:tabs>
          <w:tab w:val="num" w:pos="3600"/>
        </w:tabs>
        <w:ind w:left="3600" w:hanging="360"/>
      </w:pPr>
      <w:rPr>
        <w:rFonts w:cs="Times New Roman"/>
      </w:rPr>
    </w:lvl>
    <w:lvl w:ilvl="5" w:tplc="2B5E28AE">
      <w:start w:val="1"/>
      <w:numFmt w:val="decimal"/>
      <w:lvlText w:val="%6."/>
      <w:lvlJc w:val="left"/>
      <w:pPr>
        <w:tabs>
          <w:tab w:val="num" w:pos="4320"/>
        </w:tabs>
        <w:ind w:left="4320" w:hanging="360"/>
      </w:pPr>
      <w:rPr>
        <w:rFonts w:cs="Times New Roman"/>
      </w:rPr>
    </w:lvl>
    <w:lvl w:ilvl="6" w:tplc="18024FA4">
      <w:start w:val="1"/>
      <w:numFmt w:val="decimal"/>
      <w:lvlText w:val="%7."/>
      <w:lvlJc w:val="left"/>
      <w:pPr>
        <w:tabs>
          <w:tab w:val="num" w:pos="5040"/>
        </w:tabs>
        <w:ind w:left="5040" w:hanging="360"/>
      </w:pPr>
      <w:rPr>
        <w:rFonts w:cs="Times New Roman"/>
      </w:rPr>
    </w:lvl>
    <w:lvl w:ilvl="7" w:tplc="C87841C0">
      <w:start w:val="1"/>
      <w:numFmt w:val="decimal"/>
      <w:lvlText w:val="%8."/>
      <w:lvlJc w:val="left"/>
      <w:pPr>
        <w:tabs>
          <w:tab w:val="num" w:pos="5760"/>
        </w:tabs>
        <w:ind w:left="5760" w:hanging="360"/>
      </w:pPr>
      <w:rPr>
        <w:rFonts w:cs="Times New Roman"/>
      </w:rPr>
    </w:lvl>
    <w:lvl w:ilvl="8" w:tplc="C078602A">
      <w:start w:val="1"/>
      <w:numFmt w:val="decimal"/>
      <w:lvlText w:val="%9."/>
      <w:lvlJc w:val="left"/>
      <w:pPr>
        <w:tabs>
          <w:tab w:val="num" w:pos="6480"/>
        </w:tabs>
        <w:ind w:left="6480" w:hanging="360"/>
      </w:pPr>
      <w:rPr>
        <w:rFonts w:cs="Times New Roman"/>
      </w:rPr>
    </w:lvl>
  </w:abstractNum>
  <w:abstractNum w:abstractNumId="116" w15:restartNumberingAfterBreak="0">
    <w:nsid w:val="4BB47941"/>
    <w:multiLevelType w:val="hybridMultilevel"/>
    <w:tmpl w:val="1AB4CF3A"/>
    <w:lvl w:ilvl="0" w:tplc="757A2C06">
      <w:start w:val="1"/>
      <w:numFmt w:val="decimalZero"/>
      <w:pStyle w:val="CR-REQ"/>
      <w:lvlText w:val="CR-IRP.%1"/>
      <w:lvlJc w:val="right"/>
      <w:pPr>
        <w:ind w:left="1211" w:hanging="360"/>
      </w:pPr>
      <w:rPr>
        <w:rFonts w:hint="default"/>
      </w:rPr>
    </w:lvl>
    <w:lvl w:ilvl="1" w:tplc="04090003">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17" w15:restartNumberingAfterBreak="0">
    <w:nsid w:val="4DA738EB"/>
    <w:multiLevelType w:val="hybridMultilevel"/>
    <w:tmpl w:val="7D00D216"/>
    <w:lvl w:ilvl="0" w:tplc="2C482E4C">
      <w:start w:val="1"/>
      <w:numFmt w:val="decimal"/>
      <w:lvlText w:val="АТ-%1"/>
      <w:lvlJc w:val="left"/>
      <w:pPr>
        <w:ind w:left="742"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4EF41F2F"/>
    <w:multiLevelType w:val="hybridMultilevel"/>
    <w:tmpl w:val="2870A63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19" w15:restartNumberingAfterBreak="0">
    <w:nsid w:val="4FA66303"/>
    <w:multiLevelType w:val="multilevel"/>
    <w:tmpl w:val="B7629E04"/>
    <w:lvl w:ilvl="0">
      <w:start w:val="12"/>
      <w:numFmt w:val="decimal"/>
      <w:lvlText w:val="%1."/>
      <w:lvlJc w:val="left"/>
      <w:pPr>
        <w:tabs>
          <w:tab w:val="num" w:pos="540"/>
        </w:tabs>
        <w:ind w:left="540" w:hanging="540"/>
      </w:pPr>
      <w:rPr>
        <w:rFonts w:cs="Times New Roman" w:hint="default"/>
      </w:rPr>
    </w:lvl>
    <w:lvl w:ilvl="1">
      <w:start w:val="1"/>
      <w:numFmt w:val="decimal"/>
      <w:lvlText w:val="%1.%2."/>
      <w:lvlJc w:val="left"/>
      <w:pPr>
        <w:tabs>
          <w:tab w:val="num" w:pos="1170"/>
        </w:tabs>
        <w:ind w:left="1170" w:hanging="540"/>
      </w:pPr>
      <w:rPr>
        <w:rFonts w:cs="Times New Roman" w:hint="default"/>
        <w:b/>
      </w:rPr>
    </w:lvl>
    <w:lvl w:ilvl="2">
      <w:start w:val="1"/>
      <w:numFmt w:val="decimal"/>
      <w:lvlText w:val="%1.%2.%3."/>
      <w:lvlJc w:val="left"/>
      <w:pPr>
        <w:tabs>
          <w:tab w:val="num" w:pos="1980"/>
        </w:tabs>
        <w:ind w:left="1980" w:hanging="720"/>
      </w:pPr>
      <w:rPr>
        <w:rFonts w:cs="Times New Roman" w:hint="default"/>
      </w:rPr>
    </w:lvl>
    <w:lvl w:ilvl="3">
      <w:start w:val="1"/>
      <w:numFmt w:val="decimal"/>
      <w:lvlText w:val="%1.%2.%3.%4."/>
      <w:lvlJc w:val="left"/>
      <w:pPr>
        <w:tabs>
          <w:tab w:val="num" w:pos="2610"/>
        </w:tabs>
        <w:ind w:left="2610" w:hanging="720"/>
      </w:pPr>
      <w:rPr>
        <w:rFonts w:cs="Times New Roman" w:hint="default"/>
      </w:rPr>
    </w:lvl>
    <w:lvl w:ilvl="4">
      <w:start w:val="1"/>
      <w:numFmt w:val="decimal"/>
      <w:lvlText w:val="%1.%2.%3.%4.%5."/>
      <w:lvlJc w:val="left"/>
      <w:pPr>
        <w:tabs>
          <w:tab w:val="num" w:pos="3600"/>
        </w:tabs>
        <w:ind w:left="3600" w:hanging="1080"/>
      </w:pPr>
      <w:rPr>
        <w:rFonts w:cs="Times New Roman" w:hint="default"/>
      </w:rPr>
    </w:lvl>
    <w:lvl w:ilvl="5">
      <w:start w:val="1"/>
      <w:numFmt w:val="decimal"/>
      <w:lvlText w:val="%1.%2.%3.%4.%5.%6."/>
      <w:lvlJc w:val="left"/>
      <w:pPr>
        <w:tabs>
          <w:tab w:val="num" w:pos="4230"/>
        </w:tabs>
        <w:ind w:left="4230" w:hanging="1080"/>
      </w:pPr>
      <w:rPr>
        <w:rFonts w:cs="Times New Roman" w:hint="default"/>
      </w:rPr>
    </w:lvl>
    <w:lvl w:ilvl="6">
      <w:start w:val="1"/>
      <w:numFmt w:val="decimal"/>
      <w:lvlText w:val="%1.%2.%3.%4.%5.%6.%7."/>
      <w:lvlJc w:val="left"/>
      <w:pPr>
        <w:tabs>
          <w:tab w:val="num" w:pos="5220"/>
        </w:tabs>
        <w:ind w:left="5220" w:hanging="1440"/>
      </w:pPr>
      <w:rPr>
        <w:rFonts w:cs="Times New Roman" w:hint="default"/>
      </w:rPr>
    </w:lvl>
    <w:lvl w:ilvl="7">
      <w:start w:val="1"/>
      <w:numFmt w:val="decimal"/>
      <w:lvlText w:val="%1.%2.%3.%4.%5.%6.%7.%8."/>
      <w:lvlJc w:val="left"/>
      <w:pPr>
        <w:tabs>
          <w:tab w:val="num" w:pos="5850"/>
        </w:tabs>
        <w:ind w:left="5850" w:hanging="1440"/>
      </w:pPr>
      <w:rPr>
        <w:rFonts w:cs="Times New Roman" w:hint="default"/>
      </w:rPr>
    </w:lvl>
    <w:lvl w:ilvl="8">
      <w:start w:val="1"/>
      <w:numFmt w:val="decimal"/>
      <w:lvlText w:val="%1.%2.%3.%4.%5.%6.%7.%8.%9."/>
      <w:lvlJc w:val="left"/>
      <w:pPr>
        <w:tabs>
          <w:tab w:val="num" w:pos="6840"/>
        </w:tabs>
        <w:ind w:left="6840" w:hanging="1800"/>
      </w:pPr>
      <w:rPr>
        <w:rFonts w:cs="Times New Roman" w:hint="default"/>
      </w:rPr>
    </w:lvl>
  </w:abstractNum>
  <w:abstractNum w:abstractNumId="120" w15:restartNumberingAfterBreak="0">
    <w:nsid w:val="51B43825"/>
    <w:multiLevelType w:val="hybridMultilevel"/>
    <w:tmpl w:val="448AAE76"/>
    <w:lvl w:ilvl="0" w:tplc="041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21" w15:restartNumberingAfterBreak="0">
    <w:nsid w:val="52000D6E"/>
    <w:multiLevelType w:val="multilevel"/>
    <w:tmpl w:val="001C9CB8"/>
    <w:lvl w:ilvl="0">
      <w:start w:val="1"/>
      <w:numFmt w:val="bullet"/>
      <w:pStyle w:val="a5"/>
      <w:lvlText w:val=""/>
      <w:lvlJc w:val="left"/>
      <w:pPr>
        <w:tabs>
          <w:tab w:val="num" w:pos="1247"/>
        </w:tabs>
        <w:ind w:left="1247" w:hanging="396"/>
      </w:pPr>
      <w:rPr>
        <w:rFonts w:ascii="Symbol" w:hAnsi="Symbol" w:hint="default"/>
        <w:color w:val="auto"/>
      </w:rPr>
    </w:lvl>
    <w:lvl w:ilvl="1">
      <w:start w:val="1"/>
      <w:numFmt w:val="bullet"/>
      <w:lvlText w:val=""/>
      <w:lvlJc w:val="left"/>
      <w:pPr>
        <w:tabs>
          <w:tab w:val="num" w:pos="1644"/>
        </w:tabs>
        <w:ind w:left="1644" w:hanging="397"/>
      </w:pPr>
      <w:rPr>
        <w:rFonts w:ascii="Wingdings" w:hAnsi="Wingdings" w:hint="default"/>
        <w:color w:val="auto"/>
      </w:rPr>
    </w:lvl>
    <w:lvl w:ilvl="2">
      <w:start w:val="1"/>
      <w:numFmt w:val="bullet"/>
      <w:lvlText w:val=""/>
      <w:lvlJc w:val="left"/>
      <w:pPr>
        <w:tabs>
          <w:tab w:val="num" w:pos="2041"/>
        </w:tabs>
        <w:ind w:left="2041" w:hanging="397"/>
      </w:pPr>
      <w:rPr>
        <w:rFonts w:ascii="Wingdings" w:hAnsi="Wingdings" w:hint="default"/>
        <w:color w:val="auto"/>
      </w:rPr>
    </w:lvl>
    <w:lvl w:ilvl="3">
      <w:start w:val="1"/>
      <w:numFmt w:val="bullet"/>
      <w:lvlText w:val=""/>
      <w:lvlJc w:val="left"/>
      <w:pPr>
        <w:tabs>
          <w:tab w:val="num" w:pos="2552"/>
        </w:tabs>
        <w:ind w:left="2552" w:hanging="511"/>
      </w:pPr>
      <w:rPr>
        <w:rFonts w:ascii="Symbol" w:hAnsi="Symbol" w:hint="default"/>
        <w:color w:val="auto"/>
      </w:rPr>
    </w:lvl>
    <w:lvl w:ilvl="4">
      <w:start w:val="1"/>
      <w:numFmt w:val="none"/>
      <w:lvlText w:val=""/>
      <w:lvlJc w:val="left"/>
      <w:pPr>
        <w:tabs>
          <w:tab w:val="num" w:pos="360"/>
        </w:tabs>
        <w:ind w:left="0" w:firstLine="0"/>
      </w:pPr>
      <w:rPr>
        <w:rFonts w:hint="default"/>
      </w:rPr>
    </w:lvl>
    <w:lvl w:ilvl="5">
      <w:start w:val="1"/>
      <w:numFmt w:val="none"/>
      <w:lvlText w:val=""/>
      <w:lvlJc w:val="left"/>
      <w:pPr>
        <w:tabs>
          <w:tab w:val="num" w:pos="3587"/>
        </w:tabs>
        <w:ind w:left="3587" w:hanging="933"/>
      </w:pPr>
      <w:rPr>
        <w:rFonts w:hint="default"/>
      </w:rPr>
    </w:lvl>
    <w:lvl w:ilvl="6">
      <w:start w:val="1"/>
      <w:numFmt w:val="none"/>
      <w:lvlText w:val=""/>
      <w:lvlJc w:val="left"/>
      <w:pPr>
        <w:tabs>
          <w:tab w:val="num" w:pos="4091"/>
        </w:tabs>
        <w:ind w:left="4091" w:hanging="1080"/>
      </w:pPr>
      <w:rPr>
        <w:rFonts w:hint="default"/>
      </w:rPr>
    </w:lvl>
    <w:lvl w:ilvl="7">
      <w:start w:val="1"/>
      <w:numFmt w:val="none"/>
      <w:lvlText w:val=""/>
      <w:lvlJc w:val="left"/>
      <w:pPr>
        <w:tabs>
          <w:tab w:val="num" w:pos="4595"/>
        </w:tabs>
        <w:ind w:left="4595" w:hanging="1224"/>
      </w:pPr>
      <w:rPr>
        <w:rFonts w:hint="default"/>
      </w:rPr>
    </w:lvl>
    <w:lvl w:ilvl="8">
      <w:start w:val="1"/>
      <w:numFmt w:val="none"/>
      <w:lvlText w:val=""/>
      <w:lvlJc w:val="left"/>
      <w:pPr>
        <w:tabs>
          <w:tab w:val="num" w:pos="5171"/>
        </w:tabs>
        <w:ind w:left="5171" w:hanging="1440"/>
      </w:pPr>
      <w:rPr>
        <w:rFonts w:hint="default"/>
      </w:rPr>
    </w:lvl>
  </w:abstractNum>
  <w:abstractNum w:abstractNumId="122" w15:restartNumberingAfterBreak="0">
    <w:nsid w:val="52100058"/>
    <w:multiLevelType w:val="hybridMultilevel"/>
    <w:tmpl w:val="A4526590"/>
    <w:lvl w:ilvl="0" w:tplc="04190003">
      <w:start w:val="1"/>
      <w:numFmt w:val="bullet"/>
      <w:lvlText w:val="o"/>
      <w:lvlJc w:val="left"/>
      <w:pPr>
        <w:tabs>
          <w:tab w:val="num" w:pos="1164"/>
        </w:tabs>
        <w:ind w:left="1164" w:hanging="360"/>
      </w:pPr>
      <w:rPr>
        <w:rFonts w:ascii="Courier New" w:hAnsi="Courier New" w:hint="default"/>
      </w:rPr>
    </w:lvl>
    <w:lvl w:ilvl="1" w:tplc="04190003">
      <w:start w:val="1"/>
      <w:numFmt w:val="bullet"/>
      <w:lvlText w:val="o"/>
      <w:lvlJc w:val="left"/>
      <w:pPr>
        <w:tabs>
          <w:tab w:val="num" w:pos="1344"/>
        </w:tabs>
        <w:ind w:left="1344" w:hanging="360"/>
      </w:pPr>
      <w:rPr>
        <w:rFonts w:ascii="Courier New" w:hAnsi="Courier New" w:hint="default"/>
      </w:rPr>
    </w:lvl>
    <w:lvl w:ilvl="2" w:tplc="2490F19C">
      <w:start w:val="1"/>
      <w:numFmt w:val="bullet"/>
      <w:lvlText w:val=""/>
      <w:lvlJc w:val="left"/>
      <w:pPr>
        <w:tabs>
          <w:tab w:val="num" w:pos="2064"/>
        </w:tabs>
        <w:ind w:left="2064" w:hanging="360"/>
      </w:pPr>
      <w:rPr>
        <w:rFonts w:ascii="Symbol" w:hAnsi="Symbol" w:hint="default"/>
      </w:rPr>
    </w:lvl>
    <w:lvl w:ilvl="3" w:tplc="04190001">
      <w:start w:val="1"/>
      <w:numFmt w:val="bullet"/>
      <w:lvlText w:val=""/>
      <w:lvlJc w:val="left"/>
      <w:pPr>
        <w:tabs>
          <w:tab w:val="num" w:pos="2784"/>
        </w:tabs>
        <w:ind w:left="2784" w:hanging="360"/>
      </w:pPr>
      <w:rPr>
        <w:rFonts w:ascii="Symbol" w:hAnsi="Symbol" w:hint="default"/>
      </w:rPr>
    </w:lvl>
    <w:lvl w:ilvl="4" w:tplc="04190003">
      <w:start w:val="1"/>
      <w:numFmt w:val="bullet"/>
      <w:lvlText w:val="o"/>
      <w:lvlJc w:val="left"/>
      <w:pPr>
        <w:tabs>
          <w:tab w:val="num" w:pos="3504"/>
        </w:tabs>
        <w:ind w:left="3504" w:hanging="360"/>
      </w:pPr>
      <w:rPr>
        <w:rFonts w:ascii="Courier New" w:hAnsi="Courier New" w:hint="default"/>
      </w:rPr>
    </w:lvl>
    <w:lvl w:ilvl="5" w:tplc="04190005">
      <w:start w:val="1"/>
      <w:numFmt w:val="bullet"/>
      <w:lvlText w:val=""/>
      <w:lvlJc w:val="left"/>
      <w:pPr>
        <w:tabs>
          <w:tab w:val="num" w:pos="4224"/>
        </w:tabs>
        <w:ind w:left="4224" w:hanging="360"/>
      </w:pPr>
      <w:rPr>
        <w:rFonts w:ascii="Wingdings" w:hAnsi="Wingdings" w:hint="default"/>
      </w:rPr>
    </w:lvl>
    <w:lvl w:ilvl="6" w:tplc="04190001">
      <w:start w:val="1"/>
      <w:numFmt w:val="bullet"/>
      <w:lvlText w:val=""/>
      <w:lvlJc w:val="left"/>
      <w:pPr>
        <w:tabs>
          <w:tab w:val="num" w:pos="4944"/>
        </w:tabs>
        <w:ind w:left="4944" w:hanging="360"/>
      </w:pPr>
      <w:rPr>
        <w:rFonts w:ascii="Symbol" w:hAnsi="Symbol" w:hint="default"/>
      </w:rPr>
    </w:lvl>
    <w:lvl w:ilvl="7" w:tplc="04190003">
      <w:start w:val="1"/>
      <w:numFmt w:val="bullet"/>
      <w:lvlText w:val="o"/>
      <w:lvlJc w:val="left"/>
      <w:pPr>
        <w:tabs>
          <w:tab w:val="num" w:pos="5664"/>
        </w:tabs>
        <w:ind w:left="5664" w:hanging="360"/>
      </w:pPr>
      <w:rPr>
        <w:rFonts w:ascii="Courier New" w:hAnsi="Courier New" w:hint="default"/>
      </w:rPr>
    </w:lvl>
    <w:lvl w:ilvl="8" w:tplc="04190005">
      <w:start w:val="1"/>
      <w:numFmt w:val="bullet"/>
      <w:lvlText w:val=""/>
      <w:lvlJc w:val="left"/>
      <w:pPr>
        <w:tabs>
          <w:tab w:val="num" w:pos="6384"/>
        </w:tabs>
        <w:ind w:left="6384" w:hanging="360"/>
      </w:pPr>
      <w:rPr>
        <w:rFonts w:ascii="Wingdings" w:hAnsi="Wingdings" w:hint="default"/>
      </w:rPr>
    </w:lvl>
  </w:abstractNum>
  <w:abstractNum w:abstractNumId="123" w15:restartNumberingAfterBreak="0">
    <w:nsid w:val="526F3CF2"/>
    <w:multiLevelType w:val="hybridMultilevel"/>
    <w:tmpl w:val="9C5CED02"/>
    <w:lvl w:ilvl="0" w:tplc="04190003">
      <w:start w:val="1"/>
      <w:numFmt w:val="bullet"/>
      <w:lvlText w:val="o"/>
      <w:lvlJc w:val="left"/>
      <w:pPr>
        <w:tabs>
          <w:tab w:val="num" w:pos="1164"/>
        </w:tabs>
        <w:ind w:left="1164" w:hanging="360"/>
      </w:pPr>
      <w:rPr>
        <w:rFonts w:ascii="Courier New" w:hAnsi="Courier New" w:hint="default"/>
      </w:rPr>
    </w:lvl>
    <w:lvl w:ilvl="1" w:tplc="04190003">
      <w:start w:val="1"/>
      <w:numFmt w:val="bullet"/>
      <w:lvlText w:val="o"/>
      <w:lvlJc w:val="left"/>
      <w:pPr>
        <w:tabs>
          <w:tab w:val="num" w:pos="1344"/>
        </w:tabs>
        <w:ind w:left="1344" w:hanging="360"/>
      </w:pPr>
      <w:rPr>
        <w:rFonts w:ascii="Courier New" w:hAnsi="Courier New" w:hint="default"/>
      </w:rPr>
    </w:lvl>
    <w:lvl w:ilvl="2" w:tplc="04190005">
      <w:start w:val="1"/>
      <w:numFmt w:val="bullet"/>
      <w:lvlText w:val=""/>
      <w:lvlJc w:val="left"/>
      <w:pPr>
        <w:tabs>
          <w:tab w:val="num" w:pos="2064"/>
        </w:tabs>
        <w:ind w:left="2064" w:hanging="360"/>
      </w:pPr>
      <w:rPr>
        <w:rFonts w:ascii="Wingdings" w:hAnsi="Wingdings" w:hint="default"/>
      </w:rPr>
    </w:lvl>
    <w:lvl w:ilvl="3" w:tplc="04190001">
      <w:start w:val="1"/>
      <w:numFmt w:val="bullet"/>
      <w:lvlText w:val=""/>
      <w:lvlJc w:val="left"/>
      <w:pPr>
        <w:tabs>
          <w:tab w:val="num" w:pos="2784"/>
        </w:tabs>
        <w:ind w:left="2784" w:hanging="360"/>
      </w:pPr>
      <w:rPr>
        <w:rFonts w:ascii="Symbol" w:hAnsi="Symbol" w:hint="default"/>
      </w:rPr>
    </w:lvl>
    <w:lvl w:ilvl="4" w:tplc="04190003">
      <w:start w:val="1"/>
      <w:numFmt w:val="bullet"/>
      <w:lvlText w:val="o"/>
      <w:lvlJc w:val="left"/>
      <w:pPr>
        <w:tabs>
          <w:tab w:val="num" w:pos="3504"/>
        </w:tabs>
        <w:ind w:left="3504" w:hanging="360"/>
      </w:pPr>
      <w:rPr>
        <w:rFonts w:ascii="Courier New" w:hAnsi="Courier New" w:hint="default"/>
      </w:rPr>
    </w:lvl>
    <w:lvl w:ilvl="5" w:tplc="04190005">
      <w:start w:val="1"/>
      <w:numFmt w:val="bullet"/>
      <w:lvlText w:val=""/>
      <w:lvlJc w:val="left"/>
      <w:pPr>
        <w:tabs>
          <w:tab w:val="num" w:pos="4224"/>
        </w:tabs>
        <w:ind w:left="4224" w:hanging="360"/>
      </w:pPr>
      <w:rPr>
        <w:rFonts w:ascii="Wingdings" w:hAnsi="Wingdings" w:hint="default"/>
      </w:rPr>
    </w:lvl>
    <w:lvl w:ilvl="6" w:tplc="04190001">
      <w:start w:val="1"/>
      <w:numFmt w:val="bullet"/>
      <w:lvlText w:val=""/>
      <w:lvlJc w:val="left"/>
      <w:pPr>
        <w:tabs>
          <w:tab w:val="num" w:pos="4944"/>
        </w:tabs>
        <w:ind w:left="4944" w:hanging="360"/>
      </w:pPr>
      <w:rPr>
        <w:rFonts w:ascii="Symbol" w:hAnsi="Symbol" w:hint="default"/>
      </w:rPr>
    </w:lvl>
    <w:lvl w:ilvl="7" w:tplc="04190003">
      <w:start w:val="1"/>
      <w:numFmt w:val="bullet"/>
      <w:lvlText w:val="o"/>
      <w:lvlJc w:val="left"/>
      <w:pPr>
        <w:tabs>
          <w:tab w:val="num" w:pos="5664"/>
        </w:tabs>
        <w:ind w:left="5664" w:hanging="360"/>
      </w:pPr>
      <w:rPr>
        <w:rFonts w:ascii="Courier New" w:hAnsi="Courier New" w:hint="default"/>
      </w:rPr>
    </w:lvl>
    <w:lvl w:ilvl="8" w:tplc="04190005">
      <w:start w:val="1"/>
      <w:numFmt w:val="bullet"/>
      <w:lvlText w:val=""/>
      <w:lvlJc w:val="left"/>
      <w:pPr>
        <w:tabs>
          <w:tab w:val="num" w:pos="6384"/>
        </w:tabs>
        <w:ind w:left="6384" w:hanging="360"/>
      </w:pPr>
      <w:rPr>
        <w:rFonts w:ascii="Wingdings" w:hAnsi="Wingdings" w:hint="default"/>
      </w:rPr>
    </w:lvl>
  </w:abstractNum>
  <w:abstractNum w:abstractNumId="124" w15:restartNumberingAfterBreak="0">
    <w:nsid w:val="527F298D"/>
    <w:multiLevelType w:val="multilevel"/>
    <w:tmpl w:val="973C6748"/>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25" w15:restartNumberingAfterBreak="0">
    <w:nsid w:val="537A3DCD"/>
    <w:multiLevelType w:val="multilevel"/>
    <w:tmpl w:val="24149184"/>
    <w:lvl w:ilvl="0">
      <w:start w:val="114"/>
      <w:numFmt w:val="bullet"/>
      <w:lvlText w:val="-"/>
      <w:lvlJc w:val="left"/>
      <w:pPr>
        <w:tabs>
          <w:tab w:val="num" w:pos="540"/>
        </w:tabs>
        <w:ind w:left="540" w:hanging="540"/>
      </w:pPr>
      <w:rPr>
        <w:rFonts w:ascii="Times New Roman" w:eastAsia="Times New Roman" w:hAnsi="Times New Roman" w:cs="Times New Roman" w:hint="default"/>
      </w:rPr>
    </w:lvl>
    <w:lvl w:ilvl="1">
      <w:start w:val="3"/>
      <w:numFmt w:val="bullet"/>
      <w:lvlText w:val="-"/>
      <w:lvlJc w:val="left"/>
      <w:pPr>
        <w:tabs>
          <w:tab w:val="num" w:pos="1170"/>
        </w:tabs>
        <w:ind w:left="1170" w:hanging="540"/>
      </w:pPr>
      <w:rPr>
        <w:rFonts w:ascii="Times New Roman" w:eastAsia="Times New Roman" w:hAnsi="Times New Roman" w:hint="default"/>
        <w:b/>
        <w:sz w:val="22"/>
        <w:szCs w:val="22"/>
      </w:rPr>
    </w:lvl>
    <w:lvl w:ilvl="2">
      <w:start w:val="1"/>
      <w:numFmt w:val="decimal"/>
      <w:lvlText w:val="%1.%2.%3."/>
      <w:lvlJc w:val="left"/>
      <w:pPr>
        <w:tabs>
          <w:tab w:val="num" w:pos="1980"/>
        </w:tabs>
        <w:ind w:left="1980" w:hanging="720"/>
      </w:pPr>
      <w:rPr>
        <w:rFonts w:cs="Times New Roman" w:hint="default"/>
      </w:rPr>
    </w:lvl>
    <w:lvl w:ilvl="3">
      <w:start w:val="1"/>
      <w:numFmt w:val="decimal"/>
      <w:lvlText w:val="%1.%2.%3.%4."/>
      <w:lvlJc w:val="left"/>
      <w:pPr>
        <w:tabs>
          <w:tab w:val="num" w:pos="2610"/>
        </w:tabs>
        <w:ind w:left="2610" w:hanging="720"/>
      </w:pPr>
      <w:rPr>
        <w:rFonts w:cs="Times New Roman" w:hint="default"/>
      </w:rPr>
    </w:lvl>
    <w:lvl w:ilvl="4">
      <w:start w:val="1"/>
      <w:numFmt w:val="decimal"/>
      <w:lvlText w:val="%1.%2.%3.%4.%5."/>
      <w:lvlJc w:val="left"/>
      <w:pPr>
        <w:tabs>
          <w:tab w:val="num" w:pos="3600"/>
        </w:tabs>
        <w:ind w:left="3600" w:hanging="1080"/>
      </w:pPr>
      <w:rPr>
        <w:rFonts w:cs="Times New Roman" w:hint="default"/>
      </w:rPr>
    </w:lvl>
    <w:lvl w:ilvl="5">
      <w:start w:val="1"/>
      <w:numFmt w:val="decimal"/>
      <w:lvlText w:val="%1.%2.%3.%4.%5.%6."/>
      <w:lvlJc w:val="left"/>
      <w:pPr>
        <w:tabs>
          <w:tab w:val="num" w:pos="4230"/>
        </w:tabs>
        <w:ind w:left="4230" w:hanging="1080"/>
      </w:pPr>
      <w:rPr>
        <w:rFonts w:cs="Times New Roman" w:hint="default"/>
      </w:rPr>
    </w:lvl>
    <w:lvl w:ilvl="6">
      <w:start w:val="1"/>
      <w:numFmt w:val="decimal"/>
      <w:lvlText w:val="%1.%2.%3.%4.%5.%6.%7."/>
      <w:lvlJc w:val="left"/>
      <w:pPr>
        <w:tabs>
          <w:tab w:val="num" w:pos="5220"/>
        </w:tabs>
        <w:ind w:left="5220" w:hanging="1440"/>
      </w:pPr>
      <w:rPr>
        <w:rFonts w:cs="Times New Roman" w:hint="default"/>
      </w:rPr>
    </w:lvl>
    <w:lvl w:ilvl="7">
      <w:start w:val="1"/>
      <w:numFmt w:val="decimal"/>
      <w:lvlText w:val="%1.%2.%3.%4.%5.%6.%7.%8."/>
      <w:lvlJc w:val="left"/>
      <w:pPr>
        <w:tabs>
          <w:tab w:val="num" w:pos="5850"/>
        </w:tabs>
        <w:ind w:left="5850" w:hanging="1440"/>
      </w:pPr>
      <w:rPr>
        <w:rFonts w:cs="Times New Roman" w:hint="default"/>
      </w:rPr>
    </w:lvl>
    <w:lvl w:ilvl="8">
      <w:start w:val="1"/>
      <w:numFmt w:val="decimal"/>
      <w:lvlText w:val="%1.%2.%3.%4.%5.%6.%7.%8.%9."/>
      <w:lvlJc w:val="left"/>
      <w:pPr>
        <w:tabs>
          <w:tab w:val="num" w:pos="6840"/>
        </w:tabs>
        <w:ind w:left="6840" w:hanging="1800"/>
      </w:pPr>
      <w:rPr>
        <w:rFonts w:cs="Times New Roman" w:hint="default"/>
      </w:rPr>
    </w:lvl>
  </w:abstractNum>
  <w:abstractNum w:abstractNumId="126" w15:restartNumberingAfterBreak="0">
    <w:nsid w:val="54481026"/>
    <w:multiLevelType w:val="multilevel"/>
    <w:tmpl w:val="9274F1EC"/>
    <w:lvl w:ilvl="0">
      <w:start w:val="1"/>
      <w:numFmt w:val="decimal"/>
      <w:lvlText w:val="ФТ-%1"/>
      <w:lvlJc w:val="left"/>
      <w:pPr>
        <w:ind w:left="1069"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7" w15:restartNumberingAfterBreak="0">
    <w:nsid w:val="55531AFB"/>
    <w:multiLevelType w:val="multilevel"/>
    <w:tmpl w:val="B0E85F66"/>
    <w:name w:val="RFU_SEQ2"/>
    <w:styleLink w:val="RFUSEQ"/>
    <w:lvl w:ilvl="0">
      <w:start w:val="1"/>
      <w:numFmt w:val="decimalZero"/>
      <w:suff w:val="nothing"/>
      <w:lvlText w:val="RFU-IRP.%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8" w15:restartNumberingAfterBreak="0">
    <w:nsid w:val="566C42EB"/>
    <w:multiLevelType w:val="hybridMultilevel"/>
    <w:tmpl w:val="F9FE23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9" w15:restartNumberingAfterBreak="0">
    <w:nsid w:val="573710B6"/>
    <w:multiLevelType w:val="multilevel"/>
    <w:tmpl w:val="4720EA52"/>
    <w:lvl w:ilvl="0">
      <w:start w:val="1"/>
      <w:numFmt w:val="bullet"/>
      <w:pStyle w:val="a6"/>
      <w:lvlText w:val=""/>
      <w:lvlJc w:val="left"/>
      <w:pPr>
        <w:tabs>
          <w:tab w:val="num" w:pos="1219"/>
        </w:tabs>
        <w:ind w:left="1219" w:hanging="368"/>
      </w:pPr>
      <w:rPr>
        <w:rFonts w:ascii="Symbol" w:hAnsi="Symbol" w:hint="default"/>
        <w:color w:val="auto"/>
      </w:rPr>
    </w:lvl>
    <w:lvl w:ilvl="1">
      <w:start w:val="1"/>
      <w:numFmt w:val="bullet"/>
      <w:lvlText w:val=""/>
      <w:lvlJc w:val="left"/>
      <w:pPr>
        <w:tabs>
          <w:tab w:val="num" w:pos="1588"/>
        </w:tabs>
        <w:ind w:left="1588" w:hanging="369"/>
      </w:pPr>
      <w:rPr>
        <w:rFonts w:ascii="Symbol" w:hAnsi="Symbol" w:hint="default"/>
        <w:color w:val="auto"/>
      </w:rPr>
    </w:lvl>
    <w:lvl w:ilvl="2">
      <w:start w:val="1"/>
      <w:numFmt w:val="bullet"/>
      <w:lvlText w:val=""/>
      <w:lvlJc w:val="left"/>
      <w:pPr>
        <w:tabs>
          <w:tab w:val="num" w:pos="1985"/>
        </w:tabs>
        <w:ind w:left="1985" w:hanging="397"/>
      </w:pPr>
      <w:rPr>
        <w:rFonts w:ascii="Symbol" w:hAnsi="Symbol" w:hint="default"/>
        <w:color w:val="auto"/>
      </w:rPr>
    </w:lvl>
    <w:lvl w:ilvl="3">
      <w:start w:val="1"/>
      <w:numFmt w:val="bullet"/>
      <w:lvlText w:val=""/>
      <w:lvlJc w:val="left"/>
      <w:pPr>
        <w:tabs>
          <w:tab w:val="num" w:pos="2353"/>
        </w:tabs>
        <w:ind w:left="2353" w:hanging="368"/>
      </w:pPr>
      <w:rPr>
        <w:rFonts w:ascii="Symbol" w:hAnsi="Symbol" w:hint="default"/>
        <w:color w:val="auto"/>
      </w:rPr>
    </w:lvl>
    <w:lvl w:ilvl="4">
      <w:start w:val="1"/>
      <w:numFmt w:val="bullet"/>
      <w:lvlText w:val=""/>
      <w:lvlJc w:val="left"/>
      <w:pPr>
        <w:tabs>
          <w:tab w:val="num" w:pos="2651"/>
        </w:tabs>
        <w:ind w:left="2651" w:hanging="360"/>
      </w:pPr>
      <w:rPr>
        <w:rFonts w:ascii="Symbol" w:hAnsi="Symbol" w:hint="default"/>
      </w:rPr>
    </w:lvl>
    <w:lvl w:ilvl="5">
      <w:start w:val="1"/>
      <w:numFmt w:val="bullet"/>
      <w:lvlText w:val=""/>
      <w:lvlJc w:val="left"/>
      <w:pPr>
        <w:tabs>
          <w:tab w:val="num" w:pos="3011"/>
        </w:tabs>
        <w:ind w:left="3011" w:hanging="360"/>
      </w:pPr>
      <w:rPr>
        <w:rFonts w:ascii="Wingdings" w:hAnsi="Wingdings" w:hint="default"/>
      </w:rPr>
    </w:lvl>
    <w:lvl w:ilvl="6">
      <w:start w:val="1"/>
      <w:numFmt w:val="bullet"/>
      <w:lvlText w:val=""/>
      <w:lvlJc w:val="left"/>
      <w:pPr>
        <w:tabs>
          <w:tab w:val="num" w:pos="3371"/>
        </w:tabs>
        <w:ind w:left="3371" w:hanging="360"/>
      </w:pPr>
      <w:rPr>
        <w:rFonts w:ascii="Wingdings" w:hAnsi="Wingdings" w:hint="default"/>
      </w:rPr>
    </w:lvl>
    <w:lvl w:ilvl="7">
      <w:start w:val="1"/>
      <w:numFmt w:val="bullet"/>
      <w:lvlText w:val=""/>
      <w:lvlJc w:val="left"/>
      <w:pPr>
        <w:tabs>
          <w:tab w:val="num" w:pos="3731"/>
        </w:tabs>
        <w:ind w:left="3731" w:hanging="360"/>
      </w:pPr>
      <w:rPr>
        <w:rFonts w:ascii="Symbol" w:hAnsi="Symbol" w:hint="default"/>
      </w:rPr>
    </w:lvl>
    <w:lvl w:ilvl="8">
      <w:start w:val="1"/>
      <w:numFmt w:val="bullet"/>
      <w:lvlText w:val=""/>
      <w:lvlJc w:val="left"/>
      <w:pPr>
        <w:tabs>
          <w:tab w:val="num" w:pos="4091"/>
        </w:tabs>
        <w:ind w:left="4091" w:hanging="360"/>
      </w:pPr>
      <w:rPr>
        <w:rFonts w:ascii="Symbol" w:hAnsi="Symbol" w:hint="default"/>
      </w:rPr>
    </w:lvl>
  </w:abstractNum>
  <w:abstractNum w:abstractNumId="130" w15:restartNumberingAfterBreak="0">
    <w:nsid w:val="58E4649E"/>
    <w:multiLevelType w:val="multilevel"/>
    <w:tmpl w:val="31DAFEE2"/>
    <w:name w:val="M08_SEQ"/>
    <w:styleLink w:val="SEQSECURITY"/>
    <w:lvl w:ilvl="0">
      <w:start w:val="1"/>
      <w:numFmt w:val="decimalZero"/>
      <w:suff w:val="nothing"/>
      <w:lvlText w:val="ИБ.%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1" w15:restartNumberingAfterBreak="0">
    <w:nsid w:val="591428CA"/>
    <w:multiLevelType w:val="multilevel"/>
    <w:tmpl w:val="D4208FF2"/>
    <w:name w:val="M07_SEQ2"/>
    <w:numStyleLink w:val="SEQAUDIT"/>
  </w:abstractNum>
  <w:abstractNum w:abstractNumId="132" w15:restartNumberingAfterBreak="0">
    <w:nsid w:val="592062EA"/>
    <w:multiLevelType w:val="hybridMultilevel"/>
    <w:tmpl w:val="0032EE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3" w15:restartNumberingAfterBreak="0">
    <w:nsid w:val="598633DC"/>
    <w:multiLevelType w:val="multilevel"/>
    <w:tmpl w:val="475AA7FE"/>
    <w:lvl w:ilvl="0">
      <w:start w:val="1"/>
      <w:numFmt w:val="decimal"/>
      <w:pStyle w:val="110"/>
      <w:lvlText w:val="%1."/>
      <w:lvlJc w:val="left"/>
      <w:pPr>
        <w:tabs>
          <w:tab w:val="num" w:pos="1428"/>
        </w:tabs>
        <w:ind w:left="1428" w:hanging="360"/>
      </w:pPr>
      <w:rPr>
        <w:rFonts w:ascii="Arial" w:hAnsi="Arial" w:cs="Times New Roman" w:hint="default"/>
      </w:rPr>
    </w:lvl>
    <w:lvl w:ilvl="1">
      <w:start w:val="1"/>
      <w:numFmt w:val="decimal"/>
      <w:lvlText w:val="%1.%2"/>
      <w:lvlJc w:val="left"/>
      <w:pPr>
        <w:tabs>
          <w:tab w:val="num" w:pos="360"/>
        </w:tabs>
        <w:ind w:left="360" w:hanging="360"/>
      </w:pPr>
      <w:rPr>
        <w:rFonts w:ascii="Arial" w:hAnsi="Arial" w:hint="default"/>
        <w:b w:val="0"/>
        <w:i w:val="0"/>
        <w:sz w:val="24"/>
        <w:szCs w:val="24"/>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24"/>
        </w:tabs>
        <w:ind w:left="1224" w:hanging="864"/>
      </w:pPr>
      <w:rPr>
        <w:rFonts w:hint="default"/>
      </w:rPr>
    </w:lvl>
    <w:lvl w:ilvl="4">
      <w:start w:val="1"/>
      <w:numFmt w:val="decimal"/>
      <w:lvlText w:val="%1.%2.%3.%4.%5"/>
      <w:lvlJc w:val="left"/>
      <w:pPr>
        <w:tabs>
          <w:tab w:val="num" w:pos="1368"/>
        </w:tabs>
        <w:ind w:left="1368" w:hanging="1008"/>
      </w:pPr>
      <w:rPr>
        <w:rFonts w:hint="default"/>
      </w:rPr>
    </w:lvl>
    <w:lvl w:ilvl="5">
      <w:start w:val="1"/>
      <w:numFmt w:val="decimal"/>
      <w:lvlText w:val="%1.%2.%3.%4.%5.%6"/>
      <w:lvlJc w:val="left"/>
      <w:pPr>
        <w:tabs>
          <w:tab w:val="num" w:pos="1512"/>
        </w:tabs>
        <w:ind w:left="1512" w:hanging="1152"/>
      </w:pPr>
      <w:rPr>
        <w:rFonts w:hint="default"/>
      </w:rPr>
    </w:lvl>
    <w:lvl w:ilvl="6">
      <w:start w:val="1"/>
      <w:numFmt w:val="decimal"/>
      <w:lvlText w:val="%1.%2.%3.%4.%5.%6.%7"/>
      <w:lvlJc w:val="left"/>
      <w:pPr>
        <w:tabs>
          <w:tab w:val="num" w:pos="1656"/>
        </w:tabs>
        <w:ind w:left="1656" w:hanging="1296"/>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1944"/>
        </w:tabs>
        <w:ind w:left="1944" w:hanging="1584"/>
      </w:pPr>
      <w:rPr>
        <w:rFonts w:hint="default"/>
      </w:rPr>
    </w:lvl>
  </w:abstractNum>
  <w:abstractNum w:abstractNumId="134" w15:restartNumberingAfterBreak="0">
    <w:nsid w:val="59A976BB"/>
    <w:multiLevelType w:val="multilevel"/>
    <w:tmpl w:val="C53ABA2E"/>
    <w:lvl w:ilvl="0">
      <w:start w:val="1"/>
      <w:numFmt w:val="decimal"/>
      <w:lvlText w:val="НФТ-%1"/>
      <w:lvlJc w:val="left"/>
      <w:pPr>
        <w:ind w:left="785"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5" w15:restartNumberingAfterBreak="0">
    <w:nsid w:val="5B9942D2"/>
    <w:multiLevelType w:val="hybridMultilevel"/>
    <w:tmpl w:val="83A2611A"/>
    <w:lvl w:ilvl="0" w:tplc="09D819AE">
      <w:start w:val="1"/>
      <w:numFmt w:val="none"/>
      <w:pStyle w:val="Note"/>
      <w:lvlText w:val="Примечание - "/>
      <w:lvlJc w:val="left"/>
      <w:pPr>
        <w:tabs>
          <w:tab w:val="num" w:pos="2268"/>
        </w:tabs>
        <w:ind w:left="2268" w:hanging="1548"/>
      </w:pPr>
      <w:rPr>
        <w:rFonts w:ascii="Times New Roman Bold" w:hAnsi="Times New Roman Bold" w:hint="default"/>
        <w:b/>
        <w:i w:val="0"/>
        <w:color w:val="auto"/>
        <w:spacing w:val="0"/>
        <w:w w:val="100"/>
        <w:kern w:val="0"/>
        <w:position w:val="0"/>
        <w:sz w:val="22"/>
        <w:szCs w:val="22"/>
        <w:u w:val="none"/>
        <w:effect w:val="none"/>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36" w15:restartNumberingAfterBreak="0">
    <w:nsid w:val="5C282901"/>
    <w:multiLevelType w:val="multilevel"/>
    <w:tmpl w:val="415CB27E"/>
    <w:lvl w:ilvl="0">
      <w:start w:val="3"/>
      <w:numFmt w:val="decimal"/>
      <w:lvlText w:val="%1."/>
      <w:lvlJc w:val="left"/>
      <w:pPr>
        <w:tabs>
          <w:tab w:val="num" w:pos="540"/>
        </w:tabs>
        <w:ind w:left="540" w:hanging="540"/>
      </w:pPr>
      <w:rPr>
        <w:rFonts w:cs="Times New Roman" w:hint="default"/>
      </w:rPr>
    </w:lvl>
    <w:lvl w:ilvl="1">
      <w:start w:val="8"/>
      <w:numFmt w:val="decimal"/>
      <w:lvlText w:val="%1.%2."/>
      <w:lvlJc w:val="left"/>
      <w:pPr>
        <w:tabs>
          <w:tab w:val="num" w:pos="1170"/>
        </w:tabs>
        <w:ind w:left="1170" w:hanging="540"/>
      </w:pPr>
      <w:rPr>
        <w:rFonts w:cs="Times New Roman" w:hint="default"/>
        <w:b/>
      </w:rPr>
    </w:lvl>
    <w:lvl w:ilvl="2">
      <w:start w:val="1"/>
      <w:numFmt w:val="decimal"/>
      <w:lvlText w:val="%1.%2.%3."/>
      <w:lvlJc w:val="left"/>
      <w:pPr>
        <w:tabs>
          <w:tab w:val="num" w:pos="1980"/>
        </w:tabs>
        <w:ind w:left="1980" w:hanging="720"/>
      </w:pPr>
      <w:rPr>
        <w:rFonts w:cs="Times New Roman" w:hint="default"/>
      </w:rPr>
    </w:lvl>
    <w:lvl w:ilvl="3">
      <w:start w:val="1"/>
      <w:numFmt w:val="decimal"/>
      <w:lvlText w:val="%1.%2.%3.%4."/>
      <w:lvlJc w:val="left"/>
      <w:pPr>
        <w:tabs>
          <w:tab w:val="num" w:pos="2610"/>
        </w:tabs>
        <w:ind w:left="2610" w:hanging="720"/>
      </w:pPr>
      <w:rPr>
        <w:rFonts w:cs="Times New Roman" w:hint="default"/>
      </w:rPr>
    </w:lvl>
    <w:lvl w:ilvl="4">
      <w:start w:val="1"/>
      <w:numFmt w:val="decimal"/>
      <w:lvlText w:val="%1.%2.%3.%4.%5."/>
      <w:lvlJc w:val="left"/>
      <w:pPr>
        <w:tabs>
          <w:tab w:val="num" w:pos="3600"/>
        </w:tabs>
        <w:ind w:left="3600" w:hanging="1080"/>
      </w:pPr>
      <w:rPr>
        <w:rFonts w:cs="Times New Roman" w:hint="default"/>
      </w:rPr>
    </w:lvl>
    <w:lvl w:ilvl="5">
      <w:start w:val="1"/>
      <w:numFmt w:val="decimal"/>
      <w:lvlText w:val="%1.%2.%3.%4.%5.%6."/>
      <w:lvlJc w:val="left"/>
      <w:pPr>
        <w:tabs>
          <w:tab w:val="num" w:pos="4230"/>
        </w:tabs>
        <w:ind w:left="4230" w:hanging="1080"/>
      </w:pPr>
      <w:rPr>
        <w:rFonts w:cs="Times New Roman" w:hint="default"/>
      </w:rPr>
    </w:lvl>
    <w:lvl w:ilvl="6">
      <w:start w:val="1"/>
      <w:numFmt w:val="decimal"/>
      <w:lvlText w:val="%1.%2.%3.%4.%5.%6.%7."/>
      <w:lvlJc w:val="left"/>
      <w:pPr>
        <w:tabs>
          <w:tab w:val="num" w:pos="5220"/>
        </w:tabs>
        <w:ind w:left="5220" w:hanging="1440"/>
      </w:pPr>
      <w:rPr>
        <w:rFonts w:cs="Times New Roman" w:hint="default"/>
      </w:rPr>
    </w:lvl>
    <w:lvl w:ilvl="7">
      <w:start w:val="1"/>
      <w:numFmt w:val="decimal"/>
      <w:lvlText w:val="%1.%2.%3.%4.%5.%6.%7.%8."/>
      <w:lvlJc w:val="left"/>
      <w:pPr>
        <w:tabs>
          <w:tab w:val="num" w:pos="5850"/>
        </w:tabs>
        <w:ind w:left="5850" w:hanging="1440"/>
      </w:pPr>
      <w:rPr>
        <w:rFonts w:cs="Times New Roman" w:hint="default"/>
      </w:rPr>
    </w:lvl>
    <w:lvl w:ilvl="8">
      <w:start w:val="1"/>
      <w:numFmt w:val="decimal"/>
      <w:lvlText w:val="%1.%2.%3.%4.%5.%6.%7.%8.%9."/>
      <w:lvlJc w:val="left"/>
      <w:pPr>
        <w:tabs>
          <w:tab w:val="num" w:pos="6840"/>
        </w:tabs>
        <w:ind w:left="6840" w:hanging="1800"/>
      </w:pPr>
      <w:rPr>
        <w:rFonts w:cs="Times New Roman" w:hint="default"/>
      </w:rPr>
    </w:lvl>
  </w:abstractNum>
  <w:abstractNum w:abstractNumId="137" w15:restartNumberingAfterBreak="0">
    <w:nsid w:val="5DB41504"/>
    <w:multiLevelType w:val="multilevel"/>
    <w:tmpl w:val="56B00712"/>
    <w:name w:val="M09_SEQ"/>
    <w:numStyleLink w:val="SEQINT"/>
  </w:abstractNum>
  <w:abstractNum w:abstractNumId="138" w15:restartNumberingAfterBreak="0">
    <w:nsid w:val="5E01260E"/>
    <w:multiLevelType w:val="hybridMultilevel"/>
    <w:tmpl w:val="39D07472"/>
    <w:lvl w:ilvl="0" w:tplc="0419000D">
      <w:start w:val="1"/>
      <w:numFmt w:val="bullet"/>
      <w:lvlText w:val=""/>
      <w:lvlJc w:val="left"/>
      <w:pPr>
        <w:ind w:left="2136" w:hanging="360"/>
      </w:pPr>
      <w:rPr>
        <w:rFonts w:ascii="Wingdings" w:hAnsi="Wingdings"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139" w15:restartNumberingAfterBreak="0">
    <w:nsid w:val="5F95169E"/>
    <w:multiLevelType w:val="multilevel"/>
    <w:tmpl w:val="31DAFEE2"/>
    <w:name w:val="M08_SEQ2"/>
    <w:numStyleLink w:val="SEQSECURITY"/>
  </w:abstractNum>
  <w:abstractNum w:abstractNumId="140" w15:restartNumberingAfterBreak="0">
    <w:nsid w:val="609F6E0B"/>
    <w:multiLevelType w:val="hybridMultilevel"/>
    <w:tmpl w:val="E532302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1" w15:restartNumberingAfterBreak="0">
    <w:nsid w:val="60D93C71"/>
    <w:multiLevelType w:val="hybridMultilevel"/>
    <w:tmpl w:val="E812B9A0"/>
    <w:lvl w:ilvl="0" w:tplc="198A13C6">
      <w:numFmt w:val="bullet"/>
      <w:lvlText w:val="•"/>
      <w:lvlJc w:val="left"/>
      <w:pPr>
        <w:ind w:left="720" w:hanging="360"/>
      </w:pPr>
      <w:rPr>
        <w:rFonts w:ascii="Times New Roman" w:eastAsia="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2" w15:restartNumberingAfterBreak="0">
    <w:nsid w:val="61D207BB"/>
    <w:multiLevelType w:val="hybridMultilevel"/>
    <w:tmpl w:val="A31E46C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3" w15:restartNumberingAfterBreak="0">
    <w:nsid w:val="61E96FE6"/>
    <w:multiLevelType w:val="multilevel"/>
    <w:tmpl w:val="7C4CE0C4"/>
    <w:lvl w:ilvl="0">
      <w:start w:val="1"/>
      <w:numFmt w:val="decimal"/>
      <w:pStyle w:val="12"/>
      <w:suff w:val="space"/>
      <w:lvlText w:val="%1"/>
      <w:lvlJc w:val="left"/>
      <w:pPr>
        <w:ind w:left="851" w:firstLine="0"/>
      </w:pPr>
      <w:rPr>
        <w:rFonts w:hint="default"/>
      </w:rPr>
    </w:lvl>
    <w:lvl w:ilvl="1">
      <w:start w:val="1"/>
      <w:numFmt w:val="decimal"/>
      <w:pStyle w:val="20"/>
      <w:suff w:val="space"/>
      <w:lvlText w:val="%1.%2"/>
      <w:lvlJc w:val="left"/>
      <w:pPr>
        <w:ind w:left="851" w:firstLine="0"/>
      </w:pPr>
      <w:rPr>
        <w:rFonts w:hint="default"/>
      </w:rPr>
    </w:lvl>
    <w:lvl w:ilvl="2">
      <w:start w:val="1"/>
      <w:numFmt w:val="decimal"/>
      <w:pStyle w:val="31"/>
      <w:suff w:val="space"/>
      <w:lvlText w:val="%1.%2.%3"/>
      <w:lvlJc w:val="left"/>
      <w:pPr>
        <w:ind w:left="710" w:firstLine="0"/>
      </w:pPr>
      <w:rPr>
        <w:rFonts w:ascii="Times New Roman" w:hAnsi="Times New Roman" w:cs="Times New Roman" w:hint="default"/>
        <w:b w:val="0"/>
      </w:rPr>
    </w:lvl>
    <w:lvl w:ilvl="3">
      <w:start w:val="1"/>
      <w:numFmt w:val="decimal"/>
      <w:pStyle w:val="41"/>
      <w:suff w:val="space"/>
      <w:lvlText w:val="%1.%2.%3.%4"/>
      <w:lvlJc w:val="left"/>
      <w:pPr>
        <w:ind w:left="710" w:firstLine="0"/>
      </w:pPr>
      <w:rPr>
        <w:rFonts w:ascii="Times New Roman" w:hAnsi="Times New Roman" w:cs="Times New Roman" w:hint="default"/>
        <w:b w:val="0"/>
        <w:i w:val="0"/>
      </w:rPr>
    </w:lvl>
    <w:lvl w:ilvl="4">
      <w:start w:val="1"/>
      <w:numFmt w:val="decimal"/>
      <w:pStyle w:val="5"/>
      <w:suff w:val="space"/>
      <w:lvlText w:val="%1.%2.%3.%4.%5"/>
      <w:lvlJc w:val="left"/>
      <w:pPr>
        <w:ind w:left="851" w:firstLine="0"/>
      </w:pPr>
      <w:rPr>
        <w:rFonts w:hint="default"/>
      </w:rPr>
    </w:lvl>
    <w:lvl w:ilvl="5">
      <w:start w:val="1"/>
      <w:numFmt w:val="decimal"/>
      <w:pStyle w:val="6"/>
      <w:suff w:val="space"/>
      <w:lvlText w:val="%1.%2.%3.%4.%5.%6"/>
      <w:lvlJc w:val="left"/>
      <w:pPr>
        <w:ind w:left="851" w:firstLine="0"/>
      </w:pPr>
      <w:rPr>
        <w:rFonts w:hint="default"/>
      </w:rPr>
    </w:lvl>
    <w:lvl w:ilvl="6">
      <w:start w:val="1"/>
      <w:numFmt w:val="decimal"/>
      <w:pStyle w:val="7"/>
      <w:suff w:val="space"/>
      <w:lvlText w:val="%1.%2.%3.%4.%5.%6.%7"/>
      <w:lvlJc w:val="left"/>
      <w:pPr>
        <w:ind w:left="851" w:firstLine="0"/>
      </w:pPr>
      <w:rPr>
        <w:rFonts w:hint="default"/>
      </w:rPr>
    </w:lvl>
    <w:lvl w:ilvl="7">
      <w:start w:val="1"/>
      <w:numFmt w:val="decimal"/>
      <w:pStyle w:val="8"/>
      <w:suff w:val="space"/>
      <w:lvlText w:val="%1.%2.%3.%4.%5.%6.%7.%8"/>
      <w:lvlJc w:val="left"/>
      <w:pPr>
        <w:ind w:left="851" w:firstLine="0"/>
      </w:pPr>
      <w:rPr>
        <w:rFonts w:hint="default"/>
      </w:rPr>
    </w:lvl>
    <w:lvl w:ilvl="8">
      <w:start w:val="1"/>
      <w:numFmt w:val="decimal"/>
      <w:pStyle w:val="9"/>
      <w:suff w:val="space"/>
      <w:lvlText w:val="%1.%2.%3.%4.%5.%6.%7.%8.%9"/>
      <w:lvlJc w:val="left"/>
      <w:pPr>
        <w:ind w:left="851" w:firstLine="0"/>
      </w:pPr>
      <w:rPr>
        <w:rFonts w:hint="default"/>
      </w:rPr>
    </w:lvl>
  </w:abstractNum>
  <w:abstractNum w:abstractNumId="144" w15:restartNumberingAfterBreak="0">
    <w:nsid w:val="625E7492"/>
    <w:multiLevelType w:val="multilevel"/>
    <w:tmpl w:val="9FF03894"/>
    <w:lvl w:ilvl="0">
      <w:start w:val="1"/>
      <w:numFmt w:val="bullet"/>
      <w:lvlText w:val=""/>
      <w:lvlJc w:val="left"/>
      <w:pPr>
        <w:tabs>
          <w:tab w:val="num" w:pos="1636"/>
        </w:tabs>
        <w:ind w:left="1636"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b w:val="0"/>
        <w:i w:val="0"/>
        <w:color w:val="auto"/>
        <w:sz w:val="24"/>
        <w:u w:val="none"/>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3230CDB"/>
    <w:multiLevelType w:val="multilevel"/>
    <w:tmpl w:val="CBFAA91E"/>
    <w:lvl w:ilvl="0">
      <w:start w:val="1"/>
      <w:numFmt w:val="decimal"/>
      <w:pStyle w:val="21"/>
      <w:lvlText w:val="%1."/>
      <w:lvlJc w:val="left"/>
      <w:pPr>
        <w:ind w:left="1324" w:hanging="360"/>
      </w:pPr>
    </w:lvl>
    <w:lvl w:ilvl="1">
      <w:start w:val="1"/>
      <w:numFmt w:val="decimal"/>
      <w:isLgl/>
      <w:lvlText w:val="%1.%2."/>
      <w:lvlJc w:val="left"/>
      <w:pPr>
        <w:ind w:left="1741" w:hanging="360"/>
      </w:pPr>
      <w:rPr>
        <w:rFonts w:hint="default"/>
      </w:rPr>
    </w:lvl>
    <w:lvl w:ilvl="2">
      <w:start w:val="1"/>
      <w:numFmt w:val="decimal"/>
      <w:isLgl/>
      <w:lvlText w:val="%1.%2.%3."/>
      <w:lvlJc w:val="left"/>
      <w:pPr>
        <w:ind w:left="2101" w:hanging="720"/>
      </w:pPr>
      <w:rPr>
        <w:rFonts w:hint="default"/>
      </w:rPr>
    </w:lvl>
    <w:lvl w:ilvl="3">
      <w:start w:val="1"/>
      <w:numFmt w:val="decimal"/>
      <w:isLgl/>
      <w:lvlText w:val="%1.%2.%3.%4."/>
      <w:lvlJc w:val="left"/>
      <w:pPr>
        <w:ind w:left="2101" w:hanging="720"/>
      </w:pPr>
      <w:rPr>
        <w:rFonts w:hint="default"/>
      </w:rPr>
    </w:lvl>
    <w:lvl w:ilvl="4">
      <w:start w:val="1"/>
      <w:numFmt w:val="decimal"/>
      <w:isLgl/>
      <w:lvlText w:val="%1.%2.%3.%4.%5."/>
      <w:lvlJc w:val="left"/>
      <w:pPr>
        <w:ind w:left="2461" w:hanging="1080"/>
      </w:pPr>
      <w:rPr>
        <w:rFonts w:hint="default"/>
      </w:rPr>
    </w:lvl>
    <w:lvl w:ilvl="5">
      <w:start w:val="1"/>
      <w:numFmt w:val="decimal"/>
      <w:isLgl/>
      <w:lvlText w:val="%1.%2.%3.%4.%5.%6."/>
      <w:lvlJc w:val="left"/>
      <w:pPr>
        <w:ind w:left="2461" w:hanging="1080"/>
      </w:pPr>
      <w:rPr>
        <w:rFonts w:hint="default"/>
      </w:rPr>
    </w:lvl>
    <w:lvl w:ilvl="6">
      <w:start w:val="1"/>
      <w:numFmt w:val="decimal"/>
      <w:isLgl/>
      <w:lvlText w:val="%1.%2.%3.%4.%5.%6.%7."/>
      <w:lvlJc w:val="left"/>
      <w:pPr>
        <w:ind w:left="2821" w:hanging="1440"/>
      </w:pPr>
      <w:rPr>
        <w:rFonts w:hint="default"/>
      </w:rPr>
    </w:lvl>
    <w:lvl w:ilvl="7">
      <w:start w:val="1"/>
      <w:numFmt w:val="decimal"/>
      <w:isLgl/>
      <w:lvlText w:val="%1.%2.%3.%4.%5.%6.%7.%8."/>
      <w:lvlJc w:val="left"/>
      <w:pPr>
        <w:ind w:left="2821" w:hanging="1440"/>
      </w:pPr>
      <w:rPr>
        <w:rFonts w:hint="default"/>
      </w:rPr>
    </w:lvl>
    <w:lvl w:ilvl="8">
      <w:start w:val="1"/>
      <w:numFmt w:val="decimal"/>
      <w:isLgl/>
      <w:lvlText w:val="%1.%2.%3.%4.%5.%6.%7.%8.%9."/>
      <w:lvlJc w:val="left"/>
      <w:pPr>
        <w:ind w:left="3181" w:hanging="1800"/>
      </w:pPr>
      <w:rPr>
        <w:rFonts w:hint="default"/>
      </w:rPr>
    </w:lvl>
  </w:abstractNum>
  <w:abstractNum w:abstractNumId="146" w15:restartNumberingAfterBreak="0">
    <w:nsid w:val="64A7391F"/>
    <w:multiLevelType w:val="multilevel"/>
    <w:tmpl w:val="6D643194"/>
    <w:lvl w:ilvl="0">
      <w:start w:val="12"/>
      <w:numFmt w:val="decimal"/>
      <w:lvlText w:val="%1."/>
      <w:lvlJc w:val="left"/>
      <w:pPr>
        <w:tabs>
          <w:tab w:val="num" w:pos="540"/>
        </w:tabs>
        <w:ind w:left="540" w:hanging="540"/>
      </w:pPr>
      <w:rPr>
        <w:rFonts w:cs="Times New Roman"/>
      </w:rPr>
    </w:lvl>
    <w:lvl w:ilvl="1">
      <w:start w:val="1"/>
      <w:numFmt w:val="decimal"/>
      <w:lvlText w:val="%1.%2."/>
      <w:lvlJc w:val="left"/>
      <w:pPr>
        <w:tabs>
          <w:tab w:val="num" w:pos="2384"/>
        </w:tabs>
        <w:ind w:left="2384" w:hanging="540"/>
      </w:pPr>
      <w:rPr>
        <w:rFonts w:cs="Times New Roman"/>
        <w:b/>
      </w:rPr>
    </w:lvl>
    <w:lvl w:ilvl="2">
      <w:start w:val="3"/>
      <w:numFmt w:val="decimal"/>
      <w:lvlText w:val="%1.%2.%3."/>
      <w:lvlJc w:val="left"/>
      <w:pPr>
        <w:tabs>
          <w:tab w:val="num" w:pos="1980"/>
        </w:tabs>
        <w:ind w:left="1980" w:hanging="720"/>
      </w:pPr>
      <w:rPr>
        <w:rFonts w:cs="Times New Roman"/>
      </w:rPr>
    </w:lvl>
    <w:lvl w:ilvl="3">
      <w:start w:val="1"/>
      <w:numFmt w:val="decimal"/>
      <w:lvlText w:val="%1.%2.%3.%4."/>
      <w:lvlJc w:val="left"/>
      <w:pPr>
        <w:tabs>
          <w:tab w:val="num" w:pos="2610"/>
        </w:tabs>
        <w:ind w:left="2610" w:hanging="720"/>
      </w:pPr>
      <w:rPr>
        <w:rFonts w:cs="Times New Roman"/>
      </w:rPr>
    </w:lvl>
    <w:lvl w:ilvl="4">
      <w:start w:val="1"/>
      <w:numFmt w:val="decimal"/>
      <w:lvlText w:val="%1.%2.%3.%4.%5."/>
      <w:lvlJc w:val="left"/>
      <w:pPr>
        <w:tabs>
          <w:tab w:val="num" w:pos="3600"/>
        </w:tabs>
        <w:ind w:left="3600" w:hanging="1080"/>
      </w:pPr>
      <w:rPr>
        <w:rFonts w:cs="Times New Roman"/>
      </w:rPr>
    </w:lvl>
    <w:lvl w:ilvl="5">
      <w:start w:val="1"/>
      <w:numFmt w:val="decimal"/>
      <w:lvlText w:val="%1.%2.%3.%4.%5.%6."/>
      <w:lvlJc w:val="left"/>
      <w:pPr>
        <w:tabs>
          <w:tab w:val="num" w:pos="4230"/>
        </w:tabs>
        <w:ind w:left="4230" w:hanging="1080"/>
      </w:pPr>
      <w:rPr>
        <w:rFonts w:cs="Times New Roman"/>
      </w:rPr>
    </w:lvl>
    <w:lvl w:ilvl="6">
      <w:start w:val="1"/>
      <w:numFmt w:val="decimal"/>
      <w:lvlText w:val="%1.%2.%3.%4.%5.%6.%7."/>
      <w:lvlJc w:val="left"/>
      <w:pPr>
        <w:tabs>
          <w:tab w:val="num" w:pos="5220"/>
        </w:tabs>
        <w:ind w:left="5220" w:hanging="1440"/>
      </w:pPr>
      <w:rPr>
        <w:rFonts w:cs="Times New Roman"/>
      </w:rPr>
    </w:lvl>
    <w:lvl w:ilvl="7">
      <w:start w:val="1"/>
      <w:numFmt w:val="decimal"/>
      <w:lvlText w:val="%1.%2.%3.%4.%5.%6.%7.%8."/>
      <w:lvlJc w:val="left"/>
      <w:pPr>
        <w:tabs>
          <w:tab w:val="num" w:pos="5850"/>
        </w:tabs>
        <w:ind w:left="5850" w:hanging="1440"/>
      </w:pPr>
      <w:rPr>
        <w:rFonts w:cs="Times New Roman"/>
      </w:rPr>
    </w:lvl>
    <w:lvl w:ilvl="8">
      <w:start w:val="1"/>
      <w:numFmt w:val="decimal"/>
      <w:lvlText w:val="%1.%2.%3.%4.%5.%6.%7.%8.%9."/>
      <w:lvlJc w:val="left"/>
      <w:pPr>
        <w:tabs>
          <w:tab w:val="num" w:pos="6840"/>
        </w:tabs>
        <w:ind w:left="6840" w:hanging="1800"/>
      </w:pPr>
      <w:rPr>
        <w:rFonts w:cs="Times New Roman"/>
      </w:rPr>
    </w:lvl>
  </w:abstractNum>
  <w:abstractNum w:abstractNumId="147" w15:restartNumberingAfterBreak="0">
    <w:nsid w:val="657877B2"/>
    <w:multiLevelType w:val="hybridMultilevel"/>
    <w:tmpl w:val="C4D0E9BA"/>
    <w:lvl w:ilvl="0" w:tplc="F2AA01EA">
      <w:start w:val="3"/>
      <w:numFmt w:val="bullet"/>
      <w:lvlText w:val="-"/>
      <w:lvlJc w:val="left"/>
      <w:pPr>
        <w:tabs>
          <w:tab w:val="num" w:pos="540"/>
        </w:tabs>
        <w:ind w:left="540" w:hanging="360"/>
      </w:pPr>
      <w:rPr>
        <w:rFonts w:ascii="Times New Roman" w:eastAsia="Times New Roman" w:hAnsi="Times New Roman" w:hint="default"/>
      </w:rPr>
    </w:lvl>
    <w:lvl w:ilvl="1" w:tplc="04190001">
      <w:start w:val="1"/>
      <w:numFmt w:val="bullet"/>
      <w:lvlText w:val=""/>
      <w:lvlJc w:val="left"/>
      <w:pPr>
        <w:tabs>
          <w:tab w:val="num" w:pos="1260"/>
        </w:tabs>
        <w:ind w:left="1260" w:hanging="360"/>
      </w:pPr>
      <w:rPr>
        <w:rFonts w:ascii="Symbol" w:hAnsi="Symbol" w:hint="default"/>
      </w:rPr>
    </w:lvl>
    <w:lvl w:ilvl="2" w:tplc="04190005">
      <w:start w:val="1"/>
      <w:numFmt w:val="bullet"/>
      <w:lvlText w:val=""/>
      <w:lvlJc w:val="left"/>
      <w:pPr>
        <w:tabs>
          <w:tab w:val="num" w:pos="1980"/>
        </w:tabs>
        <w:ind w:left="1980" w:hanging="360"/>
      </w:pPr>
      <w:rPr>
        <w:rFonts w:ascii="Wingdings" w:hAnsi="Wingdings" w:hint="default"/>
      </w:rPr>
    </w:lvl>
    <w:lvl w:ilvl="3" w:tplc="04190001" w:tentative="1">
      <w:start w:val="1"/>
      <w:numFmt w:val="bullet"/>
      <w:lvlText w:val=""/>
      <w:lvlJc w:val="left"/>
      <w:pPr>
        <w:tabs>
          <w:tab w:val="num" w:pos="2700"/>
        </w:tabs>
        <w:ind w:left="2700" w:hanging="360"/>
      </w:pPr>
      <w:rPr>
        <w:rFonts w:ascii="Symbol" w:hAnsi="Symbol" w:hint="default"/>
      </w:rPr>
    </w:lvl>
    <w:lvl w:ilvl="4" w:tplc="04190003" w:tentative="1">
      <w:start w:val="1"/>
      <w:numFmt w:val="bullet"/>
      <w:lvlText w:val="o"/>
      <w:lvlJc w:val="left"/>
      <w:pPr>
        <w:tabs>
          <w:tab w:val="num" w:pos="3420"/>
        </w:tabs>
        <w:ind w:left="3420" w:hanging="360"/>
      </w:pPr>
      <w:rPr>
        <w:rFonts w:ascii="Courier New" w:hAnsi="Courier New" w:hint="default"/>
      </w:rPr>
    </w:lvl>
    <w:lvl w:ilvl="5" w:tplc="04190005" w:tentative="1">
      <w:start w:val="1"/>
      <w:numFmt w:val="bullet"/>
      <w:lvlText w:val=""/>
      <w:lvlJc w:val="left"/>
      <w:pPr>
        <w:tabs>
          <w:tab w:val="num" w:pos="4140"/>
        </w:tabs>
        <w:ind w:left="4140" w:hanging="360"/>
      </w:pPr>
      <w:rPr>
        <w:rFonts w:ascii="Wingdings" w:hAnsi="Wingdings" w:hint="default"/>
      </w:rPr>
    </w:lvl>
    <w:lvl w:ilvl="6" w:tplc="04190001" w:tentative="1">
      <w:start w:val="1"/>
      <w:numFmt w:val="bullet"/>
      <w:lvlText w:val=""/>
      <w:lvlJc w:val="left"/>
      <w:pPr>
        <w:tabs>
          <w:tab w:val="num" w:pos="4860"/>
        </w:tabs>
        <w:ind w:left="4860" w:hanging="360"/>
      </w:pPr>
      <w:rPr>
        <w:rFonts w:ascii="Symbol" w:hAnsi="Symbol" w:hint="default"/>
      </w:rPr>
    </w:lvl>
    <w:lvl w:ilvl="7" w:tplc="04190003" w:tentative="1">
      <w:start w:val="1"/>
      <w:numFmt w:val="bullet"/>
      <w:lvlText w:val="o"/>
      <w:lvlJc w:val="left"/>
      <w:pPr>
        <w:tabs>
          <w:tab w:val="num" w:pos="5580"/>
        </w:tabs>
        <w:ind w:left="5580" w:hanging="360"/>
      </w:pPr>
      <w:rPr>
        <w:rFonts w:ascii="Courier New" w:hAnsi="Courier New" w:hint="default"/>
      </w:rPr>
    </w:lvl>
    <w:lvl w:ilvl="8" w:tplc="04190005" w:tentative="1">
      <w:start w:val="1"/>
      <w:numFmt w:val="bullet"/>
      <w:lvlText w:val=""/>
      <w:lvlJc w:val="left"/>
      <w:pPr>
        <w:tabs>
          <w:tab w:val="num" w:pos="6300"/>
        </w:tabs>
        <w:ind w:left="6300" w:hanging="360"/>
      </w:pPr>
      <w:rPr>
        <w:rFonts w:ascii="Wingdings" w:hAnsi="Wingdings" w:hint="default"/>
      </w:rPr>
    </w:lvl>
  </w:abstractNum>
  <w:abstractNum w:abstractNumId="148" w15:restartNumberingAfterBreak="0">
    <w:nsid w:val="67B724D8"/>
    <w:multiLevelType w:val="hybridMultilevel"/>
    <w:tmpl w:val="61AA2C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9" w15:restartNumberingAfterBreak="0">
    <w:nsid w:val="67FD1319"/>
    <w:multiLevelType w:val="multilevel"/>
    <w:tmpl w:val="A5645D64"/>
    <w:lvl w:ilvl="0">
      <w:start w:val="1"/>
      <w:numFmt w:val="decimal"/>
      <w:pStyle w:val="--1"/>
      <w:lvlText w:val="#ECM-СТ-%1."/>
      <w:lvlJc w:val="left"/>
      <w:pPr>
        <w:ind w:left="113"/>
      </w:pPr>
      <w:rPr>
        <w:rFonts w:ascii="Times New Roman CYR" w:hAnsi="Times New Roman CYR" w:cs="Times New Roman" w:hint="default"/>
        <w:b/>
        <w:bCs/>
        <w:color w:val="auto"/>
        <w:kern w:val="24"/>
        <w:sz w:val="24"/>
        <w:szCs w:val="24"/>
      </w:rPr>
    </w:lvl>
    <w:lvl w:ilvl="1">
      <w:start w:val="1"/>
      <w:numFmt w:val="lowerLetter"/>
      <w:lvlText w:val="%2."/>
      <w:lvlJc w:val="left"/>
      <w:pPr>
        <w:tabs>
          <w:tab w:val="num" w:pos="597"/>
        </w:tabs>
        <w:ind w:left="597" w:hanging="360"/>
      </w:pPr>
      <w:rPr>
        <w:rFonts w:cs="Times New Roman"/>
      </w:rPr>
    </w:lvl>
    <w:lvl w:ilvl="2">
      <w:start w:val="1"/>
      <w:numFmt w:val="lowerRoman"/>
      <w:lvlText w:val="%3."/>
      <w:lvlJc w:val="right"/>
      <w:pPr>
        <w:tabs>
          <w:tab w:val="num" w:pos="1317"/>
        </w:tabs>
        <w:ind w:left="1317" w:hanging="180"/>
      </w:pPr>
      <w:rPr>
        <w:rFonts w:cs="Times New Roman"/>
      </w:rPr>
    </w:lvl>
    <w:lvl w:ilvl="3">
      <w:start w:val="1"/>
      <w:numFmt w:val="decimal"/>
      <w:lvlText w:val="%4."/>
      <w:lvlJc w:val="left"/>
      <w:pPr>
        <w:tabs>
          <w:tab w:val="num" w:pos="2037"/>
        </w:tabs>
        <w:ind w:left="2037" w:hanging="360"/>
      </w:pPr>
      <w:rPr>
        <w:rFonts w:cs="Times New Roman"/>
      </w:rPr>
    </w:lvl>
    <w:lvl w:ilvl="4">
      <w:start w:val="1"/>
      <w:numFmt w:val="lowerLetter"/>
      <w:lvlText w:val="%5."/>
      <w:lvlJc w:val="left"/>
      <w:pPr>
        <w:tabs>
          <w:tab w:val="num" w:pos="2757"/>
        </w:tabs>
        <w:ind w:left="2757" w:hanging="360"/>
      </w:pPr>
      <w:rPr>
        <w:rFonts w:cs="Times New Roman"/>
      </w:rPr>
    </w:lvl>
    <w:lvl w:ilvl="5">
      <w:start w:val="1"/>
      <w:numFmt w:val="lowerRoman"/>
      <w:lvlText w:val="%6."/>
      <w:lvlJc w:val="right"/>
      <w:pPr>
        <w:tabs>
          <w:tab w:val="num" w:pos="3477"/>
        </w:tabs>
        <w:ind w:left="3477" w:hanging="180"/>
      </w:pPr>
      <w:rPr>
        <w:rFonts w:cs="Times New Roman"/>
      </w:rPr>
    </w:lvl>
    <w:lvl w:ilvl="6">
      <w:start w:val="1"/>
      <w:numFmt w:val="decimal"/>
      <w:lvlText w:val="%7."/>
      <w:lvlJc w:val="left"/>
      <w:pPr>
        <w:tabs>
          <w:tab w:val="num" w:pos="4197"/>
        </w:tabs>
        <w:ind w:left="4197" w:hanging="360"/>
      </w:pPr>
      <w:rPr>
        <w:rFonts w:cs="Times New Roman"/>
      </w:rPr>
    </w:lvl>
    <w:lvl w:ilvl="7">
      <w:start w:val="1"/>
      <w:numFmt w:val="lowerLetter"/>
      <w:lvlText w:val="%8."/>
      <w:lvlJc w:val="left"/>
      <w:pPr>
        <w:tabs>
          <w:tab w:val="num" w:pos="4917"/>
        </w:tabs>
        <w:ind w:left="4917" w:hanging="360"/>
      </w:pPr>
      <w:rPr>
        <w:rFonts w:cs="Times New Roman"/>
      </w:rPr>
    </w:lvl>
    <w:lvl w:ilvl="8">
      <w:start w:val="1"/>
      <w:numFmt w:val="lowerRoman"/>
      <w:lvlText w:val="%9."/>
      <w:lvlJc w:val="right"/>
      <w:pPr>
        <w:tabs>
          <w:tab w:val="num" w:pos="5637"/>
        </w:tabs>
        <w:ind w:left="5637" w:hanging="180"/>
      </w:pPr>
      <w:rPr>
        <w:rFonts w:cs="Times New Roman"/>
      </w:rPr>
    </w:lvl>
  </w:abstractNum>
  <w:abstractNum w:abstractNumId="150" w15:restartNumberingAfterBreak="0">
    <w:nsid w:val="686E245D"/>
    <w:multiLevelType w:val="multilevel"/>
    <w:tmpl w:val="4D5ADBF2"/>
    <w:name w:val="WW8Num52"/>
    <w:lvl w:ilvl="0">
      <w:start w:val="2"/>
      <w:numFmt w:val="decimal"/>
      <w:lvlText w:val="%1."/>
      <w:lvlJc w:val="left"/>
      <w:pPr>
        <w:tabs>
          <w:tab w:val="num" w:pos="540"/>
        </w:tabs>
        <w:ind w:left="540" w:hanging="540"/>
      </w:pPr>
      <w:rPr>
        <w:rFonts w:cs="Times New Roman" w:hint="default"/>
      </w:rPr>
    </w:lvl>
    <w:lvl w:ilvl="1">
      <w:start w:val="2"/>
      <w:numFmt w:val="decimal"/>
      <w:lvlText w:val="%1.%2."/>
      <w:lvlJc w:val="left"/>
      <w:pPr>
        <w:tabs>
          <w:tab w:val="num" w:pos="1107"/>
        </w:tabs>
        <w:ind w:left="1107" w:hanging="540"/>
      </w:pPr>
      <w:rPr>
        <w:rFonts w:cs="Times New Roman" w:hint="default"/>
        <w:b/>
      </w:rPr>
    </w:lvl>
    <w:lvl w:ilvl="2">
      <w:start w:val="1"/>
      <w:numFmt w:val="decimal"/>
      <w:lvlText w:val="%1.%2.%3."/>
      <w:lvlJc w:val="left"/>
      <w:pPr>
        <w:tabs>
          <w:tab w:val="num" w:pos="1980"/>
        </w:tabs>
        <w:ind w:left="1980" w:hanging="720"/>
      </w:pPr>
      <w:rPr>
        <w:rFonts w:cs="Times New Roman" w:hint="default"/>
      </w:rPr>
    </w:lvl>
    <w:lvl w:ilvl="3">
      <w:start w:val="1"/>
      <w:numFmt w:val="decimal"/>
      <w:lvlText w:val="%1.%2.%3.%4."/>
      <w:lvlJc w:val="left"/>
      <w:pPr>
        <w:tabs>
          <w:tab w:val="num" w:pos="2610"/>
        </w:tabs>
        <w:ind w:left="2610" w:hanging="720"/>
      </w:pPr>
      <w:rPr>
        <w:rFonts w:cs="Times New Roman" w:hint="default"/>
      </w:rPr>
    </w:lvl>
    <w:lvl w:ilvl="4">
      <w:start w:val="1"/>
      <w:numFmt w:val="decimal"/>
      <w:lvlText w:val="%1.%2.%3.%4.%5."/>
      <w:lvlJc w:val="left"/>
      <w:pPr>
        <w:tabs>
          <w:tab w:val="num" w:pos="3600"/>
        </w:tabs>
        <w:ind w:left="3600" w:hanging="1080"/>
      </w:pPr>
      <w:rPr>
        <w:rFonts w:cs="Times New Roman" w:hint="default"/>
      </w:rPr>
    </w:lvl>
    <w:lvl w:ilvl="5">
      <w:start w:val="1"/>
      <w:numFmt w:val="decimal"/>
      <w:lvlText w:val="%1.%2.%3.%4.%5.%6."/>
      <w:lvlJc w:val="left"/>
      <w:pPr>
        <w:tabs>
          <w:tab w:val="num" w:pos="4230"/>
        </w:tabs>
        <w:ind w:left="4230" w:hanging="1080"/>
      </w:pPr>
      <w:rPr>
        <w:rFonts w:cs="Times New Roman" w:hint="default"/>
      </w:rPr>
    </w:lvl>
    <w:lvl w:ilvl="6">
      <w:start w:val="1"/>
      <w:numFmt w:val="decimal"/>
      <w:lvlText w:val="%1.%2.%3.%4.%5.%6.%7."/>
      <w:lvlJc w:val="left"/>
      <w:pPr>
        <w:tabs>
          <w:tab w:val="num" w:pos="5220"/>
        </w:tabs>
        <w:ind w:left="5220" w:hanging="1440"/>
      </w:pPr>
      <w:rPr>
        <w:rFonts w:cs="Times New Roman" w:hint="default"/>
      </w:rPr>
    </w:lvl>
    <w:lvl w:ilvl="7">
      <w:start w:val="1"/>
      <w:numFmt w:val="decimal"/>
      <w:lvlText w:val="%1.%2.%3.%4.%5.%6.%7.%8."/>
      <w:lvlJc w:val="left"/>
      <w:pPr>
        <w:tabs>
          <w:tab w:val="num" w:pos="5850"/>
        </w:tabs>
        <w:ind w:left="5850" w:hanging="1440"/>
      </w:pPr>
      <w:rPr>
        <w:rFonts w:cs="Times New Roman" w:hint="default"/>
      </w:rPr>
    </w:lvl>
    <w:lvl w:ilvl="8">
      <w:start w:val="1"/>
      <w:numFmt w:val="decimal"/>
      <w:lvlText w:val="%1.%2.%3.%4.%5.%6.%7.%8.%9."/>
      <w:lvlJc w:val="left"/>
      <w:pPr>
        <w:tabs>
          <w:tab w:val="num" w:pos="6840"/>
        </w:tabs>
        <w:ind w:left="6840" w:hanging="1800"/>
      </w:pPr>
      <w:rPr>
        <w:rFonts w:cs="Times New Roman" w:hint="default"/>
      </w:rPr>
    </w:lvl>
  </w:abstractNum>
  <w:abstractNum w:abstractNumId="151" w15:restartNumberingAfterBreak="0">
    <w:nsid w:val="68B94BBC"/>
    <w:multiLevelType w:val="hybridMultilevel"/>
    <w:tmpl w:val="51A228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2" w15:restartNumberingAfterBreak="0">
    <w:nsid w:val="68DE6006"/>
    <w:multiLevelType w:val="hybridMultilevel"/>
    <w:tmpl w:val="307455E0"/>
    <w:lvl w:ilvl="0" w:tplc="182CA894">
      <w:start w:val="1"/>
      <w:numFmt w:val="bullet"/>
      <w:lvlText w:val="-"/>
      <w:lvlJc w:val="left"/>
      <w:pPr>
        <w:ind w:left="785" w:hanging="360"/>
      </w:pPr>
      <w:rPr>
        <w:rFonts w:ascii="Times New Roman" w:hAnsi="Times New Roman" w:cs="Times New Roman" w:hint="default"/>
      </w:rPr>
    </w:lvl>
    <w:lvl w:ilvl="1" w:tplc="04190003">
      <w:start w:val="1"/>
      <w:numFmt w:val="bullet"/>
      <w:lvlText w:val="o"/>
      <w:lvlJc w:val="left"/>
      <w:pPr>
        <w:ind w:left="1505" w:hanging="360"/>
      </w:pPr>
      <w:rPr>
        <w:rFonts w:ascii="Courier New" w:hAnsi="Courier New" w:cs="Courier New" w:hint="default"/>
      </w:rPr>
    </w:lvl>
    <w:lvl w:ilvl="2" w:tplc="04190005">
      <w:start w:val="1"/>
      <w:numFmt w:val="bullet"/>
      <w:lvlText w:val=""/>
      <w:lvlJc w:val="left"/>
      <w:pPr>
        <w:ind w:left="2225" w:hanging="360"/>
      </w:pPr>
      <w:rPr>
        <w:rFonts w:ascii="Wingdings" w:hAnsi="Wingdings" w:hint="default"/>
      </w:rPr>
    </w:lvl>
    <w:lvl w:ilvl="3" w:tplc="04190001">
      <w:start w:val="1"/>
      <w:numFmt w:val="bullet"/>
      <w:lvlText w:val=""/>
      <w:lvlJc w:val="left"/>
      <w:pPr>
        <w:ind w:left="2945" w:hanging="360"/>
      </w:pPr>
      <w:rPr>
        <w:rFonts w:ascii="Symbol" w:hAnsi="Symbol" w:hint="default"/>
      </w:rPr>
    </w:lvl>
    <w:lvl w:ilvl="4" w:tplc="04190003">
      <w:start w:val="1"/>
      <w:numFmt w:val="bullet"/>
      <w:lvlText w:val="o"/>
      <w:lvlJc w:val="left"/>
      <w:pPr>
        <w:ind w:left="3665" w:hanging="360"/>
      </w:pPr>
      <w:rPr>
        <w:rFonts w:ascii="Courier New" w:hAnsi="Courier New" w:cs="Courier New" w:hint="default"/>
      </w:rPr>
    </w:lvl>
    <w:lvl w:ilvl="5" w:tplc="04190005">
      <w:start w:val="1"/>
      <w:numFmt w:val="bullet"/>
      <w:lvlText w:val=""/>
      <w:lvlJc w:val="left"/>
      <w:pPr>
        <w:ind w:left="4385" w:hanging="360"/>
      </w:pPr>
      <w:rPr>
        <w:rFonts w:ascii="Wingdings" w:hAnsi="Wingdings" w:hint="default"/>
      </w:rPr>
    </w:lvl>
    <w:lvl w:ilvl="6" w:tplc="04190001">
      <w:start w:val="1"/>
      <w:numFmt w:val="bullet"/>
      <w:lvlText w:val=""/>
      <w:lvlJc w:val="left"/>
      <w:pPr>
        <w:ind w:left="5105" w:hanging="360"/>
      </w:pPr>
      <w:rPr>
        <w:rFonts w:ascii="Symbol" w:hAnsi="Symbol" w:hint="default"/>
      </w:rPr>
    </w:lvl>
    <w:lvl w:ilvl="7" w:tplc="04190003">
      <w:start w:val="1"/>
      <w:numFmt w:val="bullet"/>
      <w:lvlText w:val="o"/>
      <w:lvlJc w:val="left"/>
      <w:pPr>
        <w:ind w:left="5825" w:hanging="360"/>
      </w:pPr>
      <w:rPr>
        <w:rFonts w:ascii="Courier New" w:hAnsi="Courier New" w:cs="Courier New" w:hint="default"/>
      </w:rPr>
    </w:lvl>
    <w:lvl w:ilvl="8" w:tplc="04190005">
      <w:start w:val="1"/>
      <w:numFmt w:val="bullet"/>
      <w:lvlText w:val=""/>
      <w:lvlJc w:val="left"/>
      <w:pPr>
        <w:ind w:left="6545" w:hanging="360"/>
      </w:pPr>
      <w:rPr>
        <w:rFonts w:ascii="Wingdings" w:hAnsi="Wingdings" w:hint="default"/>
      </w:rPr>
    </w:lvl>
  </w:abstractNum>
  <w:abstractNum w:abstractNumId="153" w15:restartNumberingAfterBreak="0">
    <w:nsid w:val="6A2976ED"/>
    <w:multiLevelType w:val="multilevel"/>
    <w:tmpl w:val="D3AE6FAE"/>
    <w:lvl w:ilvl="0">
      <w:start w:val="4"/>
      <w:numFmt w:val="decimal"/>
      <w:lvlText w:val="%1."/>
      <w:lvlJc w:val="left"/>
      <w:pPr>
        <w:tabs>
          <w:tab w:val="num" w:pos="540"/>
        </w:tabs>
        <w:ind w:left="540" w:hanging="540"/>
      </w:pPr>
      <w:rPr>
        <w:rFonts w:cs="Times New Roman"/>
      </w:rPr>
    </w:lvl>
    <w:lvl w:ilvl="1">
      <w:start w:val="1"/>
      <w:numFmt w:val="decimal"/>
      <w:lvlText w:val="%1.%2."/>
      <w:lvlJc w:val="left"/>
      <w:pPr>
        <w:tabs>
          <w:tab w:val="num" w:pos="1170"/>
        </w:tabs>
        <w:ind w:left="1170" w:hanging="540"/>
      </w:pPr>
      <w:rPr>
        <w:rFonts w:cs="Times New Roman"/>
        <w:b/>
      </w:rPr>
    </w:lvl>
    <w:lvl w:ilvl="2">
      <w:start w:val="3"/>
      <w:numFmt w:val="decimal"/>
      <w:lvlText w:val="%1.%2.%3."/>
      <w:lvlJc w:val="left"/>
      <w:pPr>
        <w:tabs>
          <w:tab w:val="num" w:pos="1980"/>
        </w:tabs>
        <w:ind w:left="1980" w:hanging="720"/>
      </w:pPr>
      <w:rPr>
        <w:rFonts w:cs="Times New Roman"/>
      </w:rPr>
    </w:lvl>
    <w:lvl w:ilvl="3">
      <w:start w:val="1"/>
      <w:numFmt w:val="decimal"/>
      <w:lvlText w:val="%1.%2.%3.%4."/>
      <w:lvlJc w:val="left"/>
      <w:pPr>
        <w:tabs>
          <w:tab w:val="num" w:pos="2610"/>
        </w:tabs>
        <w:ind w:left="2610" w:hanging="720"/>
      </w:pPr>
      <w:rPr>
        <w:rFonts w:cs="Times New Roman"/>
      </w:rPr>
    </w:lvl>
    <w:lvl w:ilvl="4">
      <w:start w:val="1"/>
      <w:numFmt w:val="decimal"/>
      <w:lvlText w:val="%1.%2.%3.%4.%5."/>
      <w:lvlJc w:val="left"/>
      <w:pPr>
        <w:tabs>
          <w:tab w:val="num" w:pos="3600"/>
        </w:tabs>
        <w:ind w:left="3600" w:hanging="1080"/>
      </w:pPr>
      <w:rPr>
        <w:rFonts w:cs="Times New Roman"/>
      </w:rPr>
    </w:lvl>
    <w:lvl w:ilvl="5">
      <w:start w:val="1"/>
      <w:numFmt w:val="decimal"/>
      <w:lvlText w:val="%1.%2.%3.%4.%5.%6."/>
      <w:lvlJc w:val="left"/>
      <w:pPr>
        <w:tabs>
          <w:tab w:val="num" w:pos="4230"/>
        </w:tabs>
        <w:ind w:left="4230" w:hanging="1080"/>
      </w:pPr>
      <w:rPr>
        <w:rFonts w:cs="Times New Roman"/>
      </w:rPr>
    </w:lvl>
    <w:lvl w:ilvl="6">
      <w:start w:val="1"/>
      <w:numFmt w:val="decimal"/>
      <w:lvlText w:val="%1.%2.%3.%4.%5.%6.%7."/>
      <w:lvlJc w:val="left"/>
      <w:pPr>
        <w:tabs>
          <w:tab w:val="num" w:pos="5220"/>
        </w:tabs>
        <w:ind w:left="5220" w:hanging="1440"/>
      </w:pPr>
      <w:rPr>
        <w:rFonts w:cs="Times New Roman"/>
      </w:rPr>
    </w:lvl>
    <w:lvl w:ilvl="7">
      <w:start w:val="1"/>
      <w:numFmt w:val="decimal"/>
      <w:lvlText w:val="%1.%2.%3.%4.%5.%6.%7.%8."/>
      <w:lvlJc w:val="left"/>
      <w:pPr>
        <w:tabs>
          <w:tab w:val="num" w:pos="5850"/>
        </w:tabs>
        <w:ind w:left="5850" w:hanging="1440"/>
      </w:pPr>
      <w:rPr>
        <w:rFonts w:cs="Times New Roman"/>
      </w:rPr>
    </w:lvl>
    <w:lvl w:ilvl="8">
      <w:start w:val="1"/>
      <w:numFmt w:val="decimal"/>
      <w:lvlText w:val="%1.%2.%3.%4.%5.%6.%7.%8.%9."/>
      <w:lvlJc w:val="left"/>
      <w:pPr>
        <w:tabs>
          <w:tab w:val="num" w:pos="6840"/>
        </w:tabs>
        <w:ind w:left="6840" w:hanging="1800"/>
      </w:pPr>
      <w:rPr>
        <w:rFonts w:cs="Times New Roman"/>
      </w:rPr>
    </w:lvl>
  </w:abstractNum>
  <w:abstractNum w:abstractNumId="154" w15:restartNumberingAfterBreak="0">
    <w:nsid w:val="6A690FC9"/>
    <w:multiLevelType w:val="multilevel"/>
    <w:tmpl w:val="45DA3D3A"/>
    <w:lvl w:ilvl="0">
      <w:start w:val="5"/>
      <w:numFmt w:val="decimal"/>
      <w:lvlText w:val="%1."/>
      <w:lvlJc w:val="left"/>
      <w:pPr>
        <w:tabs>
          <w:tab w:val="num" w:pos="540"/>
        </w:tabs>
        <w:ind w:left="540" w:hanging="540"/>
      </w:pPr>
      <w:rPr>
        <w:rFonts w:cs="Times New Roman"/>
      </w:rPr>
    </w:lvl>
    <w:lvl w:ilvl="1">
      <w:start w:val="1"/>
      <w:numFmt w:val="decimal"/>
      <w:lvlText w:val="%1.%2."/>
      <w:lvlJc w:val="left"/>
      <w:pPr>
        <w:tabs>
          <w:tab w:val="num" w:pos="1170"/>
        </w:tabs>
        <w:ind w:left="1170" w:hanging="540"/>
      </w:pPr>
      <w:rPr>
        <w:rFonts w:cs="Times New Roman"/>
        <w:b/>
      </w:rPr>
    </w:lvl>
    <w:lvl w:ilvl="2">
      <w:start w:val="3"/>
      <w:numFmt w:val="decimal"/>
      <w:lvlText w:val="%1.%2.%3."/>
      <w:lvlJc w:val="left"/>
      <w:pPr>
        <w:tabs>
          <w:tab w:val="num" w:pos="1980"/>
        </w:tabs>
        <w:ind w:left="1980" w:hanging="720"/>
      </w:pPr>
      <w:rPr>
        <w:rFonts w:cs="Times New Roman"/>
      </w:rPr>
    </w:lvl>
    <w:lvl w:ilvl="3">
      <w:start w:val="1"/>
      <w:numFmt w:val="decimal"/>
      <w:lvlText w:val="%1.%2.%3.%4."/>
      <w:lvlJc w:val="left"/>
      <w:pPr>
        <w:tabs>
          <w:tab w:val="num" w:pos="2610"/>
        </w:tabs>
        <w:ind w:left="2610" w:hanging="720"/>
      </w:pPr>
      <w:rPr>
        <w:rFonts w:cs="Times New Roman"/>
      </w:rPr>
    </w:lvl>
    <w:lvl w:ilvl="4">
      <w:start w:val="1"/>
      <w:numFmt w:val="decimal"/>
      <w:lvlText w:val="%1.%2.%3.%4.%5."/>
      <w:lvlJc w:val="left"/>
      <w:pPr>
        <w:tabs>
          <w:tab w:val="num" w:pos="3600"/>
        </w:tabs>
        <w:ind w:left="3600" w:hanging="1080"/>
      </w:pPr>
      <w:rPr>
        <w:rFonts w:cs="Times New Roman"/>
      </w:rPr>
    </w:lvl>
    <w:lvl w:ilvl="5">
      <w:start w:val="1"/>
      <w:numFmt w:val="decimal"/>
      <w:lvlText w:val="%1.%2.%3.%4.%5.%6."/>
      <w:lvlJc w:val="left"/>
      <w:pPr>
        <w:tabs>
          <w:tab w:val="num" w:pos="4230"/>
        </w:tabs>
        <w:ind w:left="4230" w:hanging="1080"/>
      </w:pPr>
      <w:rPr>
        <w:rFonts w:cs="Times New Roman"/>
      </w:rPr>
    </w:lvl>
    <w:lvl w:ilvl="6">
      <w:start w:val="1"/>
      <w:numFmt w:val="decimal"/>
      <w:lvlText w:val="%1.%2.%3.%4.%5.%6.%7."/>
      <w:lvlJc w:val="left"/>
      <w:pPr>
        <w:tabs>
          <w:tab w:val="num" w:pos="5220"/>
        </w:tabs>
        <w:ind w:left="5220" w:hanging="1440"/>
      </w:pPr>
      <w:rPr>
        <w:rFonts w:cs="Times New Roman"/>
      </w:rPr>
    </w:lvl>
    <w:lvl w:ilvl="7">
      <w:start w:val="1"/>
      <w:numFmt w:val="decimal"/>
      <w:lvlText w:val="%1.%2.%3.%4.%5.%6.%7.%8."/>
      <w:lvlJc w:val="left"/>
      <w:pPr>
        <w:tabs>
          <w:tab w:val="num" w:pos="5850"/>
        </w:tabs>
        <w:ind w:left="5850" w:hanging="1440"/>
      </w:pPr>
      <w:rPr>
        <w:rFonts w:cs="Times New Roman"/>
      </w:rPr>
    </w:lvl>
    <w:lvl w:ilvl="8">
      <w:start w:val="1"/>
      <w:numFmt w:val="decimal"/>
      <w:lvlText w:val="%1.%2.%3.%4.%5.%6.%7.%8.%9."/>
      <w:lvlJc w:val="left"/>
      <w:pPr>
        <w:tabs>
          <w:tab w:val="num" w:pos="6840"/>
        </w:tabs>
        <w:ind w:left="6840" w:hanging="1800"/>
      </w:pPr>
      <w:rPr>
        <w:rFonts w:cs="Times New Roman"/>
      </w:rPr>
    </w:lvl>
  </w:abstractNum>
  <w:abstractNum w:abstractNumId="155" w15:restartNumberingAfterBreak="0">
    <w:nsid w:val="6A7D7BDE"/>
    <w:multiLevelType w:val="hybridMultilevel"/>
    <w:tmpl w:val="80223F3C"/>
    <w:lvl w:ilvl="0" w:tplc="CA70AF14">
      <w:start w:val="1"/>
      <w:numFmt w:val="decimal"/>
      <w:lvlText w:val="%1."/>
      <w:lvlJc w:val="left"/>
      <w:pPr>
        <w:ind w:left="360" w:hanging="360"/>
      </w:pPr>
      <w:rPr>
        <w:rFonts w:cs="Times New Roman"/>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156" w15:restartNumberingAfterBreak="0">
    <w:nsid w:val="6B6C6126"/>
    <w:multiLevelType w:val="multilevel"/>
    <w:tmpl w:val="585C410E"/>
    <w:lvl w:ilvl="0">
      <w:start w:val="1"/>
      <w:numFmt w:val="decimal"/>
      <w:lvlText w:val="%1."/>
      <w:lvlJc w:val="left"/>
      <w:pPr>
        <w:tabs>
          <w:tab w:val="num" w:pos="540"/>
        </w:tabs>
        <w:ind w:left="540" w:hanging="540"/>
      </w:pPr>
      <w:rPr>
        <w:rFonts w:cs="Times New Roman"/>
      </w:rPr>
    </w:lvl>
    <w:lvl w:ilvl="1">
      <w:start w:val="1"/>
      <w:numFmt w:val="decimal"/>
      <w:lvlText w:val="%1.%2."/>
      <w:lvlJc w:val="left"/>
      <w:pPr>
        <w:tabs>
          <w:tab w:val="num" w:pos="966"/>
        </w:tabs>
        <w:ind w:left="966" w:hanging="540"/>
      </w:pPr>
      <w:rPr>
        <w:rFonts w:cs="Times New Roman"/>
        <w:b/>
        <w:color w:val="auto"/>
      </w:rPr>
    </w:lvl>
    <w:lvl w:ilvl="2">
      <w:start w:val="3"/>
      <w:numFmt w:val="decimal"/>
      <w:lvlText w:val="%1.%2.%3."/>
      <w:lvlJc w:val="left"/>
      <w:pPr>
        <w:tabs>
          <w:tab w:val="num" w:pos="1980"/>
        </w:tabs>
        <w:ind w:left="1980" w:hanging="720"/>
      </w:pPr>
      <w:rPr>
        <w:rFonts w:cs="Times New Roman"/>
      </w:rPr>
    </w:lvl>
    <w:lvl w:ilvl="3">
      <w:start w:val="1"/>
      <w:numFmt w:val="decimal"/>
      <w:lvlText w:val="%1.%2.%3.%4."/>
      <w:lvlJc w:val="left"/>
      <w:pPr>
        <w:tabs>
          <w:tab w:val="num" w:pos="2610"/>
        </w:tabs>
        <w:ind w:left="2610" w:hanging="720"/>
      </w:pPr>
      <w:rPr>
        <w:rFonts w:cs="Times New Roman"/>
      </w:rPr>
    </w:lvl>
    <w:lvl w:ilvl="4">
      <w:start w:val="1"/>
      <w:numFmt w:val="decimal"/>
      <w:lvlText w:val="%1.%2.%3.%4.%5."/>
      <w:lvlJc w:val="left"/>
      <w:pPr>
        <w:tabs>
          <w:tab w:val="num" w:pos="3600"/>
        </w:tabs>
        <w:ind w:left="3600" w:hanging="1080"/>
      </w:pPr>
      <w:rPr>
        <w:rFonts w:cs="Times New Roman"/>
      </w:rPr>
    </w:lvl>
    <w:lvl w:ilvl="5">
      <w:start w:val="1"/>
      <w:numFmt w:val="decimal"/>
      <w:lvlText w:val="%1.%2.%3.%4.%5.%6."/>
      <w:lvlJc w:val="left"/>
      <w:pPr>
        <w:tabs>
          <w:tab w:val="num" w:pos="4230"/>
        </w:tabs>
        <w:ind w:left="4230" w:hanging="1080"/>
      </w:pPr>
      <w:rPr>
        <w:rFonts w:cs="Times New Roman"/>
      </w:rPr>
    </w:lvl>
    <w:lvl w:ilvl="6">
      <w:start w:val="1"/>
      <w:numFmt w:val="decimal"/>
      <w:lvlText w:val="%1.%2.%3.%4.%5.%6.%7."/>
      <w:lvlJc w:val="left"/>
      <w:pPr>
        <w:tabs>
          <w:tab w:val="num" w:pos="5220"/>
        </w:tabs>
        <w:ind w:left="5220" w:hanging="1440"/>
      </w:pPr>
      <w:rPr>
        <w:rFonts w:cs="Times New Roman"/>
      </w:rPr>
    </w:lvl>
    <w:lvl w:ilvl="7">
      <w:start w:val="1"/>
      <w:numFmt w:val="decimal"/>
      <w:lvlText w:val="%1.%2.%3.%4.%5.%6.%7.%8."/>
      <w:lvlJc w:val="left"/>
      <w:pPr>
        <w:tabs>
          <w:tab w:val="num" w:pos="5850"/>
        </w:tabs>
        <w:ind w:left="5850" w:hanging="1440"/>
      </w:pPr>
      <w:rPr>
        <w:rFonts w:cs="Times New Roman"/>
      </w:rPr>
    </w:lvl>
    <w:lvl w:ilvl="8">
      <w:start w:val="1"/>
      <w:numFmt w:val="decimal"/>
      <w:lvlText w:val="%1.%2.%3.%4.%5.%6.%7.%8.%9."/>
      <w:lvlJc w:val="left"/>
      <w:pPr>
        <w:tabs>
          <w:tab w:val="num" w:pos="6840"/>
        </w:tabs>
        <w:ind w:left="6840" w:hanging="1800"/>
      </w:pPr>
      <w:rPr>
        <w:rFonts w:cs="Times New Roman"/>
      </w:rPr>
    </w:lvl>
  </w:abstractNum>
  <w:abstractNum w:abstractNumId="157" w15:restartNumberingAfterBreak="0">
    <w:nsid w:val="6E004886"/>
    <w:multiLevelType w:val="multilevel"/>
    <w:tmpl w:val="5F9C803E"/>
    <w:lvl w:ilvl="0">
      <w:start w:val="1"/>
      <w:numFmt w:val="decimal"/>
      <w:lvlText w:val="%1."/>
      <w:lvlJc w:val="left"/>
      <w:pPr>
        <w:tabs>
          <w:tab w:val="num" w:pos="0"/>
        </w:tabs>
        <w:ind w:left="720" w:hanging="360"/>
      </w:pPr>
      <w:rPr>
        <w:rFonts w:hint="default"/>
        <w:b/>
        <w:i w:val="0"/>
        <w:sz w:val="32"/>
      </w:rPr>
    </w:lvl>
    <w:lvl w:ilvl="1">
      <w:start w:val="1"/>
      <w:numFmt w:val="decimal"/>
      <w:pStyle w:val="22"/>
      <w:lvlText w:val="ФТ-%2."/>
      <w:lvlJc w:val="left"/>
      <w:pPr>
        <w:tabs>
          <w:tab w:val="num" w:pos="0"/>
        </w:tabs>
        <w:ind w:left="1418" w:hanging="1418"/>
      </w:pPr>
      <w:rPr>
        <w:rFonts w:hint="default"/>
        <w:b/>
        <w:i w:val="0"/>
        <w:sz w:val="22"/>
        <w:szCs w:val="22"/>
      </w:rPr>
    </w:lvl>
    <w:lvl w:ilvl="2">
      <w:start w:val="1"/>
      <w:numFmt w:val="decimal"/>
      <w:pStyle w:val="2-2"/>
      <w:lvlText w:val="ФТ-%2.%3."/>
      <w:lvlJc w:val="left"/>
      <w:pPr>
        <w:tabs>
          <w:tab w:val="num" w:pos="1767"/>
        </w:tabs>
        <w:ind w:left="1418" w:hanging="1418"/>
      </w:pPr>
      <w:rPr>
        <w:rFonts w:hint="default"/>
        <w:b/>
        <w:i w:val="0"/>
      </w:rPr>
    </w:lvl>
    <w:lvl w:ilvl="3">
      <w:start w:val="1"/>
      <w:numFmt w:val="decimal"/>
      <w:pStyle w:val="3-1"/>
      <w:lvlText w:val="ФТ-%2.%3.%4."/>
      <w:lvlJc w:val="left"/>
      <w:pPr>
        <w:tabs>
          <w:tab w:val="num" w:pos="340"/>
        </w:tabs>
        <w:ind w:left="1418" w:hanging="1418"/>
      </w:pPr>
      <w:rPr>
        <w:rFonts w:hint="default"/>
        <w:b w:val="0"/>
      </w:rPr>
    </w:lvl>
    <w:lvl w:ilvl="4">
      <w:start w:val="1"/>
      <w:numFmt w:val="decimal"/>
      <w:lvlText w:val="ФТ-%2.%3.%4.%5."/>
      <w:lvlJc w:val="left"/>
      <w:pPr>
        <w:tabs>
          <w:tab w:val="num" w:pos="0"/>
        </w:tabs>
        <w:ind w:left="1418" w:hanging="1418"/>
      </w:pPr>
      <w:rPr>
        <w:rFonts w:hint="default"/>
        <w:b w:val="0"/>
      </w:rPr>
    </w:lvl>
    <w:lvl w:ilvl="5">
      <w:start w:val="1"/>
      <w:numFmt w:val="decimal"/>
      <w:lvlText w:val="ФТ-%2.%3.%4.%5.%6."/>
      <w:lvlJc w:val="left"/>
      <w:pPr>
        <w:tabs>
          <w:tab w:val="num" w:pos="0"/>
        </w:tabs>
        <w:ind w:left="1418" w:hanging="1418"/>
      </w:pPr>
      <w:rPr>
        <w:rFonts w:hint="default"/>
      </w:rPr>
    </w:lvl>
    <w:lvl w:ilvl="6">
      <w:start w:val="1"/>
      <w:numFmt w:val="decimal"/>
      <w:lvlText w:val="ФТ-%2.%3.%4.%5.%6.%7."/>
      <w:lvlJc w:val="left"/>
      <w:pPr>
        <w:tabs>
          <w:tab w:val="num" w:pos="0"/>
        </w:tabs>
        <w:ind w:left="1418" w:hanging="1418"/>
      </w:pPr>
      <w:rPr>
        <w:rFonts w:hint="default"/>
      </w:rPr>
    </w:lvl>
    <w:lvl w:ilvl="7">
      <w:start w:val="1"/>
      <w:numFmt w:val="decimal"/>
      <w:lvlText w:val="ФТ-%2.%3.%4.%5.%6.%7.%8."/>
      <w:lvlJc w:val="left"/>
      <w:pPr>
        <w:tabs>
          <w:tab w:val="num" w:pos="0"/>
        </w:tabs>
        <w:ind w:left="1418" w:hanging="1418"/>
      </w:pPr>
      <w:rPr>
        <w:rFonts w:hint="default"/>
      </w:rPr>
    </w:lvl>
    <w:lvl w:ilvl="8">
      <w:start w:val="1"/>
      <w:numFmt w:val="decimal"/>
      <w:lvlText w:val="ФТ-%2.%3.%4.%5.%6.%7.%8.%9."/>
      <w:lvlJc w:val="left"/>
      <w:pPr>
        <w:tabs>
          <w:tab w:val="num" w:pos="0"/>
        </w:tabs>
        <w:ind w:left="1418" w:hanging="1418"/>
      </w:pPr>
      <w:rPr>
        <w:rFonts w:hint="default"/>
      </w:rPr>
    </w:lvl>
  </w:abstractNum>
  <w:abstractNum w:abstractNumId="158" w15:restartNumberingAfterBreak="0">
    <w:nsid w:val="6F4B69C6"/>
    <w:multiLevelType w:val="multilevel"/>
    <w:tmpl w:val="1B526E36"/>
    <w:lvl w:ilvl="0">
      <w:start w:val="1"/>
      <w:numFmt w:val="decimal"/>
      <w:pStyle w:val="Head1"/>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9" w15:restartNumberingAfterBreak="0">
    <w:nsid w:val="6FDF7F6A"/>
    <w:multiLevelType w:val="multilevel"/>
    <w:tmpl w:val="92762588"/>
    <w:lvl w:ilvl="0">
      <w:start w:val="8"/>
      <w:numFmt w:val="decimal"/>
      <w:lvlText w:val="%1"/>
      <w:lvlJc w:val="left"/>
      <w:pPr>
        <w:ind w:left="360" w:hanging="360"/>
      </w:pPr>
      <w:rPr>
        <w:rFonts w:hint="default"/>
      </w:rPr>
    </w:lvl>
    <w:lvl w:ilvl="1">
      <w:start w:val="1"/>
      <w:numFmt w:val="decimal"/>
      <w:lvlText w:val="%1.%2"/>
      <w:lvlJc w:val="left"/>
      <w:pPr>
        <w:ind w:left="990" w:hanging="36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480" w:hanging="1440"/>
      </w:pPr>
      <w:rPr>
        <w:rFonts w:hint="default"/>
      </w:rPr>
    </w:lvl>
  </w:abstractNum>
  <w:abstractNum w:abstractNumId="160" w15:restartNumberingAfterBreak="0">
    <w:nsid w:val="709D7CFB"/>
    <w:multiLevelType w:val="multilevel"/>
    <w:tmpl w:val="A5BEF0D0"/>
    <w:name w:val="M09_SEQ2"/>
    <w:numStyleLink w:val="SEQHWSW"/>
  </w:abstractNum>
  <w:abstractNum w:abstractNumId="161" w15:restartNumberingAfterBreak="0">
    <w:nsid w:val="720B5F5E"/>
    <w:multiLevelType w:val="multilevel"/>
    <w:tmpl w:val="814E094E"/>
    <w:numStyleLink w:val="a7"/>
  </w:abstractNum>
  <w:abstractNum w:abstractNumId="162" w15:restartNumberingAfterBreak="0">
    <w:nsid w:val="723E0888"/>
    <w:multiLevelType w:val="hybridMultilevel"/>
    <w:tmpl w:val="56B613F0"/>
    <w:lvl w:ilvl="0" w:tplc="F27C03E8">
      <w:start w:val="4"/>
      <w:numFmt w:val="decimal"/>
      <w:lvlText w:val="%1"/>
      <w:lvlJc w:val="left"/>
      <w:pPr>
        <w:ind w:left="900" w:hanging="360"/>
      </w:pPr>
      <w:rPr>
        <w:rFonts w:hint="default"/>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163" w15:restartNumberingAfterBreak="0">
    <w:nsid w:val="7273022C"/>
    <w:multiLevelType w:val="hybridMultilevel"/>
    <w:tmpl w:val="F2DA4680"/>
    <w:lvl w:ilvl="0" w:tplc="61CA1F0A">
      <w:start w:val="1"/>
      <w:numFmt w:val="bullet"/>
      <w:pStyle w:val="13"/>
      <w:lvlText w:val=""/>
      <w:lvlJc w:val="left"/>
      <w:pPr>
        <w:ind w:left="1400" w:hanging="360"/>
      </w:pPr>
      <w:rPr>
        <w:rFonts w:ascii="Symbol" w:hAnsi="Symbol" w:hint="default"/>
      </w:rPr>
    </w:lvl>
    <w:lvl w:ilvl="1" w:tplc="16A4F1D4" w:tentative="1">
      <w:start w:val="1"/>
      <w:numFmt w:val="bullet"/>
      <w:lvlText w:val="o"/>
      <w:lvlJc w:val="left"/>
      <w:pPr>
        <w:ind w:left="2120" w:hanging="360"/>
      </w:pPr>
      <w:rPr>
        <w:rFonts w:ascii="Courier New" w:hAnsi="Courier New" w:cs="Courier New" w:hint="default"/>
      </w:rPr>
    </w:lvl>
    <w:lvl w:ilvl="2" w:tplc="1C2416D4" w:tentative="1">
      <w:start w:val="1"/>
      <w:numFmt w:val="bullet"/>
      <w:lvlText w:val=""/>
      <w:lvlJc w:val="left"/>
      <w:pPr>
        <w:ind w:left="2840" w:hanging="360"/>
      </w:pPr>
      <w:rPr>
        <w:rFonts w:ascii="Wingdings" w:hAnsi="Wingdings" w:hint="default"/>
      </w:rPr>
    </w:lvl>
    <w:lvl w:ilvl="3" w:tplc="20826104" w:tentative="1">
      <w:start w:val="1"/>
      <w:numFmt w:val="bullet"/>
      <w:lvlText w:val=""/>
      <w:lvlJc w:val="left"/>
      <w:pPr>
        <w:ind w:left="3560" w:hanging="360"/>
      </w:pPr>
      <w:rPr>
        <w:rFonts w:ascii="Symbol" w:hAnsi="Symbol" w:hint="default"/>
      </w:rPr>
    </w:lvl>
    <w:lvl w:ilvl="4" w:tplc="2C82EE2E" w:tentative="1">
      <w:start w:val="1"/>
      <w:numFmt w:val="bullet"/>
      <w:lvlText w:val="o"/>
      <w:lvlJc w:val="left"/>
      <w:pPr>
        <w:ind w:left="4280" w:hanging="360"/>
      </w:pPr>
      <w:rPr>
        <w:rFonts w:ascii="Courier New" w:hAnsi="Courier New" w:cs="Courier New" w:hint="default"/>
      </w:rPr>
    </w:lvl>
    <w:lvl w:ilvl="5" w:tplc="ED7C5A5C" w:tentative="1">
      <w:start w:val="1"/>
      <w:numFmt w:val="bullet"/>
      <w:lvlText w:val=""/>
      <w:lvlJc w:val="left"/>
      <w:pPr>
        <w:ind w:left="5000" w:hanging="360"/>
      </w:pPr>
      <w:rPr>
        <w:rFonts w:ascii="Wingdings" w:hAnsi="Wingdings" w:hint="default"/>
      </w:rPr>
    </w:lvl>
    <w:lvl w:ilvl="6" w:tplc="1700A7BE" w:tentative="1">
      <w:start w:val="1"/>
      <w:numFmt w:val="bullet"/>
      <w:lvlText w:val=""/>
      <w:lvlJc w:val="left"/>
      <w:pPr>
        <w:ind w:left="5720" w:hanging="360"/>
      </w:pPr>
      <w:rPr>
        <w:rFonts w:ascii="Symbol" w:hAnsi="Symbol" w:hint="default"/>
      </w:rPr>
    </w:lvl>
    <w:lvl w:ilvl="7" w:tplc="D8BAD6F6" w:tentative="1">
      <w:start w:val="1"/>
      <w:numFmt w:val="bullet"/>
      <w:lvlText w:val="o"/>
      <w:lvlJc w:val="left"/>
      <w:pPr>
        <w:ind w:left="6440" w:hanging="360"/>
      </w:pPr>
      <w:rPr>
        <w:rFonts w:ascii="Courier New" w:hAnsi="Courier New" w:cs="Courier New" w:hint="default"/>
      </w:rPr>
    </w:lvl>
    <w:lvl w:ilvl="8" w:tplc="417A3A94" w:tentative="1">
      <w:start w:val="1"/>
      <w:numFmt w:val="bullet"/>
      <w:lvlText w:val=""/>
      <w:lvlJc w:val="left"/>
      <w:pPr>
        <w:ind w:left="7160" w:hanging="360"/>
      </w:pPr>
      <w:rPr>
        <w:rFonts w:ascii="Wingdings" w:hAnsi="Wingdings" w:hint="default"/>
      </w:rPr>
    </w:lvl>
  </w:abstractNum>
  <w:abstractNum w:abstractNumId="164" w15:restartNumberingAfterBreak="0">
    <w:nsid w:val="727717D4"/>
    <w:multiLevelType w:val="multilevel"/>
    <w:tmpl w:val="3B92D468"/>
    <w:name w:val="M01_SEQ"/>
    <w:styleLink w:val="SEQFUNC"/>
    <w:lvl w:ilvl="0">
      <w:start w:val="1"/>
      <w:numFmt w:val="decimalZero"/>
      <w:suff w:val="nothing"/>
      <w:lvlText w:val="ФН.%1"/>
      <w:lvlJc w:val="left"/>
      <w:pPr>
        <w:ind w:left="0" w:firstLine="0"/>
      </w:pPr>
      <w:rPr>
        <w:rFonts w:hint="default"/>
      </w:rPr>
    </w:lvl>
    <w:lvl w:ilvl="1">
      <w:start w:val="1"/>
      <w:numFmt w:val="decimalZero"/>
      <w:isLgl/>
      <w:lvlText w:val="Section %1.%2"/>
      <w:lvlJc w:val="left"/>
      <w:pPr>
        <w:ind w:left="0" w:firstLine="0"/>
      </w:pPr>
      <w:rPr>
        <w:rFonts w:hint="default"/>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65" w15:restartNumberingAfterBreak="0">
    <w:nsid w:val="72A74627"/>
    <w:multiLevelType w:val="multilevel"/>
    <w:tmpl w:val="85BE2F04"/>
    <w:name w:val="M05_SEQ22"/>
    <w:numStyleLink w:val="SEQDRBACKUP"/>
  </w:abstractNum>
  <w:abstractNum w:abstractNumId="166" w15:restartNumberingAfterBreak="0">
    <w:nsid w:val="73572263"/>
    <w:multiLevelType w:val="multilevel"/>
    <w:tmpl w:val="8C226718"/>
    <w:lvl w:ilvl="0">
      <w:start w:val="1"/>
      <w:numFmt w:val="bullet"/>
      <w:pStyle w:val="23"/>
      <w:lvlText w:val="o"/>
      <w:lvlJc w:val="left"/>
      <w:pPr>
        <w:ind w:left="720" w:hanging="360"/>
      </w:pPr>
      <w:rPr>
        <w:rFonts w:ascii="Courier New" w:hAnsi="Courier New" w:cs="Courier New"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7" w15:restartNumberingAfterBreak="0">
    <w:nsid w:val="73EF6CEB"/>
    <w:multiLevelType w:val="multilevel"/>
    <w:tmpl w:val="6A28117C"/>
    <w:lvl w:ilvl="0">
      <w:start w:val="8"/>
      <w:numFmt w:val="decimal"/>
      <w:lvlText w:val="%1."/>
      <w:lvlJc w:val="left"/>
      <w:pPr>
        <w:ind w:left="360" w:hanging="360"/>
      </w:pPr>
      <w:rPr>
        <w:rFonts w:hint="default"/>
      </w:rPr>
    </w:lvl>
    <w:lvl w:ilvl="1">
      <w:start w:val="1"/>
      <w:numFmt w:val="decimal"/>
      <w:lvlText w:val="%1.%2."/>
      <w:lvlJc w:val="left"/>
      <w:pPr>
        <w:ind w:left="990" w:hanging="36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840" w:hanging="1800"/>
      </w:pPr>
      <w:rPr>
        <w:rFonts w:hint="default"/>
      </w:rPr>
    </w:lvl>
  </w:abstractNum>
  <w:abstractNum w:abstractNumId="168" w15:restartNumberingAfterBreak="0">
    <w:nsid w:val="747905FD"/>
    <w:multiLevelType w:val="multilevel"/>
    <w:tmpl w:val="9FF03894"/>
    <w:lvl w:ilvl="0">
      <w:start w:val="1"/>
      <w:numFmt w:val="bullet"/>
      <w:lvlText w:val=""/>
      <w:lvlJc w:val="left"/>
      <w:pPr>
        <w:tabs>
          <w:tab w:val="num" w:pos="1636"/>
        </w:tabs>
        <w:ind w:left="1636"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b w:val="0"/>
        <w:i w:val="0"/>
        <w:color w:val="auto"/>
        <w:sz w:val="24"/>
        <w:u w:val="none"/>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550542E"/>
    <w:multiLevelType w:val="multilevel"/>
    <w:tmpl w:val="B21A2976"/>
    <w:name w:val="M3_SEQ"/>
    <w:numStyleLink w:val="SEQADM"/>
  </w:abstractNum>
  <w:abstractNum w:abstractNumId="170" w15:restartNumberingAfterBreak="0">
    <w:nsid w:val="756505F4"/>
    <w:multiLevelType w:val="multilevel"/>
    <w:tmpl w:val="0809001F"/>
    <w:name w:val="WW8Num152"/>
    <w:numStyleLink w:val="111111"/>
  </w:abstractNum>
  <w:abstractNum w:abstractNumId="171" w15:restartNumberingAfterBreak="0">
    <w:nsid w:val="75E76FAE"/>
    <w:multiLevelType w:val="hybridMultilevel"/>
    <w:tmpl w:val="5B1CA23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2" w15:restartNumberingAfterBreak="0">
    <w:nsid w:val="76817588"/>
    <w:multiLevelType w:val="hybridMultilevel"/>
    <w:tmpl w:val="3C3047DA"/>
    <w:lvl w:ilvl="0" w:tplc="04190001">
      <w:start w:val="1"/>
      <w:numFmt w:val="bullet"/>
      <w:lvlText w:val=""/>
      <w:lvlJc w:val="left"/>
      <w:pPr>
        <w:ind w:left="1080" w:hanging="360"/>
      </w:pPr>
      <w:rPr>
        <w:rFonts w:ascii="Symbol" w:hAnsi="Symbol" w:hint="default"/>
      </w:rPr>
    </w:lvl>
    <w:lvl w:ilvl="1" w:tplc="04190003">
      <w:start w:val="1"/>
      <w:numFmt w:val="bullet"/>
      <w:lvlText w:val=""/>
      <w:lvlJc w:val="left"/>
      <w:pPr>
        <w:tabs>
          <w:tab w:val="num" w:pos="1211"/>
        </w:tabs>
        <w:ind w:left="1211" w:hanging="360"/>
      </w:pPr>
      <w:rPr>
        <w:rFonts w:ascii="Symbol" w:hAnsi="Symbol" w:hint="default"/>
        <w:color w:val="auto"/>
      </w:rPr>
    </w:lvl>
    <w:lvl w:ilvl="2" w:tplc="04190005">
      <w:start w:val="1"/>
      <w:numFmt w:val="bullet"/>
      <w:lvlText w:val=""/>
      <w:lvlJc w:val="left"/>
      <w:pPr>
        <w:ind w:left="2520" w:hanging="360"/>
      </w:pPr>
      <w:rPr>
        <w:rFonts w:ascii="Symbol" w:hAnsi="Symbol"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73" w15:restartNumberingAfterBreak="0">
    <w:nsid w:val="77D15E9C"/>
    <w:multiLevelType w:val="hybridMultilevel"/>
    <w:tmpl w:val="5AE0C2C2"/>
    <w:lvl w:ilvl="0" w:tplc="77FC6896">
      <w:start w:val="1"/>
      <w:numFmt w:val="bullet"/>
      <w:pStyle w:val="24"/>
      <w:lvlText w:val="o"/>
      <w:lvlJc w:val="left"/>
      <w:pPr>
        <w:ind w:left="1757" w:hanging="360"/>
      </w:pPr>
      <w:rPr>
        <w:rFonts w:ascii="Courier New" w:hAnsi="Courier New" w:cs="Courier New" w:hint="default"/>
      </w:rPr>
    </w:lvl>
    <w:lvl w:ilvl="1" w:tplc="B718ACC6" w:tentative="1">
      <w:start w:val="1"/>
      <w:numFmt w:val="bullet"/>
      <w:lvlText w:val="o"/>
      <w:lvlJc w:val="left"/>
      <w:pPr>
        <w:ind w:left="2477" w:hanging="360"/>
      </w:pPr>
      <w:rPr>
        <w:rFonts w:ascii="Courier New" w:hAnsi="Courier New" w:cs="Courier New" w:hint="default"/>
      </w:rPr>
    </w:lvl>
    <w:lvl w:ilvl="2" w:tplc="D4E05066" w:tentative="1">
      <w:start w:val="1"/>
      <w:numFmt w:val="bullet"/>
      <w:lvlText w:val=""/>
      <w:lvlJc w:val="left"/>
      <w:pPr>
        <w:ind w:left="3197" w:hanging="360"/>
      </w:pPr>
      <w:rPr>
        <w:rFonts w:ascii="Wingdings" w:hAnsi="Wingdings" w:hint="default"/>
      </w:rPr>
    </w:lvl>
    <w:lvl w:ilvl="3" w:tplc="C18CB8F8" w:tentative="1">
      <w:start w:val="1"/>
      <w:numFmt w:val="bullet"/>
      <w:lvlText w:val=""/>
      <w:lvlJc w:val="left"/>
      <w:pPr>
        <w:ind w:left="3917" w:hanging="360"/>
      </w:pPr>
      <w:rPr>
        <w:rFonts w:ascii="Symbol" w:hAnsi="Symbol" w:hint="default"/>
      </w:rPr>
    </w:lvl>
    <w:lvl w:ilvl="4" w:tplc="913E992A" w:tentative="1">
      <w:start w:val="1"/>
      <w:numFmt w:val="bullet"/>
      <w:lvlText w:val="o"/>
      <w:lvlJc w:val="left"/>
      <w:pPr>
        <w:ind w:left="4637" w:hanging="360"/>
      </w:pPr>
      <w:rPr>
        <w:rFonts w:ascii="Courier New" w:hAnsi="Courier New" w:cs="Courier New" w:hint="default"/>
      </w:rPr>
    </w:lvl>
    <w:lvl w:ilvl="5" w:tplc="4A12FA82" w:tentative="1">
      <w:start w:val="1"/>
      <w:numFmt w:val="bullet"/>
      <w:lvlText w:val=""/>
      <w:lvlJc w:val="left"/>
      <w:pPr>
        <w:ind w:left="5357" w:hanging="360"/>
      </w:pPr>
      <w:rPr>
        <w:rFonts w:ascii="Wingdings" w:hAnsi="Wingdings" w:hint="default"/>
      </w:rPr>
    </w:lvl>
    <w:lvl w:ilvl="6" w:tplc="E6E6AADC" w:tentative="1">
      <w:start w:val="1"/>
      <w:numFmt w:val="bullet"/>
      <w:lvlText w:val=""/>
      <w:lvlJc w:val="left"/>
      <w:pPr>
        <w:ind w:left="6077" w:hanging="360"/>
      </w:pPr>
      <w:rPr>
        <w:rFonts w:ascii="Symbol" w:hAnsi="Symbol" w:hint="default"/>
      </w:rPr>
    </w:lvl>
    <w:lvl w:ilvl="7" w:tplc="4A3C50B2" w:tentative="1">
      <w:start w:val="1"/>
      <w:numFmt w:val="bullet"/>
      <w:lvlText w:val="o"/>
      <w:lvlJc w:val="left"/>
      <w:pPr>
        <w:ind w:left="6797" w:hanging="360"/>
      </w:pPr>
      <w:rPr>
        <w:rFonts w:ascii="Courier New" w:hAnsi="Courier New" w:cs="Courier New" w:hint="default"/>
      </w:rPr>
    </w:lvl>
    <w:lvl w:ilvl="8" w:tplc="2A2C4200" w:tentative="1">
      <w:start w:val="1"/>
      <w:numFmt w:val="bullet"/>
      <w:lvlText w:val=""/>
      <w:lvlJc w:val="left"/>
      <w:pPr>
        <w:ind w:left="7517" w:hanging="360"/>
      </w:pPr>
      <w:rPr>
        <w:rFonts w:ascii="Wingdings" w:hAnsi="Wingdings" w:hint="default"/>
      </w:rPr>
    </w:lvl>
  </w:abstractNum>
  <w:abstractNum w:abstractNumId="174" w15:restartNumberingAfterBreak="0">
    <w:nsid w:val="78150C6E"/>
    <w:multiLevelType w:val="multilevel"/>
    <w:tmpl w:val="21226BE2"/>
    <w:lvl w:ilvl="0">
      <w:start w:val="3"/>
      <w:numFmt w:val="decimal"/>
      <w:lvlText w:val="%1."/>
      <w:lvlJc w:val="left"/>
      <w:pPr>
        <w:tabs>
          <w:tab w:val="num" w:pos="540"/>
        </w:tabs>
        <w:ind w:left="540" w:hanging="540"/>
      </w:pPr>
      <w:rPr>
        <w:rFonts w:cs="Times New Roman" w:hint="default"/>
      </w:rPr>
    </w:lvl>
    <w:lvl w:ilvl="1">
      <w:start w:val="7"/>
      <w:numFmt w:val="decimal"/>
      <w:lvlText w:val="%1.%2."/>
      <w:lvlJc w:val="left"/>
      <w:pPr>
        <w:tabs>
          <w:tab w:val="num" w:pos="1170"/>
        </w:tabs>
        <w:ind w:left="1170" w:hanging="540"/>
      </w:pPr>
      <w:rPr>
        <w:rFonts w:cs="Times New Roman" w:hint="default"/>
        <w:b/>
      </w:rPr>
    </w:lvl>
    <w:lvl w:ilvl="2">
      <w:start w:val="1"/>
      <w:numFmt w:val="bullet"/>
      <w:lvlText w:val=""/>
      <w:lvlJc w:val="left"/>
      <w:pPr>
        <w:tabs>
          <w:tab w:val="num" w:pos="1980"/>
        </w:tabs>
        <w:ind w:left="1980" w:hanging="720"/>
      </w:pPr>
      <w:rPr>
        <w:rFonts w:ascii="Symbol" w:hAnsi="Symbol" w:hint="default"/>
      </w:rPr>
    </w:lvl>
    <w:lvl w:ilvl="3">
      <w:start w:val="1"/>
      <w:numFmt w:val="decimal"/>
      <w:lvlText w:val="%1.%2.%3.%4."/>
      <w:lvlJc w:val="left"/>
      <w:pPr>
        <w:tabs>
          <w:tab w:val="num" w:pos="2610"/>
        </w:tabs>
        <w:ind w:left="2610" w:hanging="720"/>
      </w:pPr>
      <w:rPr>
        <w:rFonts w:cs="Times New Roman" w:hint="default"/>
      </w:rPr>
    </w:lvl>
    <w:lvl w:ilvl="4">
      <w:start w:val="1"/>
      <w:numFmt w:val="decimal"/>
      <w:lvlText w:val="%1.%2.%3.%4.%5."/>
      <w:lvlJc w:val="left"/>
      <w:pPr>
        <w:tabs>
          <w:tab w:val="num" w:pos="3600"/>
        </w:tabs>
        <w:ind w:left="3600" w:hanging="1080"/>
      </w:pPr>
      <w:rPr>
        <w:rFonts w:cs="Times New Roman" w:hint="default"/>
      </w:rPr>
    </w:lvl>
    <w:lvl w:ilvl="5">
      <w:start w:val="1"/>
      <w:numFmt w:val="decimal"/>
      <w:lvlText w:val="%1.%2.%3.%4.%5.%6."/>
      <w:lvlJc w:val="left"/>
      <w:pPr>
        <w:tabs>
          <w:tab w:val="num" w:pos="4230"/>
        </w:tabs>
        <w:ind w:left="4230" w:hanging="1080"/>
      </w:pPr>
      <w:rPr>
        <w:rFonts w:cs="Times New Roman" w:hint="default"/>
      </w:rPr>
    </w:lvl>
    <w:lvl w:ilvl="6">
      <w:start w:val="1"/>
      <w:numFmt w:val="decimal"/>
      <w:lvlText w:val="%1.%2.%3.%4.%5.%6.%7."/>
      <w:lvlJc w:val="left"/>
      <w:pPr>
        <w:tabs>
          <w:tab w:val="num" w:pos="5220"/>
        </w:tabs>
        <w:ind w:left="5220" w:hanging="1440"/>
      </w:pPr>
      <w:rPr>
        <w:rFonts w:cs="Times New Roman" w:hint="default"/>
      </w:rPr>
    </w:lvl>
    <w:lvl w:ilvl="7">
      <w:start w:val="1"/>
      <w:numFmt w:val="decimal"/>
      <w:lvlText w:val="%1.%2.%3.%4.%5.%6.%7.%8."/>
      <w:lvlJc w:val="left"/>
      <w:pPr>
        <w:tabs>
          <w:tab w:val="num" w:pos="5850"/>
        </w:tabs>
        <w:ind w:left="5850" w:hanging="1440"/>
      </w:pPr>
      <w:rPr>
        <w:rFonts w:cs="Times New Roman" w:hint="default"/>
      </w:rPr>
    </w:lvl>
    <w:lvl w:ilvl="8">
      <w:start w:val="1"/>
      <w:numFmt w:val="decimal"/>
      <w:lvlText w:val="%1.%2.%3.%4.%5.%6.%7.%8.%9."/>
      <w:lvlJc w:val="left"/>
      <w:pPr>
        <w:tabs>
          <w:tab w:val="num" w:pos="6840"/>
        </w:tabs>
        <w:ind w:left="6840" w:hanging="1800"/>
      </w:pPr>
      <w:rPr>
        <w:rFonts w:cs="Times New Roman" w:hint="default"/>
      </w:rPr>
    </w:lvl>
  </w:abstractNum>
  <w:abstractNum w:abstractNumId="175" w15:restartNumberingAfterBreak="0">
    <w:nsid w:val="7A572D86"/>
    <w:multiLevelType w:val="multilevel"/>
    <w:tmpl w:val="242C3774"/>
    <w:name w:val="TEC_SEQ2"/>
    <w:lvl w:ilvl="0">
      <w:start w:val="1"/>
      <w:numFmt w:val="decimalZero"/>
      <w:suff w:val="nothing"/>
      <w:lvlText w:val="TEC-IRP.%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6" w15:restartNumberingAfterBreak="0">
    <w:nsid w:val="7A7A5C26"/>
    <w:multiLevelType w:val="hybridMultilevel"/>
    <w:tmpl w:val="B4A0E3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7" w15:restartNumberingAfterBreak="0">
    <w:nsid w:val="7B220AA4"/>
    <w:multiLevelType w:val="hybridMultilevel"/>
    <w:tmpl w:val="D174D5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8" w15:restartNumberingAfterBreak="0">
    <w:nsid w:val="7B872A86"/>
    <w:multiLevelType w:val="multilevel"/>
    <w:tmpl w:val="814E094E"/>
    <w:styleLink w:val="a7"/>
    <w:lvl w:ilvl="0">
      <w:start w:val="1"/>
      <w:numFmt w:val="bullet"/>
      <w:pStyle w:val="a8"/>
      <w:lvlText w:val=""/>
      <w:lvlJc w:val="left"/>
      <w:pPr>
        <w:ind w:left="720" w:hanging="360"/>
      </w:pPr>
      <w:rPr>
        <w:rFonts w:ascii="Symbol" w:hAnsi="Symbol"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9" w15:restartNumberingAfterBreak="0">
    <w:nsid w:val="7BBA6A06"/>
    <w:multiLevelType w:val="singleLevel"/>
    <w:tmpl w:val="34F88ACA"/>
    <w:lvl w:ilvl="0">
      <w:start w:val="1"/>
      <w:numFmt w:val="decimal"/>
      <w:pStyle w:val="a9"/>
      <w:lvlText w:val="%1)"/>
      <w:lvlJc w:val="left"/>
      <w:pPr>
        <w:tabs>
          <w:tab w:val="num" w:pos="1418"/>
        </w:tabs>
        <w:ind w:left="1418" w:hanging="426"/>
      </w:pPr>
    </w:lvl>
  </w:abstractNum>
  <w:abstractNum w:abstractNumId="180" w15:restartNumberingAfterBreak="0">
    <w:nsid w:val="7C1F719C"/>
    <w:multiLevelType w:val="multilevel"/>
    <w:tmpl w:val="B21A2976"/>
    <w:name w:val="M03_SEQ2"/>
    <w:numStyleLink w:val="SEQADM"/>
  </w:abstractNum>
  <w:abstractNum w:abstractNumId="181" w15:restartNumberingAfterBreak="0">
    <w:nsid w:val="7D3B123C"/>
    <w:multiLevelType w:val="multilevel"/>
    <w:tmpl w:val="E642161A"/>
    <w:lvl w:ilvl="0">
      <w:start w:val="11"/>
      <w:numFmt w:val="decimal"/>
      <w:lvlText w:val="%1."/>
      <w:lvlJc w:val="left"/>
      <w:pPr>
        <w:tabs>
          <w:tab w:val="num" w:pos="540"/>
        </w:tabs>
        <w:ind w:left="540" w:hanging="540"/>
      </w:pPr>
      <w:rPr>
        <w:rFonts w:cs="Times New Roman"/>
      </w:rPr>
    </w:lvl>
    <w:lvl w:ilvl="1">
      <w:start w:val="1"/>
      <w:numFmt w:val="decimal"/>
      <w:lvlText w:val="%1.%2."/>
      <w:lvlJc w:val="left"/>
      <w:pPr>
        <w:tabs>
          <w:tab w:val="num" w:pos="1170"/>
        </w:tabs>
        <w:ind w:left="1170" w:hanging="540"/>
      </w:pPr>
      <w:rPr>
        <w:rFonts w:cs="Times New Roman"/>
        <w:b/>
      </w:rPr>
    </w:lvl>
    <w:lvl w:ilvl="2">
      <w:start w:val="3"/>
      <w:numFmt w:val="decimal"/>
      <w:lvlText w:val="%1.%2.%3."/>
      <w:lvlJc w:val="left"/>
      <w:pPr>
        <w:tabs>
          <w:tab w:val="num" w:pos="1980"/>
        </w:tabs>
        <w:ind w:left="1980" w:hanging="720"/>
      </w:pPr>
      <w:rPr>
        <w:rFonts w:cs="Times New Roman"/>
      </w:rPr>
    </w:lvl>
    <w:lvl w:ilvl="3">
      <w:start w:val="1"/>
      <w:numFmt w:val="decimal"/>
      <w:lvlText w:val="%1.%2.%3.%4."/>
      <w:lvlJc w:val="left"/>
      <w:pPr>
        <w:tabs>
          <w:tab w:val="num" w:pos="2610"/>
        </w:tabs>
        <w:ind w:left="2610" w:hanging="720"/>
      </w:pPr>
      <w:rPr>
        <w:rFonts w:cs="Times New Roman"/>
      </w:rPr>
    </w:lvl>
    <w:lvl w:ilvl="4">
      <w:start w:val="1"/>
      <w:numFmt w:val="decimal"/>
      <w:lvlText w:val="%1.%2.%3.%4.%5."/>
      <w:lvlJc w:val="left"/>
      <w:pPr>
        <w:tabs>
          <w:tab w:val="num" w:pos="3600"/>
        </w:tabs>
        <w:ind w:left="3600" w:hanging="1080"/>
      </w:pPr>
      <w:rPr>
        <w:rFonts w:cs="Times New Roman"/>
      </w:rPr>
    </w:lvl>
    <w:lvl w:ilvl="5">
      <w:start w:val="1"/>
      <w:numFmt w:val="decimal"/>
      <w:lvlText w:val="%1.%2.%3.%4.%5.%6."/>
      <w:lvlJc w:val="left"/>
      <w:pPr>
        <w:tabs>
          <w:tab w:val="num" w:pos="4230"/>
        </w:tabs>
        <w:ind w:left="4230" w:hanging="1080"/>
      </w:pPr>
      <w:rPr>
        <w:rFonts w:cs="Times New Roman"/>
      </w:rPr>
    </w:lvl>
    <w:lvl w:ilvl="6">
      <w:start w:val="1"/>
      <w:numFmt w:val="decimal"/>
      <w:lvlText w:val="%1.%2.%3.%4.%5.%6.%7."/>
      <w:lvlJc w:val="left"/>
      <w:pPr>
        <w:tabs>
          <w:tab w:val="num" w:pos="5220"/>
        </w:tabs>
        <w:ind w:left="5220" w:hanging="1440"/>
      </w:pPr>
      <w:rPr>
        <w:rFonts w:cs="Times New Roman"/>
      </w:rPr>
    </w:lvl>
    <w:lvl w:ilvl="7">
      <w:start w:val="1"/>
      <w:numFmt w:val="decimal"/>
      <w:lvlText w:val="%1.%2.%3.%4.%5.%6.%7.%8."/>
      <w:lvlJc w:val="left"/>
      <w:pPr>
        <w:tabs>
          <w:tab w:val="num" w:pos="5850"/>
        </w:tabs>
        <w:ind w:left="5850" w:hanging="1440"/>
      </w:pPr>
      <w:rPr>
        <w:rFonts w:cs="Times New Roman"/>
      </w:rPr>
    </w:lvl>
    <w:lvl w:ilvl="8">
      <w:start w:val="1"/>
      <w:numFmt w:val="decimal"/>
      <w:lvlText w:val="%1.%2.%3.%4.%5.%6.%7.%8.%9."/>
      <w:lvlJc w:val="left"/>
      <w:pPr>
        <w:tabs>
          <w:tab w:val="num" w:pos="6840"/>
        </w:tabs>
        <w:ind w:left="6840" w:hanging="1800"/>
      </w:pPr>
      <w:rPr>
        <w:rFonts w:cs="Times New Roman"/>
      </w:rPr>
    </w:lvl>
  </w:abstractNum>
  <w:abstractNum w:abstractNumId="182" w15:restartNumberingAfterBreak="0">
    <w:nsid w:val="7E1379EC"/>
    <w:multiLevelType w:val="hybridMultilevel"/>
    <w:tmpl w:val="A2D69E2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3" w15:restartNumberingAfterBreak="0">
    <w:nsid w:val="7E3E6D40"/>
    <w:multiLevelType w:val="multilevel"/>
    <w:tmpl w:val="85BE2F04"/>
    <w:name w:val="M05_SEQ"/>
    <w:styleLink w:val="SEQDRBACKUP"/>
    <w:lvl w:ilvl="0">
      <w:start w:val="1"/>
      <w:numFmt w:val="decimalZero"/>
      <w:suff w:val="nothing"/>
      <w:lvlText w:val="ДСТ.%1"/>
      <w:lvlJc w:val="left"/>
      <w:pPr>
        <w:ind w:left="340" w:hanging="34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4" w15:restartNumberingAfterBreak="0">
    <w:nsid w:val="7E8502C0"/>
    <w:multiLevelType w:val="hybridMultilevel"/>
    <w:tmpl w:val="1E52A64A"/>
    <w:lvl w:ilvl="0" w:tplc="75A6E172">
      <w:start w:val="1"/>
      <w:numFmt w:val="bullet"/>
      <w:pStyle w:val="mark"/>
      <w:lvlText w:val=""/>
      <w:lvlJc w:val="left"/>
      <w:pPr>
        <w:tabs>
          <w:tab w:val="num" w:pos="2160"/>
        </w:tabs>
        <w:ind w:left="2160" w:hanging="360"/>
      </w:pPr>
      <w:rPr>
        <w:rFonts w:ascii="Symbol" w:hAnsi="Symbol" w:hint="default"/>
      </w:rPr>
    </w:lvl>
    <w:lvl w:ilvl="1" w:tplc="8F6E13F0">
      <w:start w:val="1"/>
      <w:numFmt w:val="bullet"/>
      <w:lvlText w:val=""/>
      <w:lvlJc w:val="left"/>
      <w:pPr>
        <w:tabs>
          <w:tab w:val="num" w:pos="1440"/>
        </w:tabs>
        <w:ind w:left="1440" w:hanging="360"/>
      </w:pPr>
      <w:rPr>
        <w:rFonts w:ascii="Symbol" w:hAnsi="Symbol" w:hint="default"/>
      </w:rPr>
    </w:lvl>
    <w:lvl w:ilvl="2" w:tplc="203E5B92">
      <w:start w:val="1"/>
      <w:numFmt w:val="bullet"/>
      <w:lvlText w:val=""/>
      <w:lvlJc w:val="left"/>
      <w:pPr>
        <w:tabs>
          <w:tab w:val="num" w:pos="2160"/>
        </w:tabs>
        <w:ind w:left="2160" w:hanging="360"/>
      </w:pPr>
      <w:rPr>
        <w:rFonts w:ascii="Wingdings" w:hAnsi="Wingdings" w:hint="default"/>
      </w:rPr>
    </w:lvl>
    <w:lvl w:ilvl="3" w:tplc="6A56E3C4" w:tentative="1">
      <w:start w:val="1"/>
      <w:numFmt w:val="bullet"/>
      <w:lvlText w:val=""/>
      <w:lvlJc w:val="left"/>
      <w:pPr>
        <w:tabs>
          <w:tab w:val="num" w:pos="2880"/>
        </w:tabs>
        <w:ind w:left="2880" w:hanging="360"/>
      </w:pPr>
      <w:rPr>
        <w:rFonts w:ascii="Symbol" w:hAnsi="Symbol" w:hint="default"/>
      </w:rPr>
    </w:lvl>
    <w:lvl w:ilvl="4" w:tplc="510209F8" w:tentative="1">
      <w:start w:val="1"/>
      <w:numFmt w:val="bullet"/>
      <w:lvlText w:val="o"/>
      <w:lvlJc w:val="left"/>
      <w:pPr>
        <w:tabs>
          <w:tab w:val="num" w:pos="3600"/>
        </w:tabs>
        <w:ind w:left="3600" w:hanging="360"/>
      </w:pPr>
      <w:rPr>
        <w:rFonts w:ascii="Courier New" w:hAnsi="Courier New" w:cs="Courier New" w:hint="default"/>
      </w:rPr>
    </w:lvl>
    <w:lvl w:ilvl="5" w:tplc="CB506AFC" w:tentative="1">
      <w:start w:val="1"/>
      <w:numFmt w:val="bullet"/>
      <w:lvlText w:val=""/>
      <w:lvlJc w:val="left"/>
      <w:pPr>
        <w:tabs>
          <w:tab w:val="num" w:pos="4320"/>
        </w:tabs>
        <w:ind w:left="4320" w:hanging="360"/>
      </w:pPr>
      <w:rPr>
        <w:rFonts w:ascii="Wingdings" w:hAnsi="Wingdings" w:hint="default"/>
      </w:rPr>
    </w:lvl>
    <w:lvl w:ilvl="6" w:tplc="E62E17F4" w:tentative="1">
      <w:start w:val="1"/>
      <w:numFmt w:val="bullet"/>
      <w:lvlText w:val=""/>
      <w:lvlJc w:val="left"/>
      <w:pPr>
        <w:tabs>
          <w:tab w:val="num" w:pos="5040"/>
        </w:tabs>
        <w:ind w:left="5040" w:hanging="360"/>
      </w:pPr>
      <w:rPr>
        <w:rFonts w:ascii="Symbol" w:hAnsi="Symbol" w:hint="default"/>
      </w:rPr>
    </w:lvl>
    <w:lvl w:ilvl="7" w:tplc="604EFBDA" w:tentative="1">
      <w:start w:val="1"/>
      <w:numFmt w:val="bullet"/>
      <w:lvlText w:val="o"/>
      <w:lvlJc w:val="left"/>
      <w:pPr>
        <w:tabs>
          <w:tab w:val="num" w:pos="5760"/>
        </w:tabs>
        <w:ind w:left="5760" w:hanging="360"/>
      </w:pPr>
      <w:rPr>
        <w:rFonts w:ascii="Courier New" w:hAnsi="Courier New" w:cs="Courier New" w:hint="default"/>
      </w:rPr>
    </w:lvl>
    <w:lvl w:ilvl="8" w:tplc="8E2A52EC" w:tentative="1">
      <w:start w:val="1"/>
      <w:numFmt w:val="bullet"/>
      <w:lvlText w:val=""/>
      <w:lvlJc w:val="left"/>
      <w:pPr>
        <w:tabs>
          <w:tab w:val="num" w:pos="6480"/>
        </w:tabs>
        <w:ind w:left="6480" w:hanging="360"/>
      </w:pPr>
      <w:rPr>
        <w:rFonts w:ascii="Wingdings" w:hAnsi="Wingdings" w:hint="default"/>
      </w:rPr>
    </w:lvl>
  </w:abstractNum>
  <w:num w:numId="1">
    <w:abstractNumId w:val="6"/>
  </w:num>
  <w:num w:numId="2">
    <w:abstractNumId w:val="8"/>
  </w:num>
  <w:num w:numId="3">
    <w:abstractNumId w:val="13"/>
  </w:num>
  <w:num w:numId="4">
    <w:abstractNumId w:val="14"/>
  </w:num>
  <w:num w:numId="5">
    <w:abstractNumId w:val="18"/>
  </w:num>
  <w:num w:numId="6">
    <w:abstractNumId w:val="19"/>
  </w:num>
  <w:num w:numId="7">
    <w:abstractNumId w:val="20"/>
  </w:num>
  <w:num w:numId="8">
    <w:abstractNumId w:val="24"/>
  </w:num>
  <w:num w:numId="9">
    <w:abstractNumId w:val="26"/>
  </w:num>
  <w:num w:numId="10">
    <w:abstractNumId w:val="27"/>
  </w:num>
  <w:num w:numId="11">
    <w:abstractNumId w:val="30"/>
  </w:num>
  <w:num w:numId="12">
    <w:abstractNumId w:val="3"/>
  </w:num>
  <w:num w:numId="13">
    <w:abstractNumId w:val="38"/>
  </w:num>
  <w:num w:numId="14">
    <w:abstractNumId w:val="135"/>
  </w:num>
  <w:num w:numId="15">
    <w:abstractNumId w:val="99"/>
  </w:num>
  <w:num w:numId="16">
    <w:abstractNumId w:val="85"/>
  </w:num>
  <w:num w:numId="17">
    <w:abstractNumId w:val="179"/>
  </w:num>
  <w:num w:numId="18">
    <w:abstractNumId w:val="41"/>
  </w:num>
  <w:num w:numId="19">
    <w:abstractNumId w:val="184"/>
  </w:num>
  <w:num w:numId="20">
    <w:abstractNumId w:val="133"/>
  </w:num>
  <w:num w:numId="21">
    <w:abstractNumId w:val="120"/>
  </w:num>
  <w:num w:numId="22">
    <w:abstractNumId w:val="106"/>
  </w:num>
  <w:num w:numId="23">
    <w:abstractNumId w:val="95"/>
  </w:num>
  <w:num w:numId="24">
    <w:abstractNumId w:val="89"/>
  </w:num>
  <w:num w:numId="25">
    <w:abstractNumId w:val="153"/>
  </w:num>
  <w:num w:numId="26">
    <w:abstractNumId w:val="181"/>
    <w:lvlOverride w:ilvl="0">
      <w:startOverride w:val="11"/>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23"/>
  </w:num>
  <w:num w:numId="28">
    <w:abstractNumId w:val="122"/>
  </w:num>
  <w:num w:numId="29">
    <w:abstractNumId w:val="172"/>
  </w:num>
  <w:num w:numId="30">
    <w:abstractNumId w:val="73"/>
    <w:lvlOverride w:ilvl="0"/>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55"/>
    <w:lvlOverride w:ilvl="0">
      <w:startOverride w:val="6"/>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3"/>
  </w:num>
  <w:num w:numId="33">
    <w:abstractNumId w:val="146"/>
    <w:lvlOverride w:ilvl="0">
      <w:startOverride w:val="12"/>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
  </w:num>
  <w:num w:numId="35">
    <w:abstractNumId w:val="2"/>
  </w:num>
  <w:num w:numId="36">
    <w:abstractNumId w:val="54"/>
  </w:num>
  <w:num w:numId="37">
    <w:abstractNumId w:val="45"/>
  </w:num>
  <w:num w:numId="38">
    <w:abstractNumId w:val="43"/>
  </w:num>
  <w:num w:numId="39">
    <w:abstractNumId w:val="0"/>
  </w:num>
  <w:num w:numId="40">
    <w:abstractNumId w:val="77"/>
  </w:num>
  <w:num w:numId="41">
    <w:abstractNumId w:val="116"/>
  </w:num>
  <w:num w:numId="42">
    <w:abstractNumId w:val="65"/>
  </w:num>
  <w:num w:numId="43">
    <w:abstractNumId w:val="112"/>
  </w:num>
  <w:num w:numId="44">
    <w:abstractNumId w:val="110"/>
  </w:num>
  <w:num w:numId="45">
    <w:abstractNumId w:val="183"/>
  </w:num>
  <w:num w:numId="46">
    <w:abstractNumId w:val="49"/>
  </w:num>
  <w:num w:numId="47">
    <w:abstractNumId w:val="164"/>
  </w:num>
  <w:num w:numId="48">
    <w:abstractNumId w:val="80"/>
  </w:num>
  <w:num w:numId="49">
    <w:abstractNumId w:val="130"/>
  </w:num>
  <w:num w:numId="50">
    <w:abstractNumId w:val="86"/>
  </w:num>
  <w:num w:numId="51">
    <w:abstractNumId w:val="39"/>
  </w:num>
  <w:num w:numId="52">
    <w:abstractNumId w:val="68"/>
  </w:num>
  <w:num w:numId="53">
    <w:abstractNumId w:val="97"/>
  </w:num>
  <w:num w:numId="54">
    <w:abstractNumId w:val="127"/>
  </w:num>
  <w:num w:numId="55">
    <w:abstractNumId w:val="83"/>
  </w:num>
  <w:num w:numId="56">
    <w:abstractNumId w:val="48"/>
  </w:num>
  <w:num w:numId="57">
    <w:abstractNumId w:val="44"/>
  </w:num>
  <w:num w:numId="58">
    <w:abstractNumId w:val="173"/>
  </w:num>
  <w:num w:numId="59">
    <w:abstractNumId w:val="101"/>
  </w:num>
  <w:num w:numId="60">
    <w:abstractNumId w:val="145"/>
  </w:num>
  <w:num w:numId="61">
    <w:abstractNumId w:val="163"/>
  </w:num>
  <w:num w:numId="62">
    <w:abstractNumId w:val="178"/>
  </w:num>
  <w:num w:numId="63">
    <w:abstractNumId w:val="161"/>
  </w:num>
  <w:num w:numId="64">
    <w:abstractNumId w:val="166"/>
  </w:num>
  <w:num w:numId="65">
    <w:abstractNumId w:val="156"/>
    <w:lvlOverride w:ilvl="0">
      <w:startOverride w:val="1"/>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67"/>
  </w:num>
  <w:num w:numId="67">
    <w:abstractNumId w:val="104"/>
  </w:num>
  <w:num w:numId="68">
    <w:abstractNumId w:val="63"/>
  </w:num>
  <w:num w:numId="69">
    <w:abstractNumId w:val="154"/>
    <w:lvlOverride w:ilvl="0">
      <w:startOverride w:val="5"/>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167"/>
  </w:num>
  <w:num w:numId="71">
    <w:abstractNumId w:val="17"/>
  </w:num>
  <w:num w:numId="72">
    <w:abstractNumId w:val="1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79"/>
  </w:num>
  <w:num w:numId="74">
    <w:abstractNumId w:val="157"/>
  </w:num>
  <w:num w:numId="75">
    <w:abstractNumId w:val="158"/>
  </w:num>
  <w:num w:numId="76">
    <w:abstractNumId w:val="121"/>
  </w:num>
  <w:num w:numId="77">
    <w:abstractNumId w:val="114"/>
  </w:num>
  <w:num w:numId="78">
    <w:abstractNumId w:val="82"/>
  </w:num>
  <w:num w:numId="79">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119"/>
  </w:num>
  <w:num w:numId="81">
    <w:abstractNumId w:val="72"/>
  </w:num>
  <w:num w:numId="82">
    <w:abstractNumId w:val="105"/>
  </w:num>
  <w:num w:numId="83">
    <w:abstractNumId w:val="100"/>
  </w:num>
  <w:num w:numId="84">
    <w:abstractNumId w:val="125"/>
  </w:num>
  <w:num w:numId="85">
    <w:abstractNumId w:val="90"/>
  </w:num>
  <w:num w:numId="86">
    <w:abstractNumId w:val="129"/>
  </w:num>
  <w:num w:numId="87">
    <w:abstractNumId w:val="170"/>
    <w:lvlOverride w:ilvl="0">
      <w:lvl w:ilvl="0">
        <w:start w:val="1"/>
        <w:numFmt w:val="decimal"/>
        <w:lvlText w:val="%1."/>
        <w:lvlJc w:val="left"/>
        <w:pPr>
          <w:tabs>
            <w:tab w:val="num" w:pos="360"/>
          </w:tabs>
          <w:ind w:left="360" w:hanging="360"/>
        </w:pPr>
      </w:lvl>
    </w:lvlOverride>
    <w:lvlOverride w:ilvl="2">
      <w:lvl w:ilvl="2">
        <w:start w:val="1"/>
        <w:numFmt w:val="decimal"/>
        <w:lvlText w:val="%1.%2.%3."/>
        <w:lvlJc w:val="left"/>
        <w:pPr>
          <w:tabs>
            <w:tab w:val="num" w:pos="1440"/>
          </w:tabs>
          <w:ind w:left="1224" w:hanging="504"/>
        </w:pPr>
        <w:rPr>
          <w:b/>
          <w:sz w:val="24"/>
          <w:szCs w:val="24"/>
        </w:rPr>
      </w:lvl>
    </w:lvlOverride>
    <w:lvlOverride w:ilvl="3">
      <w:lvl w:ilvl="3">
        <w:start w:val="1"/>
        <w:numFmt w:val="decimal"/>
        <w:lvlText w:val="%1.%2.%3.%4."/>
        <w:lvlJc w:val="left"/>
        <w:pPr>
          <w:tabs>
            <w:tab w:val="num" w:pos="1800"/>
          </w:tabs>
          <w:ind w:left="1728" w:hanging="648"/>
        </w:pPr>
        <w:rPr>
          <w:b w:val="0"/>
        </w:rPr>
      </w:lvl>
    </w:lvlOverride>
  </w:num>
  <w:num w:numId="88">
    <w:abstractNumId w:val="143"/>
  </w:num>
  <w:num w:numId="89">
    <w:abstractNumId w:val="64"/>
  </w:num>
  <w:num w:numId="90">
    <w:abstractNumId w:val="52"/>
  </w:num>
  <w:num w:numId="91">
    <w:abstractNumId w:val="62"/>
  </w:num>
  <w:num w:numId="92">
    <w:abstractNumId w:val="1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47"/>
  </w:num>
  <w:num w:numId="94">
    <w:abstractNumId w:val="50"/>
  </w:num>
  <w:num w:numId="95">
    <w:abstractNumId w:val="126"/>
  </w:num>
  <w:num w:numId="96">
    <w:abstractNumId w:val="124"/>
  </w:num>
  <w:num w:numId="97">
    <w:abstractNumId w:val="57"/>
  </w:num>
  <w:num w:numId="98">
    <w:abstractNumId w:val="78"/>
  </w:num>
  <w:num w:numId="99">
    <w:abstractNumId w:val="35"/>
  </w:num>
  <w:num w:numId="100">
    <w:abstractNumId w:val="176"/>
  </w:num>
  <w:num w:numId="101">
    <w:abstractNumId w:val="96"/>
  </w:num>
  <w:num w:numId="102">
    <w:abstractNumId w:val="177"/>
  </w:num>
  <w:num w:numId="103">
    <w:abstractNumId w:val="148"/>
  </w:num>
  <w:num w:numId="104">
    <w:abstractNumId w:val="151"/>
  </w:num>
  <w:num w:numId="105">
    <w:abstractNumId w:val="132"/>
  </w:num>
  <w:num w:numId="106">
    <w:abstractNumId w:val="140"/>
  </w:num>
  <w:num w:numId="107">
    <w:abstractNumId w:val="128"/>
  </w:num>
  <w:num w:numId="108">
    <w:abstractNumId w:val="42"/>
  </w:num>
  <w:num w:numId="109">
    <w:abstractNumId w:val="94"/>
  </w:num>
  <w:num w:numId="110">
    <w:abstractNumId w:val="134"/>
  </w:num>
  <w:num w:numId="111">
    <w:abstractNumId w:val="170"/>
    <w:lvlOverride w:ilvl="0">
      <w:startOverride w:val="1"/>
      <w:lvl w:ilvl="0">
        <w:start w:val="1"/>
        <w:numFmt w:val="decimal"/>
        <w:lvlText w:val=""/>
        <w:lvlJc w:val="left"/>
      </w:lvl>
    </w:lvlOverride>
    <w:lvlOverride w:ilvl="1">
      <w:startOverride w:val="1"/>
      <w:lvl w:ilvl="1">
        <w:start w:val="1"/>
        <w:numFmt w:val="decimal"/>
        <w:lvlText w:val=""/>
        <w:lvlJc w:val="left"/>
      </w:lvl>
    </w:lvlOverride>
    <w:lvlOverride w:ilvl="2">
      <w:startOverride w:val="1"/>
      <w:lvl w:ilvl="2">
        <w:start w:val="1"/>
        <w:numFmt w:val="decimal"/>
        <w:lvlText w:val="%1.%2.%3."/>
        <w:lvlJc w:val="left"/>
        <w:pPr>
          <w:tabs>
            <w:tab w:val="num" w:pos="1446"/>
          </w:tabs>
          <w:ind w:left="1230" w:hanging="504"/>
        </w:pPr>
        <w:rPr>
          <w:b/>
          <w:sz w:val="24"/>
          <w:szCs w:val="24"/>
        </w:rPr>
      </w:lvl>
    </w:lvlOverride>
    <w:lvlOverride w:ilvl="3">
      <w:startOverride w:val="1"/>
      <w:lvl w:ilvl="3">
        <w:start w:val="1"/>
        <w:numFmt w:val="decimal"/>
        <w:lvlText w:val="%1.%2.%3.%4."/>
        <w:lvlJc w:val="left"/>
        <w:pPr>
          <w:tabs>
            <w:tab w:val="num" w:pos="1806"/>
          </w:tabs>
          <w:ind w:left="1734" w:hanging="648"/>
        </w:pPr>
        <w:rPr>
          <w:b w:val="0"/>
        </w:rPr>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12">
    <w:abstractNumId w:val="144"/>
  </w:num>
  <w:num w:numId="11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abstractNumId w:val="14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abstractNumId w:val="138"/>
  </w:num>
  <w:num w:numId="116">
    <w:abstractNumId w:val="168"/>
  </w:num>
  <w:num w:numId="117">
    <w:abstractNumId w:val="67"/>
    <w:lvlOverride w:ilvl="0"/>
    <w:lvlOverride w:ilvl="1">
      <w:startOverride w:val="1"/>
    </w:lvlOverride>
    <w:lvlOverride w:ilvl="2"/>
    <w:lvlOverride w:ilvl="3"/>
    <w:lvlOverride w:ilvl="4"/>
    <w:lvlOverride w:ilvl="5"/>
    <w:lvlOverride w:ilvl="6"/>
    <w:lvlOverride w:ilvl="7"/>
    <w:lvlOverride w:ilvl="8"/>
  </w:num>
  <w:num w:numId="118">
    <w:abstractNumId w:val="34"/>
  </w:num>
  <w:num w:numId="119">
    <w:abstractNumId w:val="147"/>
  </w:num>
  <w:num w:numId="120">
    <w:abstractNumId w:val="117"/>
  </w:num>
  <w:num w:numId="121">
    <w:abstractNumId w:val="138"/>
  </w:num>
  <w:num w:numId="122">
    <w:abstractNumId w:val="88"/>
  </w:num>
  <w:num w:numId="123">
    <w:abstractNumId w:val="84"/>
  </w:num>
  <w:num w:numId="124">
    <w:abstractNumId w:val="59"/>
  </w:num>
  <w:num w:numId="125">
    <w:abstractNumId w:val="152"/>
  </w:num>
  <w:num w:numId="126">
    <w:abstractNumId w:val="40"/>
  </w:num>
  <w:num w:numId="127">
    <w:abstractNumId w:val="174"/>
  </w:num>
  <w:num w:numId="128">
    <w:abstractNumId w:val="91"/>
  </w:num>
  <w:num w:numId="129">
    <w:abstractNumId w:val="108"/>
  </w:num>
  <w:num w:numId="130">
    <w:abstractNumId w:val="136"/>
  </w:num>
  <w:num w:numId="131">
    <w:abstractNumId w:val="162"/>
  </w:num>
  <w:num w:numId="132">
    <w:abstractNumId w:val="61"/>
  </w:num>
  <w:num w:numId="133">
    <w:abstractNumId w:val="70"/>
  </w:num>
  <w:num w:numId="134">
    <w:abstractNumId w:val="159"/>
  </w:num>
  <w:num w:numId="135">
    <w:abstractNumId w:val="171"/>
  </w:num>
  <w:num w:numId="136">
    <w:abstractNumId w:val="142"/>
  </w:num>
  <w:num w:numId="137">
    <w:abstractNumId w:val="111"/>
  </w:num>
  <w:num w:numId="138">
    <w:abstractNumId w:val="75"/>
  </w:num>
  <w:num w:numId="139">
    <w:abstractNumId w:val="81"/>
  </w:num>
  <w:num w:numId="140">
    <w:abstractNumId w:val="115"/>
  </w:num>
  <w:num w:numId="141">
    <w:abstractNumId w:val="60"/>
  </w:num>
  <w:num w:numId="142">
    <w:abstractNumId w:val="107"/>
  </w:num>
  <w:num w:numId="143">
    <w:abstractNumId w:val="118"/>
  </w:num>
  <w:num w:numId="144">
    <w:abstractNumId w:val="92"/>
  </w:num>
  <w:num w:numId="145">
    <w:abstractNumId w:val="58"/>
  </w:num>
  <w:num w:numId="146">
    <w:abstractNumId w:val="93"/>
  </w:num>
  <w:num w:numId="147">
    <w:abstractNumId w:val="182"/>
  </w:num>
  <w:num w:numId="148">
    <w:abstractNumId w:val="143"/>
  </w:num>
  <w:num w:numId="149">
    <w:abstractNumId w:val="143"/>
  </w:num>
  <w:num w:numId="150">
    <w:abstractNumId w:val="10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abstractNumId w:val="102"/>
  </w:num>
  <w:num w:numId="152">
    <w:abstractNumId w:val="143"/>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activeWritingStyle w:appName="MSWord" w:lang="ru-RU" w:vendorID="64" w:dllVersion="6" w:nlCheck="1" w:checkStyle="0"/>
  <w:activeWritingStyle w:appName="MSWord" w:lang="en-US" w:vendorID="64" w:dllVersion="6" w:nlCheck="1" w:checkStyle="1"/>
  <w:activeWritingStyle w:appName="MSWord" w:lang="ru-RU" w:vendorID="64" w:dllVersion="131078" w:nlCheck="1" w:checkStyle="0"/>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0EB6"/>
    <w:rsid w:val="0000079D"/>
    <w:rsid w:val="0000194F"/>
    <w:rsid w:val="00001D2B"/>
    <w:rsid w:val="000023E2"/>
    <w:rsid w:val="000059F8"/>
    <w:rsid w:val="00006275"/>
    <w:rsid w:val="000100AB"/>
    <w:rsid w:val="00011A68"/>
    <w:rsid w:val="00012B7E"/>
    <w:rsid w:val="0001320A"/>
    <w:rsid w:val="000134EF"/>
    <w:rsid w:val="00013583"/>
    <w:rsid w:val="00013780"/>
    <w:rsid w:val="0001429C"/>
    <w:rsid w:val="000143BD"/>
    <w:rsid w:val="000154CE"/>
    <w:rsid w:val="00016EAB"/>
    <w:rsid w:val="0002056D"/>
    <w:rsid w:val="000209D6"/>
    <w:rsid w:val="00020FCB"/>
    <w:rsid w:val="0002386F"/>
    <w:rsid w:val="00024028"/>
    <w:rsid w:val="0002488B"/>
    <w:rsid w:val="0002495C"/>
    <w:rsid w:val="00024CC9"/>
    <w:rsid w:val="00024F64"/>
    <w:rsid w:val="000251E2"/>
    <w:rsid w:val="00025C7E"/>
    <w:rsid w:val="00030359"/>
    <w:rsid w:val="00030421"/>
    <w:rsid w:val="0003112A"/>
    <w:rsid w:val="00031A40"/>
    <w:rsid w:val="00034C1F"/>
    <w:rsid w:val="000355CF"/>
    <w:rsid w:val="00040CD1"/>
    <w:rsid w:val="00043400"/>
    <w:rsid w:val="00043FC3"/>
    <w:rsid w:val="00044734"/>
    <w:rsid w:val="000451C3"/>
    <w:rsid w:val="00045B3F"/>
    <w:rsid w:val="0004661C"/>
    <w:rsid w:val="00046F03"/>
    <w:rsid w:val="0004730C"/>
    <w:rsid w:val="00047BCA"/>
    <w:rsid w:val="00054FE5"/>
    <w:rsid w:val="000558EF"/>
    <w:rsid w:val="00056A31"/>
    <w:rsid w:val="00056ABB"/>
    <w:rsid w:val="00057EDE"/>
    <w:rsid w:val="00060166"/>
    <w:rsid w:val="000610BC"/>
    <w:rsid w:val="000623E4"/>
    <w:rsid w:val="00062774"/>
    <w:rsid w:val="00063466"/>
    <w:rsid w:val="00064217"/>
    <w:rsid w:val="00064286"/>
    <w:rsid w:val="000644CC"/>
    <w:rsid w:val="00064A30"/>
    <w:rsid w:val="00064E3E"/>
    <w:rsid w:val="000656FF"/>
    <w:rsid w:val="000671D3"/>
    <w:rsid w:val="00067F67"/>
    <w:rsid w:val="0007077D"/>
    <w:rsid w:val="00073EE3"/>
    <w:rsid w:val="00074C36"/>
    <w:rsid w:val="00074FD1"/>
    <w:rsid w:val="00075487"/>
    <w:rsid w:val="0008132F"/>
    <w:rsid w:val="00081FDC"/>
    <w:rsid w:val="00082428"/>
    <w:rsid w:val="00083153"/>
    <w:rsid w:val="00083248"/>
    <w:rsid w:val="000836AA"/>
    <w:rsid w:val="00083A96"/>
    <w:rsid w:val="00083B52"/>
    <w:rsid w:val="00084953"/>
    <w:rsid w:val="00086C81"/>
    <w:rsid w:val="00090013"/>
    <w:rsid w:val="0009203B"/>
    <w:rsid w:val="00093493"/>
    <w:rsid w:val="00093C62"/>
    <w:rsid w:val="00093D89"/>
    <w:rsid w:val="00095EA8"/>
    <w:rsid w:val="00096F68"/>
    <w:rsid w:val="000970D7"/>
    <w:rsid w:val="000A2EA2"/>
    <w:rsid w:val="000A4223"/>
    <w:rsid w:val="000A43A4"/>
    <w:rsid w:val="000A4B70"/>
    <w:rsid w:val="000A5790"/>
    <w:rsid w:val="000A60FF"/>
    <w:rsid w:val="000A682E"/>
    <w:rsid w:val="000A709D"/>
    <w:rsid w:val="000B0217"/>
    <w:rsid w:val="000B0E29"/>
    <w:rsid w:val="000B3A71"/>
    <w:rsid w:val="000B52ED"/>
    <w:rsid w:val="000B5403"/>
    <w:rsid w:val="000B5516"/>
    <w:rsid w:val="000B5694"/>
    <w:rsid w:val="000B5B7C"/>
    <w:rsid w:val="000B736C"/>
    <w:rsid w:val="000B74C7"/>
    <w:rsid w:val="000B7ACF"/>
    <w:rsid w:val="000C19E9"/>
    <w:rsid w:val="000C2FCF"/>
    <w:rsid w:val="000C35A1"/>
    <w:rsid w:val="000C45F8"/>
    <w:rsid w:val="000C62FF"/>
    <w:rsid w:val="000C7052"/>
    <w:rsid w:val="000C7CF1"/>
    <w:rsid w:val="000D0189"/>
    <w:rsid w:val="000D345F"/>
    <w:rsid w:val="000D3779"/>
    <w:rsid w:val="000D4F9F"/>
    <w:rsid w:val="000D5585"/>
    <w:rsid w:val="000D57EB"/>
    <w:rsid w:val="000D5A63"/>
    <w:rsid w:val="000D61DD"/>
    <w:rsid w:val="000D6999"/>
    <w:rsid w:val="000D7A55"/>
    <w:rsid w:val="000D7FF6"/>
    <w:rsid w:val="000E23C9"/>
    <w:rsid w:val="000E3228"/>
    <w:rsid w:val="000E36AC"/>
    <w:rsid w:val="000E4973"/>
    <w:rsid w:val="000E50F9"/>
    <w:rsid w:val="000E5406"/>
    <w:rsid w:val="000E5E84"/>
    <w:rsid w:val="000E6AA8"/>
    <w:rsid w:val="000E6B70"/>
    <w:rsid w:val="000F09DD"/>
    <w:rsid w:val="000F14FF"/>
    <w:rsid w:val="000F2D69"/>
    <w:rsid w:val="000F3BAF"/>
    <w:rsid w:val="000F3BDC"/>
    <w:rsid w:val="000F42BB"/>
    <w:rsid w:val="000F433E"/>
    <w:rsid w:val="000F484A"/>
    <w:rsid w:val="000F7261"/>
    <w:rsid w:val="000F7284"/>
    <w:rsid w:val="000F7DF4"/>
    <w:rsid w:val="001001EE"/>
    <w:rsid w:val="0010082F"/>
    <w:rsid w:val="0010096A"/>
    <w:rsid w:val="00100EAC"/>
    <w:rsid w:val="00101C50"/>
    <w:rsid w:val="00101DBE"/>
    <w:rsid w:val="0010240F"/>
    <w:rsid w:val="00102AE9"/>
    <w:rsid w:val="00104B1D"/>
    <w:rsid w:val="00105493"/>
    <w:rsid w:val="00105AEA"/>
    <w:rsid w:val="00105E9F"/>
    <w:rsid w:val="001061B6"/>
    <w:rsid w:val="0010634B"/>
    <w:rsid w:val="0010660D"/>
    <w:rsid w:val="00107C46"/>
    <w:rsid w:val="00107F3D"/>
    <w:rsid w:val="00110A4F"/>
    <w:rsid w:val="00111436"/>
    <w:rsid w:val="00111469"/>
    <w:rsid w:val="00111BAB"/>
    <w:rsid w:val="00111DB6"/>
    <w:rsid w:val="00111F9F"/>
    <w:rsid w:val="00112DC6"/>
    <w:rsid w:val="00112E05"/>
    <w:rsid w:val="00113913"/>
    <w:rsid w:val="001147C2"/>
    <w:rsid w:val="00114C29"/>
    <w:rsid w:val="001161F3"/>
    <w:rsid w:val="00116A47"/>
    <w:rsid w:val="00120649"/>
    <w:rsid w:val="0012104E"/>
    <w:rsid w:val="00121CC7"/>
    <w:rsid w:val="00122276"/>
    <w:rsid w:val="00123815"/>
    <w:rsid w:val="00123DA8"/>
    <w:rsid w:val="00124225"/>
    <w:rsid w:val="00124615"/>
    <w:rsid w:val="00124CA5"/>
    <w:rsid w:val="00126C37"/>
    <w:rsid w:val="001272A1"/>
    <w:rsid w:val="001272B8"/>
    <w:rsid w:val="001277E9"/>
    <w:rsid w:val="001312A4"/>
    <w:rsid w:val="001322FC"/>
    <w:rsid w:val="0013476A"/>
    <w:rsid w:val="001351DF"/>
    <w:rsid w:val="00135A64"/>
    <w:rsid w:val="00135FB5"/>
    <w:rsid w:val="00136B99"/>
    <w:rsid w:val="00140731"/>
    <w:rsid w:val="00140BCA"/>
    <w:rsid w:val="001410E2"/>
    <w:rsid w:val="0014152C"/>
    <w:rsid w:val="00142242"/>
    <w:rsid w:val="0014289E"/>
    <w:rsid w:val="00145A1A"/>
    <w:rsid w:val="00146198"/>
    <w:rsid w:val="00146EEF"/>
    <w:rsid w:val="00146F8F"/>
    <w:rsid w:val="00147A69"/>
    <w:rsid w:val="00147F69"/>
    <w:rsid w:val="0015191F"/>
    <w:rsid w:val="00151D29"/>
    <w:rsid w:val="00152234"/>
    <w:rsid w:val="00152458"/>
    <w:rsid w:val="00152488"/>
    <w:rsid w:val="0015323F"/>
    <w:rsid w:val="00153D98"/>
    <w:rsid w:val="001556D3"/>
    <w:rsid w:val="00156EE4"/>
    <w:rsid w:val="0015768E"/>
    <w:rsid w:val="00160A00"/>
    <w:rsid w:val="001619D2"/>
    <w:rsid w:val="00161D38"/>
    <w:rsid w:val="00162A60"/>
    <w:rsid w:val="00162D48"/>
    <w:rsid w:val="001634DE"/>
    <w:rsid w:val="0016350F"/>
    <w:rsid w:val="0016421B"/>
    <w:rsid w:val="0016553F"/>
    <w:rsid w:val="00167404"/>
    <w:rsid w:val="001675BB"/>
    <w:rsid w:val="00167DF1"/>
    <w:rsid w:val="00170034"/>
    <w:rsid w:val="001705F9"/>
    <w:rsid w:val="00171E98"/>
    <w:rsid w:val="00172056"/>
    <w:rsid w:val="0017217F"/>
    <w:rsid w:val="00172AFF"/>
    <w:rsid w:val="00173FCE"/>
    <w:rsid w:val="00174756"/>
    <w:rsid w:val="00174A2E"/>
    <w:rsid w:val="001754ED"/>
    <w:rsid w:val="00175663"/>
    <w:rsid w:val="00176038"/>
    <w:rsid w:val="0017620F"/>
    <w:rsid w:val="00176BA3"/>
    <w:rsid w:val="00180775"/>
    <w:rsid w:val="0018396E"/>
    <w:rsid w:val="00183981"/>
    <w:rsid w:val="00183BF2"/>
    <w:rsid w:val="00184DCA"/>
    <w:rsid w:val="001859E6"/>
    <w:rsid w:val="001861E0"/>
    <w:rsid w:val="001862B7"/>
    <w:rsid w:val="00187443"/>
    <w:rsid w:val="001900A6"/>
    <w:rsid w:val="0019014B"/>
    <w:rsid w:val="0019023F"/>
    <w:rsid w:val="00190860"/>
    <w:rsid w:val="00191C06"/>
    <w:rsid w:val="00191DCB"/>
    <w:rsid w:val="001920BC"/>
    <w:rsid w:val="001923A0"/>
    <w:rsid w:val="00193366"/>
    <w:rsid w:val="0019405A"/>
    <w:rsid w:val="00195367"/>
    <w:rsid w:val="001957DD"/>
    <w:rsid w:val="001962E7"/>
    <w:rsid w:val="00196A8D"/>
    <w:rsid w:val="00196E44"/>
    <w:rsid w:val="00197345"/>
    <w:rsid w:val="00197776"/>
    <w:rsid w:val="00197AA0"/>
    <w:rsid w:val="001A0C91"/>
    <w:rsid w:val="001A17BF"/>
    <w:rsid w:val="001A1D2F"/>
    <w:rsid w:val="001A650A"/>
    <w:rsid w:val="001A6B54"/>
    <w:rsid w:val="001A70D9"/>
    <w:rsid w:val="001A771A"/>
    <w:rsid w:val="001A7807"/>
    <w:rsid w:val="001B0868"/>
    <w:rsid w:val="001B0ECF"/>
    <w:rsid w:val="001B12B5"/>
    <w:rsid w:val="001B2B24"/>
    <w:rsid w:val="001B2B83"/>
    <w:rsid w:val="001B3935"/>
    <w:rsid w:val="001B4492"/>
    <w:rsid w:val="001B49B5"/>
    <w:rsid w:val="001B4A58"/>
    <w:rsid w:val="001B4D44"/>
    <w:rsid w:val="001B4EA9"/>
    <w:rsid w:val="001B5816"/>
    <w:rsid w:val="001B630C"/>
    <w:rsid w:val="001B6416"/>
    <w:rsid w:val="001B73CC"/>
    <w:rsid w:val="001C17C6"/>
    <w:rsid w:val="001C1E24"/>
    <w:rsid w:val="001C20EA"/>
    <w:rsid w:val="001C2175"/>
    <w:rsid w:val="001C2617"/>
    <w:rsid w:val="001C2A3F"/>
    <w:rsid w:val="001C2AF9"/>
    <w:rsid w:val="001C3E66"/>
    <w:rsid w:val="001C4D9B"/>
    <w:rsid w:val="001C541A"/>
    <w:rsid w:val="001C5729"/>
    <w:rsid w:val="001C64BC"/>
    <w:rsid w:val="001C6903"/>
    <w:rsid w:val="001D01FD"/>
    <w:rsid w:val="001D08A4"/>
    <w:rsid w:val="001D0F47"/>
    <w:rsid w:val="001D1F6B"/>
    <w:rsid w:val="001D230E"/>
    <w:rsid w:val="001D2555"/>
    <w:rsid w:val="001D2581"/>
    <w:rsid w:val="001D2758"/>
    <w:rsid w:val="001D3205"/>
    <w:rsid w:val="001D3A50"/>
    <w:rsid w:val="001D3A5D"/>
    <w:rsid w:val="001D3CAE"/>
    <w:rsid w:val="001D4587"/>
    <w:rsid w:val="001D45CA"/>
    <w:rsid w:val="001D4971"/>
    <w:rsid w:val="001D4D39"/>
    <w:rsid w:val="001D5942"/>
    <w:rsid w:val="001D6499"/>
    <w:rsid w:val="001D68EC"/>
    <w:rsid w:val="001D6966"/>
    <w:rsid w:val="001D71AB"/>
    <w:rsid w:val="001E0025"/>
    <w:rsid w:val="001E029D"/>
    <w:rsid w:val="001E0AA6"/>
    <w:rsid w:val="001E0C3A"/>
    <w:rsid w:val="001E1831"/>
    <w:rsid w:val="001E2AF5"/>
    <w:rsid w:val="001E3F08"/>
    <w:rsid w:val="001E493D"/>
    <w:rsid w:val="001E4A8A"/>
    <w:rsid w:val="001E4B02"/>
    <w:rsid w:val="001E65DF"/>
    <w:rsid w:val="001E7631"/>
    <w:rsid w:val="001F061A"/>
    <w:rsid w:val="001F1554"/>
    <w:rsid w:val="001F30B2"/>
    <w:rsid w:val="001F32F7"/>
    <w:rsid w:val="001F402F"/>
    <w:rsid w:val="001F4515"/>
    <w:rsid w:val="001F4728"/>
    <w:rsid w:val="001F5E96"/>
    <w:rsid w:val="001F720B"/>
    <w:rsid w:val="001F7922"/>
    <w:rsid w:val="001F7964"/>
    <w:rsid w:val="00202D0E"/>
    <w:rsid w:val="00202E2C"/>
    <w:rsid w:val="002034BC"/>
    <w:rsid w:val="002044A4"/>
    <w:rsid w:val="00206EDA"/>
    <w:rsid w:val="002070D9"/>
    <w:rsid w:val="00207533"/>
    <w:rsid w:val="00210113"/>
    <w:rsid w:val="00210127"/>
    <w:rsid w:val="002105FE"/>
    <w:rsid w:val="00211209"/>
    <w:rsid w:val="00211F29"/>
    <w:rsid w:val="00212759"/>
    <w:rsid w:val="00213CAF"/>
    <w:rsid w:val="00214E45"/>
    <w:rsid w:val="00216BC2"/>
    <w:rsid w:val="00217952"/>
    <w:rsid w:val="00217D45"/>
    <w:rsid w:val="002204E9"/>
    <w:rsid w:val="002207E0"/>
    <w:rsid w:val="00220F9B"/>
    <w:rsid w:val="00222B6C"/>
    <w:rsid w:val="002236C0"/>
    <w:rsid w:val="00224113"/>
    <w:rsid w:val="0022486D"/>
    <w:rsid w:val="00227A08"/>
    <w:rsid w:val="00227E9A"/>
    <w:rsid w:val="00231BD3"/>
    <w:rsid w:val="002338FB"/>
    <w:rsid w:val="00234B91"/>
    <w:rsid w:val="00235007"/>
    <w:rsid w:val="00235AC6"/>
    <w:rsid w:val="002367AA"/>
    <w:rsid w:val="00236E47"/>
    <w:rsid w:val="00237284"/>
    <w:rsid w:val="002374C1"/>
    <w:rsid w:val="002379B6"/>
    <w:rsid w:val="00242E69"/>
    <w:rsid w:val="00243796"/>
    <w:rsid w:val="002439C3"/>
    <w:rsid w:val="00243A51"/>
    <w:rsid w:val="00243A72"/>
    <w:rsid w:val="00243F95"/>
    <w:rsid w:val="0024417A"/>
    <w:rsid w:val="00244736"/>
    <w:rsid w:val="00244AC3"/>
    <w:rsid w:val="00245BBF"/>
    <w:rsid w:val="00246D20"/>
    <w:rsid w:val="00247AF3"/>
    <w:rsid w:val="00247B45"/>
    <w:rsid w:val="002501A5"/>
    <w:rsid w:val="00251A20"/>
    <w:rsid w:val="00251A2C"/>
    <w:rsid w:val="00251E5B"/>
    <w:rsid w:val="002525CE"/>
    <w:rsid w:val="00252FB1"/>
    <w:rsid w:val="00253789"/>
    <w:rsid w:val="0025388D"/>
    <w:rsid w:val="00254667"/>
    <w:rsid w:val="00256CB1"/>
    <w:rsid w:val="00257D71"/>
    <w:rsid w:val="0026012F"/>
    <w:rsid w:val="0026032D"/>
    <w:rsid w:val="00260681"/>
    <w:rsid w:val="00260B02"/>
    <w:rsid w:val="0026189E"/>
    <w:rsid w:val="00261923"/>
    <w:rsid w:val="00262606"/>
    <w:rsid w:val="002633A1"/>
    <w:rsid w:val="00263C37"/>
    <w:rsid w:val="00264187"/>
    <w:rsid w:val="00264C71"/>
    <w:rsid w:val="00265765"/>
    <w:rsid w:val="00265A60"/>
    <w:rsid w:val="002660BA"/>
    <w:rsid w:val="00270520"/>
    <w:rsid w:val="00270FB6"/>
    <w:rsid w:val="002712D0"/>
    <w:rsid w:val="00271538"/>
    <w:rsid w:val="00272875"/>
    <w:rsid w:val="0027302E"/>
    <w:rsid w:val="0027309D"/>
    <w:rsid w:val="00273924"/>
    <w:rsid w:val="00274B70"/>
    <w:rsid w:val="00274E19"/>
    <w:rsid w:val="0027550B"/>
    <w:rsid w:val="002770B1"/>
    <w:rsid w:val="0027721B"/>
    <w:rsid w:val="00277D3C"/>
    <w:rsid w:val="00280932"/>
    <w:rsid w:val="002809FB"/>
    <w:rsid w:val="00280E83"/>
    <w:rsid w:val="00281B3B"/>
    <w:rsid w:val="00282093"/>
    <w:rsid w:val="00282B30"/>
    <w:rsid w:val="002830B3"/>
    <w:rsid w:val="0028345C"/>
    <w:rsid w:val="00283F59"/>
    <w:rsid w:val="00284D19"/>
    <w:rsid w:val="00285688"/>
    <w:rsid w:val="002858DD"/>
    <w:rsid w:val="002878D3"/>
    <w:rsid w:val="002918BF"/>
    <w:rsid w:val="00292A1B"/>
    <w:rsid w:val="002932D3"/>
    <w:rsid w:val="0029397F"/>
    <w:rsid w:val="0029399F"/>
    <w:rsid w:val="00293A8B"/>
    <w:rsid w:val="00296943"/>
    <w:rsid w:val="00297514"/>
    <w:rsid w:val="002A344D"/>
    <w:rsid w:val="002A3603"/>
    <w:rsid w:val="002A382A"/>
    <w:rsid w:val="002A38E2"/>
    <w:rsid w:val="002A3BD4"/>
    <w:rsid w:val="002A40A1"/>
    <w:rsid w:val="002A417F"/>
    <w:rsid w:val="002A5A91"/>
    <w:rsid w:val="002A5EC5"/>
    <w:rsid w:val="002A746F"/>
    <w:rsid w:val="002B02A7"/>
    <w:rsid w:val="002B1A75"/>
    <w:rsid w:val="002B2661"/>
    <w:rsid w:val="002B4489"/>
    <w:rsid w:val="002B44DF"/>
    <w:rsid w:val="002B4DC9"/>
    <w:rsid w:val="002B53FE"/>
    <w:rsid w:val="002B576B"/>
    <w:rsid w:val="002C33F2"/>
    <w:rsid w:val="002C41AD"/>
    <w:rsid w:val="002C46EF"/>
    <w:rsid w:val="002C5F1D"/>
    <w:rsid w:val="002C6BCF"/>
    <w:rsid w:val="002C6D2D"/>
    <w:rsid w:val="002C71E0"/>
    <w:rsid w:val="002C73C7"/>
    <w:rsid w:val="002D04AE"/>
    <w:rsid w:val="002D2F55"/>
    <w:rsid w:val="002D3DF7"/>
    <w:rsid w:val="002D41E2"/>
    <w:rsid w:val="002D6158"/>
    <w:rsid w:val="002D66CA"/>
    <w:rsid w:val="002D71F2"/>
    <w:rsid w:val="002D7A82"/>
    <w:rsid w:val="002E02C0"/>
    <w:rsid w:val="002E03D7"/>
    <w:rsid w:val="002E05B5"/>
    <w:rsid w:val="002E0715"/>
    <w:rsid w:val="002E1AE3"/>
    <w:rsid w:val="002E2278"/>
    <w:rsid w:val="002E2ADD"/>
    <w:rsid w:val="002E4B3F"/>
    <w:rsid w:val="002E4C3A"/>
    <w:rsid w:val="002E513F"/>
    <w:rsid w:val="002E53AE"/>
    <w:rsid w:val="002E6019"/>
    <w:rsid w:val="002E690A"/>
    <w:rsid w:val="002E6CD6"/>
    <w:rsid w:val="002E6FD2"/>
    <w:rsid w:val="002F100E"/>
    <w:rsid w:val="002F29CB"/>
    <w:rsid w:val="002F377B"/>
    <w:rsid w:val="002F3F34"/>
    <w:rsid w:val="002F43AB"/>
    <w:rsid w:val="002F53CE"/>
    <w:rsid w:val="002F60E0"/>
    <w:rsid w:val="002F613F"/>
    <w:rsid w:val="002F6D74"/>
    <w:rsid w:val="00300EA6"/>
    <w:rsid w:val="00301DA2"/>
    <w:rsid w:val="003022E2"/>
    <w:rsid w:val="00302447"/>
    <w:rsid w:val="00303FFE"/>
    <w:rsid w:val="00304352"/>
    <w:rsid w:val="003044F9"/>
    <w:rsid w:val="003077FB"/>
    <w:rsid w:val="0031032E"/>
    <w:rsid w:val="003112AD"/>
    <w:rsid w:val="0031276F"/>
    <w:rsid w:val="003154FD"/>
    <w:rsid w:val="00316EC8"/>
    <w:rsid w:val="00320B84"/>
    <w:rsid w:val="00320CD1"/>
    <w:rsid w:val="00321483"/>
    <w:rsid w:val="00323337"/>
    <w:rsid w:val="003256F9"/>
    <w:rsid w:val="00325967"/>
    <w:rsid w:val="00325A99"/>
    <w:rsid w:val="003266DC"/>
    <w:rsid w:val="003302E3"/>
    <w:rsid w:val="00330890"/>
    <w:rsid w:val="00330A14"/>
    <w:rsid w:val="00330C33"/>
    <w:rsid w:val="00330E32"/>
    <w:rsid w:val="00331655"/>
    <w:rsid w:val="003316AD"/>
    <w:rsid w:val="00333047"/>
    <w:rsid w:val="003333BF"/>
    <w:rsid w:val="003333E6"/>
    <w:rsid w:val="003333FF"/>
    <w:rsid w:val="00333641"/>
    <w:rsid w:val="00333A2C"/>
    <w:rsid w:val="00333E5B"/>
    <w:rsid w:val="003358A5"/>
    <w:rsid w:val="00336361"/>
    <w:rsid w:val="00337E9D"/>
    <w:rsid w:val="003415D0"/>
    <w:rsid w:val="0034298B"/>
    <w:rsid w:val="00343F6F"/>
    <w:rsid w:val="00344495"/>
    <w:rsid w:val="00344A4D"/>
    <w:rsid w:val="00345624"/>
    <w:rsid w:val="00346376"/>
    <w:rsid w:val="00346C15"/>
    <w:rsid w:val="00346DC0"/>
    <w:rsid w:val="0034732B"/>
    <w:rsid w:val="0034761B"/>
    <w:rsid w:val="003500A1"/>
    <w:rsid w:val="003516AE"/>
    <w:rsid w:val="00351DFB"/>
    <w:rsid w:val="00351E34"/>
    <w:rsid w:val="003526E6"/>
    <w:rsid w:val="003527B5"/>
    <w:rsid w:val="00352A9E"/>
    <w:rsid w:val="00352F3C"/>
    <w:rsid w:val="00353B9E"/>
    <w:rsid w:val="00354AC1"/>
    <w:rsid w:val="00354CD2"/>
    <w:rsid w:val="0035527F"/>
    <w:rsid w:val="0035659E"/>
    <w:rsid w:val="003571E9"/>
    <w:rsid w:val="003572CB"/>
    <w:rsid w:val="00360A32"/>
    <w:rsid w:val="00361A39"/>
    <w:rsid w:val="00361B63"/>
    <w:rsid w:val="00363019"/>
    <w:rsid w:val="003637E3"/>
    <w:rsid w:val="003644AA"/>
    <w:rsid w:val="00364DB8"/>
    <w:rsid w:val="00365C4D"/>
    <w:rsid w:val="003669E5"/>
    <w:rsid w:val="0036701F"/>
    <w:rsid w:val="003675AE"/>
    <w:rsid w:val="00371A16"/>
    <w:rsid w:val="00371BBC"/>
    <w:rsid w:val="0037208E"/>
    <w:rsid w:val="00373256"/>
    <w:rsid w:val="003746BE"/>
    <w:rsid w:val="00377546"/>
    <w:rsid w:val="00381088"/>
    <w:rsid w:val="00381C6C"/>
    <w:rsid w:val="003830F6"/>
    <w:rsid w:val="0038367E"/>
    <w:rsid w:val="0038462B"/>
    <w:rsid w:val="003857C0"/>
    <w:rsid w:val="0038638B"/>
    <w:rsid w:val="003870FE"/>
    <w:rsid w:val="0038717A"/>
    <w:rsid w:val="003877E7"/>
    <w:rsid w:val="00387827"/>
    <w:rsid w:val="003916C2"/>
    <w:rsid w:val="003922B4"/>
    <w:rsid w:val="0039236F"/>
    <w:rsid w:val="00392860"/>
    <w:rsid w:val="00393023"/>
    <w:rsid w:val="003941FA"/>
    <w:rsid w:val="0039441C"/>
    <w:rsid w:val="00394E64"/>
    <w:rsid w:val="00395E03"/>
    <w:rsid w:val="0039633A"/>
    <w:rsid w:val="0039673A"/>
    <w:rsid w:val="003A0AE2"/>
    <w:rsid w:val="003A3727"/>
    <w:rsid w:val="003A3F02"/>
    <w:rsid w:val="003A526F"/>
    <w:rsid w:val="003A5416"/>
    <w:rsid w:val="003A5A1D"/>
    <w:rsid w:val="003A608C"/>
    <w:rsid w:val="003A6636"/>
    <w:rsid w:val="003B146C"/>
    <w:rsid w:val="003B1983"/>
    <w:rsid w:val="003B2F5C"/>
    <w:rsid w:val="003B3BB9"/>
    <w:rsid w:val="003B4007"/>
    <w:rsid w:val="003B416E"/>
    <w:rsid w:val="003B4416"/>
    <w:rsid w:val="003B63FA"/>
    <w:rsid w:val="003B7A59"/>
    <w:rsid w:val="003C2634"/>
    <w:rsid w:val="003C2ACE"/>
    <w:rsid w:val="003C2F5F"/>
    <w:rsid w:val="003C306C"/>
    <w:rsid w:val="003C311D"/>
    <w:rsid w:val="003C4C09"/>
    <w:rsid w:val="003C51FD"/>
    <w:rsid w:val="003C6320"/>
    <w:rsid w:val="003C65E6"/>
    <w:rsid w:val="003C69B4"/>
    <w:rsid w:val="003C6A73"/>
    <w:rsid w:val="003C6E67"/>
    <w:rsid w:val="003C799E"/>
    <w:rsid w:val="003D043B"/>
    <w:rsid w:val="003D1693"/>
    <w:rsid w:val="003D1CC4"/>
    <w:rsid w:val="003D276C"/>
    <w:rsid w:val="003D27E3"/>
    <w:rsid w:val="003D5069"/>
    <w:rsid w:val="003D538B"/>
    <w:rsid w:val="003D5436"/>
    <w:rsid w:val="003D56F5"/>
    <w:rsid w:val="003D7688"/>
    <w:rsid w:val="003D78DB"/>
    <w:rsid w:val="003E1D83"/>
    <w:rsid w:val="003E365A"/>
    <w:rsid w:val="003F359F"/>
    <w:rsid w:val="003F3DE9"/>
    <w:rsid w:val="003F43FF"/>
    <w:rsid w:val="003F4445"/>
    <w:rsid w:val="003F54A7"/>
    <w:rsid w:val="003F5841"/>
    <w:rsid w:val="003F5FF7"/>
    <w:rsid w:val="003F618B"/>
    <w:rsid w:val="003F7C42"/>
    <w:rsid w:val="004007F1"/>
    <w:rsid w:val="00401037"/>
    <w:rsid w:val="00401E36"/>
    <w:rsid w:val="0040317A"/>
    <w:rsid w:val="004033FE"/>
    <w:rsid w:val="00403760"/>
    <w:rsid w:val="004100CE"/>
    <w:rsid w:val="00410D30"/>
    <w:rsid w:val="00411345"/>
    <w:rsid w:val="00411A70"/>
    <w:rsid w:val="00411FEA"/>
    <w:rsid w:val="00412342"/>
    <w:rsid w:val="00412A49"/>
    <w:rsid w:val="00412CAA"/>
    <w:rsid w:val="00412D0D"/>
    <w:rsid w:val="00413D63"/>
    <w:rsid w:val="0041509F"/>
    <w:rsid w:val="00416DBC"/>
    <w:rsid w:val="00416F26"/>
    <w:rsid w:val="00416FB6"/>
    <w:rsid w:val="00417B7A"/>
    <w:rsid w:val="004200FF"/>
    <w:rsid w:val="00420DAB"/>
    <w:rsid w:val="004210BA"/>
    <w:rsid w:val="0042140D"/>
    <w:rsid w:val="00422221"/>
    <w:rsid w:val="004227F2"/>
    <w:rsid w:val="00422BDA"/>
    <w:rsid w:val="0042342C"/>
    <w:rsid w:val="004234FE"/>
    <w:rsid w:val="004236A4"/>
    <w:rsid w:val="00423DEA"/>
    <w:rsid w:val="0042508D"/>
    <w:rsid w:val="00427638"/>
    <w:rsid w:val="00430568"/>
    <w:rsid w:val="00430AA1"/>
    <w:rsid w:val="00430E75"/>
    <w:rsid w:val="004313C5"/>
    <w:rsid w:val="0043226E"/>
    <w:rsid w:val="0043325E"/>
    <w:rsid w:val="004346EB"/>
    <w:rsid w:val="004350F7"/>
    <w:rsid w:val="00441293"/>
    <w:rsid w:val="004421C2"/>
    <w:rsid w:val="00442A4B"/>
    <w:rsid w:val="00443505"/>
    <w:rsid w:val="00443B7F"/>
    <w:rsid w:val="00443E0A"/>
    <w:rsid w:val="00445D3E"/>
    <w:rsid w:val="004462CF"/>
    <w:rsid w:val="00446802"/>
    <w:rsid w:val="00446842"/>
    <w:rsid w:val="004470F9"/>
    <w:rsid w:val="004511FE"/>
    <w:rsid w:val="00451B1F"/>
    <w:rsid w:val="0045223C"/>
    <w:rsid w:val="00452503"/>
    <w:rsid w:val="00452E19"/>
    <w:rsid w:val="004538AE"/>
    <w:rsid w:val="004538BB"/>
    <w:rsid w:val="00453CE2"/>
    <w:rsid w:val="00455E90"/>
    <w:rsid w:val="00456181"/>
    <w:rsid w:val="00456182"/>
    <w:rsid w:val="004572F4"/>
    <w:rsid w:val="0045768D"/>
    <w:rsid w:val="0046017A"/>
    <w:rsid w:val="00460D64"/>
    <w:rsid w:val="004610C8"/>
    <w:rsid w:val="00461606"/>
    <w:rsid w:val="00461C89"/>
    <w:rsid w:val="00462307"/>
    <w:rsid w:val="00462FC4"/>
    <w:rsid w:val="00463414"/>
    <w:rsid w:val="004635A1"/>
    <w:rsid w:val="00466A36"/>
    <w:rsid w:val="00467315"/>
    <w:rsid w:val="004673DC"/>
    <w:rsid w:val="00467E01"/>
    <w:rsid w:val="00467E65"/>
    <w:rsid w:val="00470BD4"/>
    <w:rsid w:val="0047303B"/>
    <w:rsid w:val="00473393"/>
    <w:rsid w:val="0047511E"/>
    <w:rsid w:val="00480AB0"/>
    <w:rsid w:val="004812E1"/>
    <w:rsid w:val="004814B4"/>
    <w:rsid w:val="004817FE"/>
    <w:rsid w:val="00481FC5"/>
    <w:rsid w:val="004825BC"/>
    <w:rsid w:val="00482723"/>
    <w:rsid w:val="004829FD"/>
    <w:rsid w:val="0048693B"/>
    <w:rsid w:val="00486AD8"/>
    <w:rsid w:val="00487443"/>
    <w:rsid w:val="00487565"/>
    <w:rsid w:val="00490351"/>
    <w:rsid w:val="00490509"/>
    <w:rsid w:val="00490860"/>
    <w:rsid w:val="00490C23"/>
    <w:rsid w:val="004929DD"/>
    <w:rsid w:val="004930E8"/>
    <w:rsid w:val="00493774"/>
    <w:rsid w:val="004939EE"/>
    <w:rsid w:val="00493ACF"/>
    <w:rsid w:val="00493E87"/>
    <w:rsid w:val="00494A21"/>
    <w:rsid w:val="00494CC9"/>
    <w:rsid w:val="00495616"/>
    <w:rsid w:val="00496234"/>
    <w:rsid w:val="00497A97"/>
    <w:rsid w:val="004A0FB3"/>
    <w:rsid w:val="004A1A83"/>
    <w:rsid w:val="004A2273"/>
    <w:rsid w:val="004A3F48"/>
    <w:rsid w:val="004A3FC1"/>
    <w:rsid w:val="004A5CF3"/>
    <w:rsid w:val="004A5EE2"/>
    <w:rsid w:val="004A66CA"/>
    <w:rsid w:val="004A6A1C"/>
    <w:rsid w:val="004A74B1"/>
    <w:rsid w:val="004B02F2"/>
    <w:rsid w:val="004B13D1"/>
    <w:rsid w:val="004B18F7"/>
    <w:rsid w:val="004B1C08"/>
    <w:rsid w:val="004B24ED"/>
    <w:rsid w:val="004B2968"/>
    <w:rsid w:val="004B2DE0"/>
    <w:rsid w:val="004B35F3"/>
    <w:rsid w:val="004C0C29"/>
    <w:rsid w:val="004C1A1A"/>
    <w:rsid w:val="004C1BEF"/>
    <w:rsid w:val="004C3C85"/>
    <w:rsid w:val="004C485C"/>
    <w:rsid w:val="004C4FBA"/>
    <w:rsid w:val="004C646C"/>
    <w:rsid w:val="004C7FEB"/>
    <w:rsid w:val="004D0A29"/>
    <w:rsid w:val="004D0D98"/>
    <w:rsid w:val="004D17B7"/>
    <w:rsid w:val="004D1CE6"/>
    <w:rsid w:val="004D1E97"/>
    <w:rsid w:val="004D22A7"/>
    <w:rsid w:val="004D2AEB"/>
    <w:rsid w:val="004D3AC1"/>
    <w:rsid w:val="004D4208"/>
    <w:rsid w:val="004D4EC2"/>
    <w:rsid w:val="004D5460"/>
    <w:rsid w:val="004D5839"/>
    <w:rsid w:val="004D585C"/>
    <w:rsid w:val="004D6B0F"/>
    <w:rsid w:val="004D6C5C"/>
    <w:rsid w:val="004D7854"/>
    <w:rsid w:val="004E0901"/>
    <w:rsid w:val="004E0E51"/>
    <w:rsid w:val="004E173F"/>
    <w:rsid w:val="004E1C70"/>
    <w:rsid w:val="004E258D"/>
    <w:rsid w:val="004E2E00"/>
    <w:rsid w:val="004E534F"/>
    <w:rsid w:val="004E5721"/>
    <w:rsid w:val="004E5C5A"/>
    <w:rsid w:val="004E79C1"/>
    <w:rsid w:val="004F0A10"/>
    <w:rsid w:val="004F0B25"/>
    <w:rsid w:val="004F2817"/>
    <w:rsid w:val="004F33DD"/>
    <w:rsid w:val="004F3857"/>
    <w:rsid w:val="004F43A1"/>
    <w:rsid w:val="004F4B4F"/>
    <w:rsid w:val="004F516D"/>
    <w:rsid w:val="004F5235"/>
    <w:rsid w:val="004F55A5"/>
    <w:rsid w:val="004F5657"/>
    <w:rsid w:val="004F6971"/>
    <w:rsid w:val="004F77ED"/>
    <w:rsid w:val="00500160"/>
    <w:rsid w:val="00502DD6"/>
    <w:rsid w:val="00503428"/>
    <w:rsid w:val="00504D67"/>
    <w:rsid w:val="00505473"/>
    <w:rsid w:val="00505994"/>
    <w:rsid w:val="0050777A"/>
    <w:rsid w:val="00507CE0"/>
    <w:rsid w:val="00510558"/>
    <w:rsid w:val="00510677"/>
    <w:rsid w:val="00510A37"/>
    <w:rsid w:val="00511A21"/>
    <w:rsid w:val="0051248D"/>
    <w:rsid w:val="00512E85"/>
    <w:rsid w:val="00514407"/>
    <w:rsid w:val="005148CA"/>
    <w:rsid w:val="005148D7"/>
    <w:rsid w:val="00517C33"/>
    <w:rsid w:val="00520037"/>
    <w:rsid w:val="00521BFC"/>
    <w:rsid w:val="00523752"/>
    <w:rsid w:val="00524EC1"/>
    <w:rsid w:val="00526A0E"/>
    <w:rsid w:val="00527D37"/>
    <w:rsid w:val="00530E6D"/>
    <w:rsid w:val="00531010"/>
    <w:rsid w:val="00531A91"/>
    <w:rsid w:val="0053437A"/>
    <w:rsid w:val="00534F70"/>
    <w:rsid w:val="005351EF"/>
    <w:rsid w:val="00535CC2"/>
    <w:rsid w:val="0053703D"/>
    <w:rsid w:val="00537A50"/>
    <w:rsid w:val="005402AD"/>
    <w:rsid w:val="00540610"/>
    <w:rsid w:val="00540A49"/>
    <w:rsid w:val="00540E73"/>
    <w:rsid w:val="00541ED0"/>
    <w:rsid w:val="00542F30"/>
    <w:rsid w:val="00546870"/>
    <w:rsid w:val="00547EC2"/>
    <w:rsid w:val="0055061F"/>
    <w:rsid w:val="005512A6"/>
    <w:rsid w:val="00551550"/>
    <w:rsid w:val="00551C99"/>
    <w:rsid w:val="00552798"/>
    <w:rsid w:val="005565BA"/>
    <w:rsid w:val="00556C36"/>
    <w:rsid w:val="00557DE7"/>
    <w:rsid w:val="00560529"/>
    <w:rsid w:val="005608FE"/>
    <w:rsid w:val="00561366"/>
    <w:rsid w:val="00561867"/>
    <w:rsid w:val="005620B8"/>
    <w:rsid w:val="005623AA"/>
    <w:rsid w:val="005637E7"/>
    <w:rsid w:val="00564A95"/>
    <w:rsid w:val="00564BBE"/>
    <w:rsid w:val="0056530D"/>
    <w:rsid w:val="00565C26"/>
    <w:rsid w:val="00570DEB"/>
    <w:rsid w:val="00570FA5"/>
    <w:rsid w:val="005715DE"/>
    <w:rsid w:val="00571F13"/>
    <w:rsid w:val="00572121"/>
    <w:rsid w:val="005725E1"/>
    <w:rsid w:val="0057270A"/>
    <w:rsid w:val="00573803"/>
    <w:rsid w:val="00573D83"/>
    <w:rsid w:val="005762B0"/>
    <w:rsid w:val="00576420"/>
    <w:rsid w:val="005766BC"/>
    <w:rsid w:val="00576BA7"/>
    <w:rsid w:val="00577D9E"/>
    <w:rsid w:val="005800C2"/>
    <w:rsid w:val="005803B8"/>
    <w:rsid w:val="005807C2"/>
    <w:rsid w:val="005826C6"/>
    <w:rsid w:val="00583854"/>
    <w:rsid w:val="00583C75"/>
    <w:rsid w:val="005866B8"/>
    <w:rsid w:val="00587056"/>
    <w:rsid w:val="0058724B"/>
    <w:rsid w:val="005914AF"/>
    <w:rsid w:val="0059156B"/>
    <w:rsid w:val="00591982"/>
    <w:rsid w:val="005920C5"/>
    <w:rsid w:val="005927E5"/>
    <w:rsid w:val="00593636"/>
    <w:rsid w:val="00593BC5"/>
    <w:rsid w:val="00593F14"/>
    <w:rsid w:val="00595143"/>
    <w:rsid w:val="005967BE"/>
    <w:rsid w:val="005A16FD"/>
    <w:rsid w:val="005A4656"/>
    <w:rsid w:val="005A5FE3"/>
    <w:rsid w:val="005A6139"/>
    <w:rsid w:val="005A636E"/>
    <w:rsid w:val="005A7EF3"/>
    <w:rsid w:val="005B0EBE"/>
    <w:rsid w:val="005B1328"/>
    <w:rsid w:val="005B3CFC"/>
    <w:rsid w:val="005B41BD"/>
    <w:rsid w:val="005B459E"/>
    <w:rsid w:val="005B4A16"/>
    <w:rsid w:val="005B5505"/>
    <w:rsid w:val="005B7DC2"/>
    <w:rsid w:val="005C002E"/>
    <w:rsid w:val="005C29C7"/>
    <w:rsid w:val="005C3DEB"/>
    <w:rsid w:val="005C469F"/>
    <w:rsid w:val="005C6F0C"/>
    <w:rsid w:val="005C7509"/>
    <w:rsid w:val="005C7BC4"/>
    <w:rsid w:val="005D0A0D"/>
    <w:rsid w:val="005D1094"/>
    <w:rsid w:val="005D11E6"/>
    <w:rsid w:val="005D12F0"/>
    <w:rsid w:val="005D206E"/>
    <w:rsid w:val="005D254B"/>
    <w:rsid w:val="005D257B"/>
    <w:rsid w:val="005D2C95"/>
    <w:rsid w:val="005D2FB5"/>
    <w:rsid w:val="005D51B5"/>
    <w:rsid w:val="005D71FA"/>
    <w:rsid w:val="005D7340"/>
    <w:rsid w:val="005D7CC8"/>
    <w:rsid w:val="005E068F"/>
    <w:rsid w:val="005E0C88"/>
    <w:rsid w:val="005E1290"/>
    <w:rsid w:val="005E16E4"/>
    <w:rsid w:val="005E3D27"/>
    <w:rsid w:val="005E673E"/>
    <w:rsid w:val="005E6A4C"/>
    <w:rsid w:val="005F01CB"/>
    <w:rsid w:val="005F06C3"/>
    <w:rsid w:val="005F150E"/>
    <w:rsid w:val="005F5552"/>
    <w:rsid w:val="005F60EC"/>
    <w:rsid w:val="005F69B0"/>
    <w:rsid w:val="005F7B73"/>
    <w:rsid w:val="006012DB"/>
    <w:rsid w:val="006014E5"/>
    <w:rsid w:val="00602436"/>
    <w:rsid w:val="00602B78"/>
    <w:rsid w:val="00602E0F"/>
    <w:rsid w:val="006034F3"/>
    <w:rsid w:val="006035CE"/>
    <w:rsid w:val="00603CA6"/>
    <w:rsid w:val="006056D4"/>
    <w:rsid w:val="00605AB4"/>
    <w:rsid w:val="00605F20"/>
    <w:rsid w:val="00606342"/>
    <w:rsid w:val="00606824"/>
    <w:rsid w:val="0060743C"/>
    <w:rsid w:val="00607A27"/>
    <w:rsid w:val="00607D66"/>
    <w:rsid w:val="00610DE1"/>
    <w:rsid w:val="00611684"/>
    <w:rsid w:val="00611BDA"/>
    <w:rsid w:val="0061209A"/>
    <w:rsid w:val="00612A1F"/>
    <w:rsid w:val="006135AF"/>
    <w:rsid w:val="006140ED"/>
    <w:rsid w:val="00614A06"/>
    <w:rsid w:val="006152DA"/>
    <w:rsid w:val="0061639E"/>
    <w:rsid w:val="006164EE"/>
    <w:rsid w:val="00616586"/>
    <w:rsid w:val="0061691B"/>
    <w:rsid w:val="00617E28"/>
    <w:rsid w:val="00621AD9"/>
    <w:rsid w:val="00621CF1"/>
    <w:rsid w:val="006224A1"/>
    <w:rsid w:val="00622FA7"/>
    <w:rsid w:val="006230A3"/>
    <w:rsid w:val="00623258"/>
    <w:rsid w:val="00623708"/>
    <w:rsid w:val="00624909"/>
    <w:rsid w:val="00624F0B"/>
    <w:rsid w:val="00625068"/>
    <w:rsid w:val="00625990"/>
    <w:rsid w:val="00626004"/>
    <w:rsid w:val="0063007F"/>
    <w:rsid w:val="00630AD7"/>
    <w:rsid w:val="006313B7"/>
    <w:rsid w:val="00631908"/>
    <w:rsid w:val="0063323C"/>
    <w:rsid w:val="00634457"/>
    <w:rsid w:val="00634C96"/>
    <w:rsid w:val="00634F25"/>
    <w:rsid w:val="00635593"/>
    <w:rsid w:val="006360B2"/>
    <w:rsid w:val="00636679"/>
    <w:rsid w:val="00637F8C"/>
    <w:rsid w:val="00640CE6"/>
    <w:rsid w:val="0064127B"/>
    <w:rsid w:val="006419F7"/>
    <w:rsid w:val="00641A9A"/>
    <w:rsid w:val="00641B08"/>
    <w:rsid w:val="00642262"/>
    <w:rsid w:val="00642595"/>
    <w:rsid w:val="006426C9"/>
    <w:rsid w:val="0064286B"/>
    <w:rsid w:val="00643147"/>
    <w:rsid w:val="00643A27"/>
    <w:rsid w:val="00644148"/>
    <w:rsid w:val="00644A30"/>
    <w:rsid w:val="00645697"/>
    <w:rsid w:val="00646296"/>
    <w:rsid w:val="00646E98"/>
    <w:rsid w:val="00647E2F"/>
    <w:rsid w:val="006504A5"/>
    <w:rsid w:val="00650D49"/>
    <w:rsid w:val="00650E71"/>
    <w:rsid w:val="006515B7"/>
    <w:rsid w:val="00652098"/>
    <w:rsid w:val="00652EBD"/>
    <w:rsid w:val="006537B2"/>
    <w:rsid w:val="00653BB3"/>
    <w:rsid w:val="00655374"/>
    <w:rsid w:val="006559B5"/>
    <w:rsid w:val="0065789D"/>
    <w:rsid w:val="00660951"/>
    <w:rsid w:val="0066099F"/>
    <w:rsid w:val="00660A02"/>
    <w:rsid w:val="00660F52"/>
    <w:rsid w:val="0066129B"/>
    <w:rsid w:val="00662C07"/>
    <w:rsid w:val="006630E5"/>
    <w:rsid w:val="00663290"/>
    <w:rsid w:val="00666D0D"/>
    <w:rsid w:val="00666E2E"/>
    <w:rsid w:val="0066755F"/>
    <w:rsid w:val="006701FD"/>
    <w:rsid w:val="00672355"/>
    <w:rsid w:val="0067249E"/>
    <w:rsid w:val="0067295A"/>
    <w:rsid w:val="00673742"/>
    <w:rsid w:val="006738EC"/>
    <w:rsid w:val="00673E38"/>
    <w:rsid w:val="00673F61"/>
    <w:rsid w:val="00675C3B"/>
    <w:rsid w:val="00676379"/>
    <w:rsid w:val="006775A5"/>
    <w:rsid w:val="006803F4"/>
    <w:rsid w:val="00680E36"/>
    <w:rsid w:val="00682066"/>
    <w:rsid w:val="00682EC0"/>
    <w:rsid w:val="00683B38"/>
    <w:rsid w:val="00685213"/>
    <w:rsid w:val="00686793"/>
    <w:rsid w:val="00687C03"/>
    <w:rsid w:val="00690234"/>
    <w:rsid w:val="00690374"/>
    <w:rsid w:val="00691206"/>
    <w:rsid w:val="0069138E"/>
    <w:rsid w:val="006915E8"/>
    <w:rsid w:val="00691630"/>
    <w:rsid w:val="00691EE8"/>
    <w:rsid w:val="0069203C"/>
    <w:rsid w:val="00692F32"/>
    <w:rsid w:val="00694EEC"/>
    <w:rsid w:val="00695548"/>
    <w:rsid w:val="00695C24"/>
    <w:rsid w:val="00695CA7"/>
    <w:rsid w:val="0069632B"/>
    <w:rsid w:val="006972FE"/>
    <w:rsid w:val="00697655"/>
    <w:rsid w:val="006977B4"/>
    <w:rsid w:val="0069797A"/>
    <w:rsid w:val="00697A64"/>
    <w:rsid w:val="006A0D8D"/>
    <w:rsid w:val="006A16EF"/>
    <w:rsid w:val="006A48A2"/>
    <w:rsid w:val="006A4DBF"/>
    <w:rsid w:val="006A516F"/>
    <w:rsid w:val="006A5354"/>
    <w:rsid w:val="006A59C9"/>
    <w:rsid w:val="006A65A4"/>
    <w:rsid w:val="006A7795"/>
    <w:rsid w:val="006A7F14"/>
    <w:rsid w:val="006B5C76"/>
    <w:rsid w:val="006B6A65"/>
    <w:rsid w:val="006B6BDC"/>
    <w:rsid w:val="006C04E9"/>
    <w:rsid w:val="006C1B9E"/>
    <w:rsid w:val="006C3B06"/>
    <w:rsid w:val="006C3B18"/>
    <w:rsid w:val="006C42D5"/>
    <w:rsid w:val="006C6012"/>
    <w:rsid w:val="006C7140"/>
    <w:rsid w:val="006C741B"/>
    <w:rsid w:val="006C7BB4"/>
    <w:rsid w:val="006D0164"/>
    <w:rsid w:val="006D068D"/>
    <w:rsid w:val="006D08BF"/>
    <w:rsid w:val="006D14BC"/>
    <w:rsid w:val="006D1F69"/>
    <w:rsid w:val="006D231E"/>
    <w:rsid w:val="006D36CA"/>
    <w:rsid w:val="006D50DA"/>
    <w:rsid w:val="006D5A66"/>
    <w:rsid w:val="006D5C6E"/>
    <w:rsid w:val="006D7131"/>
    <w:rsid w:val="006D73D2"/>
    <w:rsid w:val="006D75AE"/>
    <w:rsid w:val="006E3CFF"/>
    <w:rsid w:val="006E416F"/>
    <w:rsid w:val="006E4D5A"/>
    <w:rsid w:val="006E5B02"/>
    <w:rsid w:val="006E5CC4"/>
    <w:rsid w:val="006E655D"/>
    <w:rsid w:val="006E6C6C"/>
    <w:rsid w:val="006E748C"/>
    <w:rsid w:val="006F0636"/>
    <w:rsid w:val="006F2919"/>
    <w:rsid w:val="006F338F"/>
    <w:rsid w:val="006F50B0"/>
    <w:rsid w:val="006F5BF7"/>
    <w:rsid w:val="006F6140"/>
    <w:rsid w:val="006F67BF"/>
    <w:rsid w:val="006F7583"/>
    <w:rsid w:val="006F75DB"/>
    <w:rsid w:val="00700437"/>
    <w:rsid w:val="00700A2F"/>
    <w:rsid w:val="007010FC"/>
    <w:rsid w:val="00701894"/>
    <w:rsid w:val="00701F60"/>
    <w:rsid w:val="00702C8F"/>
    <w:rsid w:val="00703CDA"/>
    <w:rsid w:val="00704455"/>
    <w:rsid w:val="007055E9"/>
    <w:rsid w:val="00705600"/>
    <w:rsid w:val="00710345"/>
    <w:rsid w:val="007123AB"/>
    <w:rsid w:val="0071431C"/>
    <w:rsid w:val="00714686"/>
    <w:rsid w:val="0071484C"/>
    <w:rsid w:val="00716236"/>
    <w:rsid w:val="007164B3"/>
    <w:rsid w:val="007168A3"/>
    <w:rsid w:val="00716A09"/>
    <w:rsid w:val="00717906"/>
    <w:rsid w:val="00717E0B"/>
    <w:rsid w:val="0072107A"/>
    <w:rsid w:val="007231FB"/>
    <w:rsid w:val="00723916"/>
    <w:rsid w:val="00723AAB"/>
    <w:rsid w:val="007242C6"/>
    <w:rsid w:val="00724FF0"/>
    <w:rsid w:val="0072622C"/>
    <w:rsid w:val="00727721"/>
    <w:rsid w:val="00730054"/>
    <w:rsid w:val="00730149"/>
    <w:rsid w:val="00731686"/>
    <w:rsid w:val="00731A09"/>
    <w:rsid w:val="0073236A"/>
    <w:rsid w:val="00732AF1"/>
    <w:rsid w:val="0073396A"/>
    <w:rsid w:val="00733B18"/>
    <w:rsid w:val="00733E9C"/>
    <w:rsid w:val="00734377"/>
    <w:rsid w:val="00734D55"/>
    <w:rsid w:val="00737A5E"/>
    <w:rsid w:val="00737E46"/>
    <w:rsid w:val="00742232"/>
    <w:rsid w:val="007460B3"/>
    <w:rsid w:val="007520A5"/>
    <w:rsid w:val="0075234B"/>
    <w:rsid w:val="0075303E"/>
    <w:rsid w:val="007546D5"/>
    <w:rsid w:val="00754759"/>
    <w:rsid w:val="00754D7C"/>
    <w:rsid w:val="0075541B"/>
    <w:rsid w:val="00755D7E"/>
    <w:rsid w:val="007603E5"/>
    <w:rsid w:val="007607EF"/>
    <w:rsid w:val="0076244D"/>
    <w:rsid w:val="00763E5B"/>
    <w:rsid w:val="00763F4E"/>
    <w:rsid w:val="007643EE"/>
    <w:rsid w:val="00764FB3"/>
    <w:rsid w:val="007656BB"/>
    <w:rsid w:val="00766F7A"/>
    <w:rsid w:val="00767030"/>
    <w:rsid w:val="00771275"/>
    <w:rsid w:val="007719D9"/>
    <w:rsid w:val="00771A68"/>
    <w:rsid w:val="00772968"/>
    <w:rsid w:val="00772CC2"/>
    <w:rsid w:val="0077365B"/>
    <w:rsid w:val="00773867"/>
    <w:rsid w:val="00775610"/>
    <w:rsid w:val="00776BAC"/>
    <w:rsid w:val="0077782B"/>
    <w:rsid w:val="00777A72"/>
    <w:rsid w:val="007801F8"/>
    <w:rsid w:val="007803DF"/>
    <w:rsid w:val="00780A16"/>
    <w:rsid w:val="00780CDC"/>
    <w:rsid w:val="00781B48"/>
    <w:rsid w:val="00784D1D"/>
    <w:rsid w:val="00786444"/>
    <w:rsid w:val="00787762"/>
    <w:rsid w:val="00787AE1"/>
    <w:rsid w:val="00790B68"/>
    <w:rsid w:val="00791DA3"/>
    <w:rsid w:val="0079214F"/>
    <w:rsid w:val="007921F0"/>
    <w:rsid w:val="007925E5"/>
    <w:rsid w:val="00793699"/>
    <w:rsid w:val="00794779"/>
    <w:rsid w:val="0079592D"/>
    <w:rsid w:val="007960B8"/>
    <w:rsid w:val="007962FE"/>
    <w:rsid w:val="007965A6"/>
    <w:rsid w:val="00796CC0"/>
    <w:rsid w:val="00796D04"/>
    <w:rsid w:val="00797B99"/>
    <w:rsid w:val="007A17AA"/>
    <w:rsid w:val="007A1F10"/>
    <w:rsid w:val="007A24B1"/>
    <w:rsid w:val="007A286C"/>
    <w:rsid w:val="007A2F7D"/>
    <w:rsid w:val="007A365B"/>
    <w:rsid w:val="007A3A48"/>
    <w:rsid w:val="007A3D5B"/>
    <w:rsid w:val="007A563D"/>
    <w:rsid w:val="007A7758"/>
    <w:rsid w:val="007A7E4F"/>
    <w:rsid w:val="007B0668"/>
    <w:rsid w:val="007B1FC7"/>
    <w:rsid w:val="007B24D5"/>
    <w:rsid w:val="007B2897"/>
    <w:rsid w:val="007B2918"/>
    <w:rsid w:val="007B297D"/>
    <w:rsid w:val="007B29EF"/>
    <w:rsid w:val="007B2CCA"/>
    <w:rsid w:val="007B3C0A"/>
    <w:rsid w:val="007B3EB8"/>
    <w:rsid w:val="007B56EB"/>
    <w:rsid w:val="007B6A4A"/>
    <w:rsid w:val="007B6AF3"/>
    <w:rsid w:val="007C0182"/>
    <w:rsid w:val="007C081B"/>
    <w:rsid w:val="007C1F2D"/>
    <w:rsid w:val="007C2C1C"/>
    <w:rsid w:val="007C356E"/>
    <w:rsid w:val="007C4645"/>
    <w:rsid w:val="007C4AF4"/>
    <w:rsid w:val="007C7ED5"/>
    <w:rsid w:val="007D0AF1"/>
    <w:rsid w:val="007D1C7D"/>
    <w:rsid w:val="007D2F41"/>
    <w:rsid w:val="007D49D4"/>
    <w:rsid w:val="007D4FE8"/>
    <w:rsid w:val="007D507B"/>
    <w:rsid w:val="007D517C"/>
    <w:rsid w:val="007D6520"/>
    <w:rsid w:val="007D7210"/>
    <w:rsid w:val="007D7959"/>
    <w:rsid w:val="007D7990"/>
    <w:rsid w:val="007D7C28"/>
    <w:rsid w:val="007E1FCE"/>
    <w:rsid w:val="007E311A"/>
    <w:rsid w:val="007E3329"/>
    <w:rsid w:val="007E5025"/>
    <w:rsid w:val="007E5B2A"/>
    <w:rsid w:val="007E5E44"/>
    <w:rsid w:val="007E60BE"/>
    <w:rsid w:val="007E7675"/>
    <w:rsid w:val="007E7A73"/>
    <w:rsid w:val="007F0686"/>
    <w:rsid w:val="007F1C5B"/>
    <w:rsid w:val="007F2B2E"/>
    <w:rsid w:val="007F2D7A"/>
    <w:rsid w:val="007F300A"/>
    <w:rsid w:val="007F4409"/>
    <w:rsid w:val="007F452E"/>
    <w:rsid w:val="007F467C"/>
    <w:rsid w:val="007F46AE"/>
    <w:rsid w:val="007F4824"/>
    <w:rsid w:val="007F4AA2"/>
    <w:rsid w:val="007F5D5C"/>
    <w:rsid w:val="007F6469"/>
    <w:rsid w:val="007F7D12"/>
    <w:rsid w:val="00800150"/>
    <w:rsid w:val="00801DA0"/>
    <w:rsid w:val="008032B2"/>
    <w:rsid w:val="00803CB9"/>
    <w:rsid w:val="008045F4"/>
    <w:rsid w:val="0080510D"/>
    <w:rsid w:val="00806CE7"/>
    <w:rsid w:val="00806F17"/>
    <w:rsid w:val="0080707D"/>
    <w:rsid w:val="008071A8"/>
    <w:rsid w:val="0081002E"/>
    <w:rsid w:val="00810555"/>
    <w:rsid w:val="008108E8"/>
    <w:rsid w:val="0081250E"/>
    <w:rsid w:val="00812670"/>
    <w:rsid w:val="008128B4"/>
    <w:rsid w:val="00815B76"/>
    <w:rsid w:val="0081682E"/>
    <w:rsid w:val="00816BD9"/>
    <w:rsid w:val="00820712"/>
    <w:rsid w:val="00822AB3"/>
    <w:rsid w:val="00826009"/>
    <w:rsid w:val="00827C70"/>
    <w:rsid w:val="00831166"/>
    <w:rsid w:val="0083195C"/>
    <w:rsid w:val="00832378"/>
    <w:rsid w:val="00832837"/>
    <w:rsid w:val="00832E62"/>
    <w:rsid w:val="008334A6"/>
    <w:rsid w:val="00834C47"/>
    <w:rsid w:val="00834FC6"/>
    <w:rsid w:val="00835727"/>
    <w:rsid w:val="00835A57"/>
    <w:rsid w:val="008361CA"/>
    <w:rsid w:val="0083646D"/>
    <w:rsid w:val="00836752"/>
    <w:rsid w:val="00836895"/>
    <w:rsid w:val="00836D24"/>
    <w:rsid w:val="00836E1D"/>
    <w:rsid w:val="0083717C"/>
    <w:rsid w:val="00840C69"/>
    <w:rsid w:val="00840E6F"/>
    <w:rsid w:val="00841AFB"/>
    <w:rsid w:val="008420BD"/>
    <w:rsid w:val="00842866"/>
    <w:rsid w:val="00842C20"/>
    <w:rsid w:val="00843A8F"/>
    <w:rsid w:val="00843FD2"/>
    <w:rsid w:val="00844218"/>
    <w:rsid w:val="0084586B"/>
    <w:rsid w:val="00846085"/>
    <w:rsid w:val="00846EE9"/>
    <w:rsid w:val="00847C66"/>
    <w:rsid w:val="00847CF7"/>
    <w:rsid w:val="00850B1D"/>
    <w:rsid w:val="008511A6"/>
    <w:rsid w:val="0085124D"/>
    <w:rsid w:val="00852358"/>
    <w:rsid w:val="008540D5"/>
    <w:rsid w:val="008560C6"/>
    <w:rsid w:val="00857076"/>
    <w:rsid w:val="008570BB"/>
    <w:rsid w:val="00857D9C"/>
    <w:rsid w:val="00861FF7"/>
    <w:rsid w:val="00863711"/>
    <w:rsid w:val="00864417"/>
    <w:rsid w:val="008649DC"/>
    <w:rsid w:val="0086640E"/>
    <w:rsid w:val="00866522"/>
    <w:rsid w:val="00866712"/>
    <w:rsid w:val="008703FB"/>
    <w:rsid w:val="00870A51"/>
    <w:rsid w:val="00870D17"/>
    <w:rsid w:val="008710AA"/>
    <w:rsid w:val="0087122B"/>
    <w:rsid w:val="00871BD0"/>
    <w:rsid w:val="00871F63"/>
    <w:rsid w:val="00872399"/>
    <w:rsid w:val="008742DB"/>
    <w:rsid w:val="00874A4F"/>
    <w:rsid w:val="00875410"/>
    <w:rsid w:val="00876C0C"/>
    <w:rsid w:val="00877EB4"/>
    <w:rsid w:val="008801E6"/>
    <w:rsid w:val="00881182"/>
    <w:rsid w:val="008815F5"/>
    <w:rsid w:val="00884DD1"/>
    <w:rsid w:val="00885D3C"/>
    <w:rsid w:val="00886474"/>
    <w:rsid w:val="00887C05"/>
    <w:rsid w:val="008900F4"/>
    <w:rsid w:val="008908A5"/>
    <w:rsid w:val="00890E36"/>
    <w:rsid w:val="00891A93"/>
    <w:rsid w:val="00891C4E"/>
    <w:rsid w:val="00891F17"/>
    <w:rsid w:val="00892CB7"/>
    <w:rsid w:val="008930DA"/>
    <w:rsid w:val="008939F9"/>
    <w:rsid w:val="00894D34"/>
    <w:rsid w:val="00894F80"/>
    <w:rsid w:val="00894FB5"/>
    <w:rsid w:val="008950F1"/>
    <w:rsid w:val="00895A8B"/>
    <w:rsid w:val="0089638B"/>
    <w:rsid w:val="008965C8"/>
    <w:rsid w:val="00897785"/>
    <w:rsid w:val="008978D3"/>
    <w:rsid w:val="008A006A"/>
    <w:rsid w:val="008A0A64"/>
    <w:rsid w:val="008A0F02"/>
    <w:rsid w:val="008A1017"/>
    <w:rsid w:val="008A1661"/>
    <w:rsid w:val="008A4A48"/>
    <w:rsid w:val="008A5BF1"/>
    <w:rsid w:val="008A5FE0"/>
    <w:rsid w:val="008B0904"/>
    <w:rsid w:val="008B2441"/>
    <w:rsid w:val="008B29F6"/>
    <w:rsid w:val="008B3055"/>
    <w:rsid w:val="008B37C2"/>
    <w:rsid w:val="008B6A2D"/>
    <w:rsid w:val="008B7D5B"/>
    <w:rsid w:val="008B7EDB"/>
    <w:rsid w:val="008C06A1"/>
    <w:rsid w:val="008C11E2"/>
    <w:rsid w:val="008C1871"/>
    <w:rsid w:val="008C1F3D"/>
    <w:rsid w:val="008C220A"/>
    <w:rsid w:val="008C455C"/>
    <w:rsid w:val="008C5467"/>
    <w:rsid w:val="008C5900"/>
    <w:rsid w:val="008C6C04"/>
    <w:rsid w:val="008C79E6"/>
    <w:rsid w:val="008D08A2"/>
    <w:rsid w:val="008D19A6"/>
    <w:rsid w:val="008D1E65"/>
    <w:rsid w:val="008D23FF"/>
    <w:rsid w:val="008D289B"/>
    <w:rsid w:val="008D2A8A"/>
    <w:rsid w:val="008D3989"/>
    <w:rsid w:val="008D6A27"/>
    <w:rsid w:val="008D6B03"/>
    <w:rsid w:val="008D7B6B"/>
    <w:rsid w:val="008E01CD"/>
    <w:rsid w:val="008E1FA9"/>
    <w:rsid w:val="008E2E14"/>
    <w:rsid w:val="008E393D"/>
    <w:rsid w:val="008E4155"/>
    <w:rsid w:val="008E4170"/>
    <w:rsid w:val="008E4613"/>
    <w:rsid w:val="008E65CD"/>
    <w:rsid w:val="008E6FE5"/>
    <w:rsid w:val="008F06DD"/>
    <w:rsid w:val="008F0D4B"/>
    <w:rsid w:val="008F2D9C"/>
    <w:rsid w:val="008F447F"/>
    <w:rsid w:val="008F6514"/>
    <w:rsid w:val="008F7179"/>
    <w:rsid w:val="008F7A8D"/>
    <w:rsid w:val="008F7C43"/>
    <w:rsid w:val="00901057"/>
    <w:rsid w:val="0090121B"/>
    <w:rsid w:val="00901EDF"/>
    <w:rsid w:val="00902A54"/>
    <w:rsid w:val="009043D5"/>
    <w:rsid w:val="00905379"/>
    <w:rsid w:val="00905BFE"/>
    <w:rsid w:val="00905F9A"/>
    <w:rsid w:val="0090652E"/>
    <w:rsid w:val="00906949"/>
    <w:rsid w:val="00906B28"/>
    <w:rsid w:val="00906C9C"/>
    <w:rsid w:val="00910299"/>
    <w:rsid w:val="009108D9"/>
    <w:rsid w:val="00910D21"/>
    <w:rsid w:val="00910FC0"/>
    <w:rsid w:val="0091176C"/>
    <w:rsid w:val="00911D96"/>
    <w:rsid w:val="00912554"/>
    <w:rsid w:val="00912828"/>
    <w:rsid w:val="009131D7"/>
    <w:rsid w:val="00914359"/>
    <w:rsid w:val="0091473F"/>
    <w:rsid w:val="00916815"/>
    <w:rsid w:val="00916DF0"/>
    <w:rsid w:val="009173C9"/>
    <w:rsid w:val="0091755E"/>
    <w:rsid w:val="00920280"/>
    <w:rsid w:val="00920663"/>
    <w:rsid w:val="00920FD3"/>
    <w:rsid w:val="00921811"/>
    <w:rsid w:val="00921F53"/>
    <w:rsid w:val="00922E70"/>
    <w:rsid w:val="009238E5"/>
    <w:rsid w:val="009238E6"/>
    <w:rsid w:val="00924E1D"/>
    <w:rsid w:val="009250FB"/>
    <w:rsid w:val="00925677"/>
    <w:rsid w:val="00925BAE"/>
    <w:rsid w:val="0092641C"/>
    <w:rsid w:val="00926430"/>
    <w:rsid w:val="009265F1"/>
    <w:rsid w:val="00926976"/>
    <w:rsid w:val="00926DB5"/>
    <w:rsid w:val="009311EC"/>
    <w:rsid w:val="00931247"/>
    <w:rsid w:val="009317F4"/>
    <w:rsid w:val="009327BE"/>
    <w:rsid w:val="0093372D"/>
    <w:rsid w:val="00934CF3"/>
    <w:rsid w:val="0093517D"/>
    <w:rsid w:val="0093545F"/>
    <w:rsid w:val="009354EA"/>
    <w:rsid w:val="0093578D"/>
    <w:rsid w:val="00936F12"/>
    <w:rsid w:val="0094088B"/>
    <w:rsid w:val="00941708"/>
    <w:rsid w:val="00942E18"/>
    <w:rsid w:val="009435EC"/>
    <w:rsid w:val="009435EF"/>
    <w:rsid w:val="00944D58"/>
    <w:rsid w:val="00945E54"/>
    <w:rsid w:val="009466DB"/>
    <w:rsid w:val="00946990"/>
    <w:rsid w:val="00950E3C"/>
    <w:rsid w:val="00952757"/>
    <w:rsid w:val="009547D5"/>
    <w:rsid w:val="00954EBC"/>
    <w:rsid w:val="00955664"/>
    <w:rsid w:val="00956E43"/>
    <w:rsid w:val="009571AE"/>
    <w:rsid w:val="009574CB"/>
    <w:rsid w:val="00957991"/>
    <w:rsid w:val="00957C7A"/>
    <w:rsid w:val="00960A38"/>
    <w:rsid w:val="00960A5E"/>
    <w:rsid w:val="009611E5"/>
    <w:rsid w:val="00961810"/>
    <w:rsid w:val="00961E4A"/>
    <w:rsid w:val="00963952"/>
    <w:rsid w:val="009650E6"/>
    <w:rsid w:val="00965106"/>
    <w:rsid w:val="0096517A"/>
    <w:rsid w:val="00965BD7"/>
    <w:rsid w:val="009662CF"/>
    <w:rsid w:val="00966D26"/>
    <w:rsid w:val="00970F4F"/>
    <w:rsid w:val="00971240"/>
    <w:rsid w:val="00971270"/>
    <w:rsid w:val="009719D6"/>
    <w:rsid w:val="0097230B"/>
    <w:rsid w:val="00972B5A"/>
    <w:rsid w:val="009730ED"/>
    <w:rsid w:val="00973535"/>
    <w:rsid w:val="009740A7"/>
    <w:rsid w:val="00974817"/>
    <w:rsid w:val="00975AB5"/>
    <w:rsid w:val="0097648D"/>
    <w:rsid w:val="00976956"/>
    <w:rsid w:val="00976A35"/>
    <w:rsid w:val="00980057"/>
    <w:rsid w:val="00980D08"/>
    <w:rsid w:val="00981551"/>
    <w:rsid w:val="00981A0E"/>
    <w:rsid w:val="00981ABE"/>
    <w:rsid w:val="00981D87"/>
    <w:rsid w:val="009822E9"/>
    <w:rsid w:val="009849BE"/>
    <w:rsid w:val="00984A29"/>
    <w:rsid w:val="00984A9A"/>
    <w:rsid w:val="00986332"/>
    <w:rsid w:val="009867F7"/>
    <w:rsid w:val="0098720B"/>
    <w:rsid w:val="00987434"/>
    <w:rsid w:val="00987B15"/>
    <w:rsid w:val="0099056E"/>
    <w:rsid w:val="0099074C"/>
    <w:rsid w:val="00991F09"/>
    <w:rsid w:val="00992867"/>
    <w:rsid w:val="00992DAB"/>
    <w:rsid w:val="00992DE4"/>
    <w:rsid w:val="009943C3"/>
    <w:rsid w:val="00994FDD"/>
    <w:rsid w:val="009963ED"/>
    <w:rsid w:val="009978E2"/>
    <w:rsid w:val="009A0E41"/>
    <w:rsid w:val="009A237F"/>
    <w:rsid w:val="009A43B4"/>
    <w:rsid w:val="009A43B8"/>
    <w:rsid w:val="009A4B5E"/>
    <w:rsid w:val="009A6DE6"/>
    <w:rsid w:val="009A7590"/>
    <w:rsid w:val="009B0FA6"/>
    <w:rsid w:val="009B2019"/>
    <w:rsid w:val="009B304F"/>
    <w:rsid w:val="009B52D2"/>
    <w:rsid w:val="009B6213"/>
    <w:rsid w:val="009B6609"/>
    <w:rsid w:val="009B701E"/>
    <w:rsid w:val="009B7CDA"/>
    <w:rsid w:val="009B7ED6"/>
    <w:rsid w:val="009C0065"/>
    <w:rsid w:val="009C19DE"/>
    <w:rsid w:val="009C460B"/>
    <w:rsid w:val="009C6153"/>
    <w:rsid w:val="009C6B7B"/>
    <w:rsid w:val="009C6EEB"/>
    <w:rsid w:val="009D1A98"/>
    <w:rsid w:val="009D1EF0"/>
    <w:rsid w:val="009D2567"/>
    <w:rsid w:val="009D3EC3"/>
    <w:rsid w:val="009D3EC9"/>
    <w:rsid w:val="009D466E"/>
    <w:rsid w:val="009D5155"/>
    <w:rsid w:val="009D53FE"/>
    <w:rsid w:val="009D65D4"/>
    <w:rsid w:val="009D6E05"/>
    <w:rsid w:val="009E02A5"/>
    <w:rsid w:val="009E0479"/>
    <w:rsid w:val="009E048C"/>
    <w:rsid w:val="009E12A9"/>
    <w:rsid w:val="009E34C4"/>
    <w:rsid w:val="009E550E"/>
    <w:rsid w:val="009E5532"/>
    <w:rsid w:val="009E5859"/>
    <w:rsid w:val="009E71A8"/>
    <w:rsid w:val="009F03B2"/>
    <w:rsid w:val="009F1683"/>
    <w:rsid w:val="009F16B1"/>
    <w:rsid w:val="009F1952"/>
    <w:rsid w:val="009F27D7"/>
    <w:rsid w:val="009F2827"/>
    <w:rsid w:val="009F34A4"/>
    <w:rsid w:val="009F3633"/>
    <w:rsid w:val="009F7780"/>
    <w:rsid w:val="009F78BA"/>
    <w:rsid w:val="00A00599"/>
    <w:rsid w:val="00A011A5"/>
    <w:rsid w:val="00A01E73"/>
    <w:rsid w:val="00A04665"/>
    <w:rsid w:val="00A053F7"/>
    <w:rsid w:val="00A056A3"/>
    <w:rsid w:val="00A05F6C"/>
    <w:rsid w:val="00A0680C"/>
    <w:rsid w:val="00A06CAF"/>
    <w:rsid w:val="00A1090E"/>
    <w:rsid w:val="00A11C4C"/>
    <w:rsid w:val="00A1486C"/>
    <w:rsid w:val="00A15FC6"/>
    <w:rsid w:val="00A169B2"/>
    <w:rsid w:val="00A20BE2"/>
    <w:rsid w:val="00A217DB"/>
    <w:rsid w:val="00A225D2"/>
    <w:rsid w:val="00A22C73"/>
    <w:rsid w:val="00A22CC7"/>
    <w:rsid w:val="00A234FE"/>
    <w:rsid w:val="00A24950"/>
    <w:rsid w:val="00A25118"/>
    <w:rsid w:val="00A25135"/>
    <w:rsid w:val="00A25541"/>
    <w:rsid w:val="00A2578A"/>
    <w:rsid w:val="00A2607D"/>
    <w:rsid w:val="00A3186E"/>
    <w:rsid w:val="00A31A1E"/>
    <w:rsid w:val="00A3295D"/>
    <w:rsid w:val="00A3510D"/>
    <w:rsid w:val="00A35B96"/>
    <w:rsid w:val="00A372A7"/>
    <w:rsid w:val="00A37BEA"/>
    <w:rsid w:val="00A402A9"/>
    <w:rsid w:val="00A40415"/>
    <w:rsid w:val="00A40588"/>
    <w:rsid w:val="00A41571"/>
    <w:rsid w:val="00A4245B"/>
    <w:rsid w:val="00A4297B"/>
    <w:rsid w:val="00A42F51"/>
    <w:rsid w:val="00A435E8"/>
    <w:rsid w:val="00A44765"/>
    <w:rsid w:val="00A4550C"/>
    <w:rsid w:val="00A46F4D"/>
    <w:rsid w:val="00A50852"/>
    <w:rsid w:val="00A51648"/>
    <w:rsid w:val="00A521CF"/>
    <w:rsid w:val="00A537FB"/>
    <w:rsid w:val="00A53B12"/>
    <w:rsid w:val="00A53B19"/>
    <w:rsid w:val="00A55F8C"/>
    <w:rsid w:val="00A56531"/>
    <w:rsid w:val="00A571FA"/>
    <w:rsid w:val="00A578BA"/>
    <w:rsid w:val="00A60EB6"/>
    <w:rsid w:val="00A61E52"/>
    <w:rsid w:val="00A6535D"/>
    <w:rsid w:val="00A65467"/>
    <w:rsid w:val="00A70229"/>
    <w:rsid w:val="00A70317"/>
    <w:rsid w:val="00A7089A"/>
    <w:rsid w:val="00A7152D"/>
    <w:rsid w:val="00A719DE"/>
    <w:rsid w:val="00A72731"/>
    <w:rsid w:val="00A7352A"/>
    <w:rsid w:val="00A747AC"/>
    <w:rsid w:val="00A752AE"/>
    <w:rsid w:val="00A80869"/>
    <w:rsid w:val="00A80C57"/>
    <w:rsid w:val="00A80F73"/>
    <w:rsid w:val="00A81EA0"/>
    <w:rsid w:val="00A834FD"/>
    <w:rsid w:val="00A83A5E"/>
    <w:rsid w:val="00A84392"/>
    <w:rsid w:val="00A84E47"/>
    <w:rsid w:val="00A85AF9"/>
    <w:rsid w:val="00A86F97"/>
    <w:rsid w:val="00A86FA5"/>
    <w:rsid w:val="00A873A6"/>
    <w:rsid w:val="00A87AB4"/>
    <w:rsid w:val="00A87FBA"/>
    <w:rsid w:val="00A90BE9"/>
    <w:rsid w:val="00A91751"/>
    <w:rsid w:val="00A91D6D"/>
    <w:rsid w:val="00A92DFF"/>
    <w:rsid w:val="00A92E17"/>
    <w:rsid w:val="00A946D7"/>
    <w:rsid w:val="00A95675"/>
    <w:rsid w:val="00A97EDA"/>
    <w:rsid w:val="00AA12BA"/>
    <w:rsid w:val="00AA2FF0"/>
    <w:rsid w:val="00AA31F1"/>
    <w:rsid w:val="00AA4DC0"/>
    <w:rsid w:val="00AA550E"/>
    <w:rsid w:val="00AA64C2"/>
    <w:rsid w:val="00AA67E6"/>
    <w:rsid w:val="00AA6A3F"/>
    <w:rsid w:val="00AA7DCD"/>
    <w:rsid w:val="00AB1821"/>
    <w:rsid w:val="00AB2398"/>
    <w:rsid w:val="00AB296B"/>
    <w:rsid w:val="00AB2F36"/>
    <w:rsid w:val="00AB4668"/>
    <w:rsid w:val="00AB4A49"/>
    <w:rsid w:val="00AB5741"/>
    <w:rsid w:val="00AB59DF"/>
    <w:rsid w:val="00AB6769"/>
    <w:rsid w:val="00AB6DEA"/>
    <w:rsid w:val="00AB70FB"/>
    <w:rsid w:val="00AC01D6"/>
    <w:rsid w:val="00AC0334"/>
    <w:rsid w:val="00AC1065"/>
    <w:rsid w:val="00AC143A"/>
    <w:rsid w:val="00AC172F"/>
    <w:rsid w:val="00AC175A"/>
    <w:rsid w:val="00AC1A08"/>
    <w:rsid w:val="00AC202A"/>
    <w:rsid w:val="00AC220F"/>
    <w:rsid w:val="00AC236D"/>
    <w:rsid w:val="00AC2872"/>
    <w:rsid w:val="00AC2C23"/>
    <w:rsid w:val="00AC32E2"/>
    <w:rsid w:val="00AC39BC"/>
    <w:rsid w:val="00AC72E7"/>
    <w:rsid w:val="00AD05C7"/>
    <w:rsid w:val="00AD3C68"/>
    <w:rsid w:val="00AD4542"/>
    <w:rsid w:val="00AD4E36"/>
    <w:rsid w:val="00AD5DC2"/>
    <w:rsid w:val="00AD6010"/>
    <w:rsid w:val="00AD6A8B"/>
    <w:rsid w:val="00AD7569"/>
    <w:rsid w:val="00AD7B54"/>
    <w:rsid w:val="00AE2DA1"/>
    <w:rsid w:val="00AE3088"/>
    <w:rsid w:val="00AE40AA"/>
    <w:rsid w:val="00AE4674"/>
    <w:rsid w:val="00AE4F9A"/>
    <w:rsid w:val="00AE5F15"/>
    <w:rsid w:val="00AE6F14"/>
    <w:rsid w:val="00AE7533"/>
    <w:rsid w:val="00AE7B90"/>
    <w:rsid w:val="00AF3994"/>
    <w:rsid w:val="00AF3D48"/>
    <w:rsid w:val="00AF3E6D"/>
    <w:rsid w:val="00AF3F70"/>
    <w:rsid w:val="00AF49B3"/>
    <w:rsid w:val="00AF4D77"/>
    <w:rsid w:val="00AF629A"/>
    <w:rsid w:val="00AF6B17"/>
    <w:rsid w:val="00AF6F88"/>
    <w:rsid w:val="00AF7B54"/>
    <w:rsid w:val="00B009A2"/>
    <w:rsid w:val="00B00F71"/>
    <w:rsid w:val="00B01BEC"/>
    <w:rsid w:val="00B043AC"/>
    <w:rsid w:val="00B048EF"/>
    <w:rsid w:val="00B05AA1"/>
    <w:rsid w:val="00B05DAB"/>
    <w:rsid w:val="00B062D5"/>
    <w:rsid w:val="00B065A3"/>
    <w:rsid w:val="00B06A20"/>
    <w:rsid w:val="00B06ED0"/>
    <w:rsid w:val="00B10C2A"/>
    <w:rsid w:val="00B12A6C"/>
    <w:rsid w:val="00B12C6A"/>
    <w:rsid w:val="00B1357B"/>
    <w:rsid w:val="00B135EF"/>
    <w:rsid w:val="00B13CA8"/>
    <w:rsid w:val="00B13DA5"/>
    <w:rsid w:val="00B13DEC"/>
    <w:rsid w:val="00B159FE"/>
    <w:rsid w:val="00B1657C"/>
    <w:rsid w:val="00B205C9"/>
    <w:rsid w:val="00B20EAB"/>
    <w:rsid w:val="00B20EBF"/>
    <w:rsid w:val="00B20FF2"/>
    <w:rsid w:val="00B22062"/>
    <w:rsid w:val="00B22458"/>
    <w:rsid w:val="00B2250B"/>
    <w:rsid w:val="00B229E4"/>
    <w:rsid w:val="00B22B97"/>
    <w:rsid w:val="00B2621E"/>
    <w:rsid w:val="00B2630D"/>
    <w:rsid w:val="00B2646F"/>
    <w:rsid w:val="00B267BD"/>
    <w:rsid w:val="00B27D7C"/>
    <w:rsid w:val="00B3045E"/>
    <w:rsid w:val="00B312AB"/>
    <w:rsid w:val="00B3184A"/>
    <w:rsid w:val="00B336C6"/>
    <w:rsid w:val="00B358EE"/>
    <w:rsid w:val="00B35E2A"/>
    <w:rsid w:val="00B368FB"/>
    <w:rsid w:val="00B36C2E"/>
    <w:rsid w:val="00B40038"/>
    <w:rsid w:val="00B40423"/>
    <w:rsid w:val="00B411D3"/>
    <w:rsid w:val="00B4172C"/>
    <w:rsid w:val="00B42987"/>
    <w:rsid w:val="00B42ADB"/>
    <w:rsid w:val="00B4445D"/>
    <w:rsid w:val="00B45483"/>
    <w:rsid w:val="00B45DF6"/>
    <w:rsid w:val="00B467A9"/>
    <w:rsid w:val="00B47A3A"/>
    <w:rsid w:val="00B47DBA"/>
    <w:rsid w:val="00B50C38"/>
    <w:rsid w:val="00B51181"/>
    <w:rsid w:val="00B52B39"/>
    <w:rsid w:val="00B532A0"/>
    <w:rsid w:val="00B53890"/>
    <w:rsid w:val="00B53901"/>
    <w:rsid w:val="00B5472B"/>
    <w:rsid w:val="00B553C8"/>
    <w:rsid w:val="00B5739C"/>
    <w:rsid w:val="00B57756"/>
    <w:rsid w:val="00B6025F"/>
    <w:rsid w:val="00B608D1"/>
    <w:rsid w:val="00B64E4F"/>
    <w:rsid w:val="00B6505E"/>
    <w:rsid w:val="00B66020"/>
    <w:rsid w:val="00B66A74"/>
    <w:rsid w:val="00B71D68"/>
    <w:rsid w:val="00B72B54"/>
    <w:rsid w:val="00B73558"/>
    <w:rsid w:val="00B73FD3"/>
    <w:rsid w:val="00B77EF2"/>
    <w:rsid w:val="00B77F32"/>
    <w:rsid w:val="00B80251"/>
    <w:rsid w:val="00B8179B"/>
    <w:rsid w:val="00B8194F"/>
    <w:rsid w:val="00B81ED5"/>
    <w:rsid w:val="00B82AB1"/>
    <w:rsid w:val="00B82ADB"/>
    <w:rsid w:val="00B83327"/>
    <w:rsid w:val="00B83B67"/>
    <w:rsid w:val="00B85F81"/>
    <w:rsid w:val="00B86220"/>
    <w:rsid w:val="00B86412"/>
    <w:rsid w:val="00B86591"/>
    <w:rsid w:val="00B90D13"/>
    <w:rsid w:val="00B90F7A"/>
    <w:rsid w:val="00B91A17"/>
    <w:rsid w:val="00B926F3"/>
    <w:rsid w:val="00B96999"/>
    <w:rsid w:val="00B97BEF"/>
    <w:rsid w:val="00BA028A"/>
    <w:rsid w:val="00BA03ED"/>
    <w:rsid w:val="00BA04CB"/>
    <w:rsid w:val="00BA14BA"/>
    <w:rsid w:val="00BA1D16"/>
    <w:rsid w:val="00BA2CBB"/>
    <w:rsid w:val="00BA2FF7"/>
    <w:rsid w:val="00BA3213"/>
    <w:rsid w:val="00BA3982"/>
    <w:rsid w:val="00BA3A4E"/>
    <w:rsid w:val="00BA4F65"/>
    <w:rsid w:val="00BA4F69"/>
    <w:rsid w:val="00BA533C"/>
    <w:rsid w:val="00BA68C2"/>
    <w:rsid w:val="00BA6B4D"/>
    <w:rsid w:val="00BA6EA2"/>
    <w:rsid w:val="00BA776B"/>
    <w:rsid w:val="00BB0375"/>
    <w:rsid w:val="00BB0896"/>
    <w:rsid w:val="00BB0A5A"/>
    <w:rsid w:val="00BB0B46"/>
    <w:rsid w:val="00BB2151"/>
    <w:rsid w:val="00BB2445"/>
    <w:rsid w:val="00BB25AE"/>
    <w:rsid w:val="00BB353D"/>
    <w:rsid w:val="00BB3647"/>
    <w:rsid w:val="00BB3885"/>
    <w:rsid w:val="00BB4F61"/>
    <w:rsid w:val="00BB52D7"/>
    <w:rsid w:val="00BB6255"/>
    <w:rsid w:val="00BB63FB"/>
    <w:rsid w:val="00BB6410"/>
    <w:rsid w:val="00BC0289"/>
    <w:rsid w:val="00BC09BB"/>
    <w:rsid w:val="00BC0AB4"/>
    <w:rsid w:val="00BC1001"/>
    <w:rsid w:val="00BC19B5"/>
    <w:rsid w:val="00BC1B8F"/>
    <w:rsid w:val="00BC1CC7"/>
    <w:rsid w:val="00BC2A10"/>
    <w:rsid w:val="00BC3697"/>
    <w:rsid w:val="00BC548E"/>
    <w:rsid w:val="00BC676E"/>
    <w:rsid w:val="00BC6BA2"/>
    <w:rsid w:val="00BD011D"/>
    <w:rsid w:val="00BD2D10"/>
    <w:rsid w:val="00BD3ABA"/>
    <w:rsid w:val="00BD47D7"/>
    <w:rsid w:val="00BD5602"/>
    <w:rsid w:val="00BD5791"/>
    <w:rsid w:val="00BD59E3"/>
    <w:rsid w:val="00BD7DD6"/>
    <w:rsid w:val="00BE00C5"/>
    <w:rsid w:val="00BE2482"/>
    <w:rsid w:val="00BE28CC"/>
    <w:rsid w:val="00BE32BA"/>
    <w:rsid w:val="00BE53E7"/>
    <w:rsid w:val="00BE5422"/>
    <w:rsid w:val="00BE5949"/>
    <w:rsid w:val="00BE5B9E"/>
    <w:rsid w:val="00BE649F"/>
    <w:rsid w:val="00BE65C4"/>
    <w:rsid w:val="00BE7901"/>
    <w:rsid w:val="00BE7D58"/>
    <w:rsid w:val="00BF08F0"/>
    <w:rsid w:val="00BF1114"/>
    <w:rsid w:val="00BF2806"/>
    <w:rsid w:val="00BF28C9"/>
    <w:rsid w:val="00BF32D4"/>
    <w:rsid w:val="00BF378F"/>
    <w:rsid w:val="00BF4828"/>
    <w:rsid w:val="00BF486D"/>
    <w:rsid w:val="00C00914"/>
    <w:rsid w:val="00C01257"/>
    <w:rsid w:val="00C01E10"/>
    <w:rsid w:val="00C023E1"/>
    <w:rsid w:val="00C0289B"/>
    <w:rsid w:val="00C03913"/>
    <w:rsid w:val="00C0517E"/>
    <w:rsid w:val="00C05DDC"/>
    <w:rsid w:val="00C06C84"/>
    <w:rsid w:val="00C07CB4"/>
    <w:rsid w:val="00C07FC9"/>
    <w:rsid w:val="00C10707"/>
    <w:rsid w:val="00C147FA"/>
    <w:rsid w:val="00C14912"/>
    <w:rsid w:val="00C1512F"/>
    <w:rsid w:val="00C154AA"/>
    <w:rsid w:val="00C16DBB"/>
    <w:rsid w:val="00C2028A"/>
    <w:rsid w:val="00C20CF1"/>
    <w:rsid w:val="00C21424"/>
    <w:rsid w:val="00C21839"/>
    <w:rsid w:val="00C219E4"/>
    <w:rsid w:val="00C21A14"/>
    <w:rsid w:val="00C21E38"/>
    <w:rsid w:val="00C21FE2"/>
    <w:rsid w:val="00C2228A"/>
    <w:rsid w:val="00C22DB7"/>
    <w:rsid w:val="00C22F7D"/>
    <w:rsid w:val="00C230A0"/>
    <w:rsid w:val="00C24089"/>
    <w:rsid w:val="00C260D2"/>
    <w:rsid w:val="00C3076E"/>
    <w:rsid w:val="00C3079B"/>
    <w:rsid w:val="00C310FA"/>
    <w:rsid w:val="00C329B0"/>
    <w:rsid w:val="00C33131"/>
    <w:rsid w:val="00C344D1"/>
    <w:rsid w:val="00C34509"/>
    <w:rsid w:val="00C34D96"/>
    <w:rsid w:val="00C3526D"/>
    <w:rsid w:val="00C3544A"/>
    <w:rsid w:val="00C356A0"/>
    <w:rsid w:val="00C3573D"/>
    <w:rsid w:val="00C35E65"/>
    <w:rsid w:val="00C36248"/>
    <w:rsid w:val="00C37E90"/>
    <w:rsid w:val="00C42AD6"/>
    <w:rsid w:val="00C44D65"/>
    <w:rsid w:val="00C5192B"/>
    <w:rsid w:val="00C53144"/>
    <w:rsid w:val="00C533F6"/>
    <w:rsid w:val="00C53DC2"/>
    <w:rsid w:val="00C54361"/>
    <w:rsid w:val="00C54365"/>
    <w:rsid w:val="00C54681"/>
    <w:rsid w:val="00C5532E"/>
    <w:rsid w:val="00C5579C"/>
    <w:rsid w:val="00C5649A"/>
    <w:rsid w:val="00C56AA3"/>
    <w:rsid w:val="00C57478"/>
    <w:rsid w:val="00C60A6D"/>
    <w:rsid w:val="00C60B9B"/>
    <w:rsid w:val="00C618AB"/>
    <w:rsid w:val="00C61A73"/>
    <w:rsid w:val="00C61CB2"/>
    <w:rsid w:val="00C6386F"/>
    <w:rsid w:val="00C6398C"/>
    <w:rsid w:val="00C65457"/>
    <w:rsid w:val="00C661B8"/>
    <w:rsid w:val="00C663DF"/>
    <w:rsid w:val="00C7019D"/>
    <w:rsid w:val="00C70815"/>
    <w:rsid w:val="00C708B3"/>
    <w:rsid w:val="00C70A89"/>
    <w:rsid w:val="00C71E67"/>
    <w:rsid w:val="00C71F8B"/>
    <w:rsid w:val="00C740A4"/>
    <w:rsid w:val="00C762FA"/>
    <w:rsid w:val="00C7647A"/>
    <w:rsid w:val="00C76DD5"/>
    <w:rsid w:val="00C817F7"/>
    <w:rsid w:val="00C83B91"/>
    <w:rsid w:val="00C843E8"/>
    <w:rsid w:val="00C858A4"/>
    <w:rsid w:val="00C901F1"/>
    <w:rsid w:val="00C90319"/>
    <w:rsid w:val="00C90F61"/>
    <w:rsid w:val="00C92427"/>
    <w:rsid w:val="00C928E6"/>
    <w:rsid w:val="00C92FCB"/>
    <w:rsid w:val="00C9375D"/>
    <w:rsid w:val="00C9397E"/>
    <w:rsid w:val="00C941C9"/>
    <w:rsid w:val="00C94358"/>
    <w:rsid w:val="00C9462B"/>
    <w:rsid w:val="00C94CD3"/>
    <w:rsid w:val="00C94E4A"/>
    <w:rsid w:val="00C94FFC"/>
    <w:rsid w:val="00C957E8"/>
    <w:rsid w:val="00C95CB7"/>
    <w:rsid w:val="00C963A3"/>
    <w:rsid w:val="00C96A4E"/>
    <w:rsid w:val="00C97A6D"/>
    <w:rsid w:val="00CA07E7"/>
    <w:rsid w:val="00CA151F"/>
    <w:rsid w:val="00CA1EC5"/>
    <w:rsid w:val="00CA21C2"/>
    <w:rsid w:val="00CA3040"/>
    <w:rsid w:val="00CA3BE5"/>
    <w:rsid w:val="00CA3E78"/>
    <w:rsid w:val="00CA4D67"/>
    <w:rsid w:val="00CA4DAB"/>
    <w:rsid w:val="00CA5EB5"/>
    <w:rsid w:val="00CA60E4"/>
    <w:rsid w:val="00CB0117"/>
    <w:rsid w:val="00CB0746"/>
    <w:rsid w:val="00CB0F8B"/>
    <w:rsid w:val="00CB126A"/>
    <w:rsid w:val="00CB245D"/>
    <w:rsid w:val="00CB4233"/>
    <w:rsid w:val="00CB46C7"/>
    <w:rsid w:val="00CB48F4"/>
    <w:rsid w:val="00CB5F8B"/>
    <w:rsid w:val="00CB5FD2"/>
    <w:rsid w:val="00CB7090"/>
    <w:rsid w:val="00CB733F"/>
    <w:rsid w:val="00CB75B5"/>
    <w:rsid w:val="00CB7C00"/>
    <w:rsid w:val="00CB7E9D"/>
    <w:rsid w:val="00CC0D93"/>
    <w:rsid w:val="00CC2A15"/>
    <w:rsid w:val="00CC3982"/>
    <w:rsid w:val="00CC3CBD"/>
    <w:rsid w:val="00CC4192"/>
    <w:rsid w:val="00CC4727"/>
    <w:rsid w:val="00CC4804"/>
    <w:rsid w:val="00CC4F87"/>
    <w:rsid w:val="00CC51D3"/>
    <w:rsid w:val="00CC51EE"/>
    <w:rsid w:val="00CD0F6F"/>
    <w:rsid w:val="00CD1EA3"/>
    <w:rsid w:val="00CD29F5"/>
    <w:rsid w:val="00CD2F85"/>
    <w:rsid w:val="00CD3FA7"/>
    <w:rsid w:val="00CD4328"/>
    <w:rsid w:val="00CD47F2"/>
    <w:rsid w:val="00CD4871"/>
    <w:rsid w:val="00CD6108"/>
    <w:rsid w:val="00CD6616"/>
    <w:rsid w:val="00CD70BA"/>
    <w:rsid w:val="00CD7175"/>
    <w:rsid w:val="00CD72B6"/>
    <w:rsid w:val="00CD781B"/>
    <w:rsid w:val="00CE02E2"/>
    <w:rsid w:val="00CE05A2"/>
    <w:rsid w:val="00CE0DBC"/>
    <w:rsid w:val="00CE13D2"/>
    <w:rsid w:val="00CE1561"/>
    <w:rsid w:val="00CE2116"/>
    <w:rsid w:val="00CE260E"/>
    <w:rsid w:val="00CE3BB5"/>
    <w:rsid w:val="00CE4440"/>
    <w:rsid w:val="00CE44A1"/>
    <w:rsid w:val="00CE60E9"/>
    <w:rsid w:val="00CE6D06"/>
    <w:rsid w:val="00CE6E07"/>
    <w:rsid w:val="00CE749B"/>
    <w:rsid w:val="00CF1F7B"/>
    <w:rsid w:val="00CF3FC3"/>
    <w:rsid w:val="00CF3FCD"/>
    <w:rsid w:val="00CF4A2B"/>
    <w:rsid w:val="00CF4C9B"/>
    <w:rsid w:val="00CF5206"/>
    <w:rsid w:val="00CF59E9"/>
    <w:rsid w:val="00CF650F"/>
    <w:rsid w:val="00CF7207"/>
    <w:rsid w:val="00CF7D80"/>
    <w:rsid w:val="00D0079A"/>
    <w:rsid w:val="00D0081E"/>
    <w:rsid w:val="00D01B8E"/>
    <w:rsid w:val="00D040D7"/>
    <w:rsid w:val="00D04D46"/>
    <w:rsid w:val="00D04F4B"/>
    <w:rsid w:val="00D103CC"/>
    <w:rsid w:val="00D11464"/>
    <w:rsid w:val="00D1268D"/>
    <w:rsid w:val="00D139B9"/>
    <w:rsid w:val="00D13DC1"/>
    <w:rsid w:val="00D141B0"/>
    <w:rsid w:val="00D142F2"/>
    <w:rsid w:val="00D15A33"/>
    <w:rsid w:val="00D16CFE"/>
    <w:rsid w:val="00D16E87"/>
    <w:rsid w:val="00D17CFE"/>
    <w:rsid w:val="00D20DAD"/>
    <w:rsid w:val="00D21008"/>
    <w:rsid w:val="00D2222F"/>
    <w:rsid w:val="00D22335"/>
    <w:rsid w:val="00D23990"/>
    <w:rsid w:val="00D23ED9"/>
    <w:rsid w:val="00D27389"/>
    <w:rsid w:val="00D2743E"/>
    <w:rsid w:val="00D277BD"/>
    <w:rsid w:val="00D30394"/>
    <w:rsid w:val="00D306FB"/>
    <w:rsid w:val="00D31113"/>
    <w:rsid w:val="00D32415"/>
    <w:rsid w:val="00D330B5"/>
    <w:rsid w:val="00D33317"/>
    <w:rsid w:val="00D33706"/>
    <w:rsid w:val="00D33940"/>
    <w:rsid w:val="00D3451C"/>
    <w:rsid w:val="00D36514"/>
    <w:rsid w:val="00D3688F"/>
    <w:rsid w:val="00D36F71"/>
    <w:rsid w:val="00D379AE"/>
    <w:rsid w:val="00D407CC"/>
    <w:rsid w:val="00D40FB0"/>
    <w:rsid w:val="00D41A50"/>
    <w:rsid w:val="00D423E0"/>
    <w:rsid w:val="00D429CA"/>
    <w:rsid w:val="00D42FDB"/>
    <w:rsid w:val="00D434D7"/>
    <w:rsid w:val="00D451AB"/>
    <w:rsid w:val="00D4534F"/>
    <w:rsid w:val="00D45715"/>
    <w:rsid w:val="00D464E5"/>
    <w:rsid w:val="00D466C5"/>
    <w:rsid w:val="00D467A4"/>
    <w:rsid w:val="00D46DF7"/>
    <w:rsid w:val="00D46E57"/>
    <w:rsid w:val="00D4720A"/>
    <w:rsid w:val="00D4730F"/>
    <w:rsid w:val="00D47A53"/>
    <w:rsid w:val="00D502A1"/>
    <w:rsid w:val="00D50739"/>
    <w:rsid w:val="00D50FC7"/>
    <w:rsid w:val="00D51160"/>
    <w:rsid w:val="00D52505"/>
    <w:rsid w:val="00D52E45"/>
    <w:rsid w:val="00D534EC"/>
    <w:rsid w:val="00D53D65"/>
    <w:rsid w:val="00D54450"/>
    <w:rsid w:val="00D55688"/>
    <w:rsid w:val="00D5574B"/>
    <w:rsid w:val="00D55DFF"/>
    <w:rsid w:val="00D6031E"/>
    <w:rsid w:val="00D6076E"/>
    <w:rsid w:val="00D6227B"/>
    <w:rsid w:val="00D64076"/>
    <w:rsid w:val="00D64486"/>
    <w:rsid w:val="00D64ED6"/>
    <w:rsid w:val="00D64F00"/>
    <w:rsid w:val="00D65403"/>
    <w:rsid w:val="00D65C5E"/>
    <w:rsid w:val="00D66DC5"/>
    <w:rsid w:val="00D66E05"/>
    <w:rsid w:val="00D670DF"/>
    <w:rsid w:val="00D67E2F"/>
    <w:rsid w:val="00D70BD7"/>
    <w:rsid w:val="00D70F8D"/>
    <w:rsid w:val="00D71785"/>
    <w:rsid w:val="00D71D7A"/>
    <w:rsid w:val="00D7399D"/>
    <w:rsid w:val="00D73DA7"/>
    <w:rsid w:val="00D7582A"/>
    <w:rsid w:val="00D763E2"/>
    <w:rsid w:val="00D76841"/>
    <w:rsid w:val="00D768DD"/>
    <w:rsid w:val="00D76971"/>
    <w:rsid w:val="00D76B19"/>
    <w:rsid w:val="00D776F1"/>
    <w:rsid w:val="00D77717"/>
    <w:rsid w:val="00D804D6"/>
    <w:rsid w:val="00D80A6F"/>
    <w:rsid w:val="00D80AE5"/>
    <w:rsid w:val="00D80D07"/>
    <w:rsid w:val="00D8103E"/>
    <w:rsid w:val="00D81F15"/>
    <w:rsid w:val="00D821EE"/>
    <w:rsid w:val="00D82850"/>
    <w:rsid w:val="00D8353F"/>
    <w:rsid w:val="00D83F85"/>
    <w:rsid w:val="00D84309"/>
    <w:rsid w:val="00D8456E"/>
    <w:rsid w:val="00D84BE7"/>
    <w:rsid w:val="00D84C27"/>
    <w:rsid w:val="00D852B5"/>
    <w:rsid w:val="00D856B3"/>
    <w:rsid w:val="00D87C66"/>
    <w:rsid w:val="00D928C7"/>
    <w:rsid w:val="00D92C7B"/>
    <w:rsid w:val="00D937B1"/>
    <w:rsid w:val="00D938EA"/>
    <w:rsid w:val="00D93C55"/>
    <w:rsid w:val="00D93E80"/>
    <w:rsid w:val="00D96818"/>
    <w:rsid w:val="00D9744F"/>
    <w:rsid w:val="00D977B5"/>
    <w:rsid w:val="00DA0463"/>
    <w:rsid w:val="00DA0EE1"/>
    <w:rsid w:val="00DA1ADC"/>
    <w:rsid w:val="00DA356A"/>
    <w:rsid w:val="00DA5767"/>
    <w:rsid w:val="00DA5D13"/>
    <w:rsid w:val="00DA62E0"/>
    <w:rsid w:val="00DA6B1D"/>
    <w:rsid w:val="00DA6B27"/>
    <w:rsid w:val="00DA745F"/>
    <w:rsid w:val="00DA7B86"/>
    <w:rsid w:val="00DA7C90"/>
    <w:rsid w:val="00DA7F90"/>
    <w:rsid w:val="00DB070A"/>
    <w:rsid w:val="00DB193E"/>
    <w:rsid w:val="00DB2305"/>
    <w:rsid w:val="00DB2680"/>
    <w:rsid w:val="00DB370F"/>
    <w:rsid w:val="00DB3776"/>
    <w:rsid w:val="00DB4538"/>
    <w:rsid w:val="00DB467A"/>
    <w:rsid w:val="00DB4E3B"/>
    <w:rsid w:val="00DB4E84"/>
    <w:rsid w:val="00DB55C8"/>
    <w:rsid w:val="00DB5802"/>
    <w:rsid w:val="00DB5A9A"/>
    <w:rsid w:val="00DB6CBF"/>
    <w:rsid w:val="00DB6E28"/>
    <w:rsid w:val="00DB7364"/>
    <w:rsid w:val="00DC0359"/>
    <w:rsid w:val="00DC073B"/>
    <w:rsid w:val="00DC12B4"/>
    <w:rsid w:val="00DC2661"/>
    <w:rsid w:val="00DC26EB"/>
    <w:rsid w:val="00DC33A4"/>
    <w:rsid w:val="00DC3F25"/>
    <w:rsid w:val="00DC3F9F"/>
    <w:rsid w:val="00DC4570"/>
    <w:rsid w:val="00DC4D7C"/>
    <w:rsid w:val="00DC57DE"/>
    <w:rsid w:val="00DC6758"/>
    <w:rsid w:val="00DC6A8C"/>
    <w:rsid w:val="00DC79D2"/>
    <w:rsid w:val="00DD0EEA"/>
    <w:rsid w:val="00DD0FBA"/>
    <w:rsid w:val="00DD1F8E"/>
    <w:rsid w:val="00DD3950"/>
    <w:rsid w:val="00DD5B84"/>
    <w:rsid w:val="00DD6358"/>
    <w:rsid w:val="00DD67D9"/>
    <w:rsid w:val="00DD7410"/>
    <w:rsid w:val="00DD7650"/>
    <w:rsid w:val="00DE1EA4"/>
    <w:rsid w:val="00DE2127"/>
    <w:rsid w:val="00DE268A"/>
    <w:rsid w:val="00DE2C09"/>
    <w:rsid w:val="00DE6598"/>
    <w:rsid w:val="00DE6E3E"/>
    <w:rsid w:val="00DF1063"/>
    <w:rsid w:val="00DF1FBF"/>
    <w:rsid w:val="00DF218A"/>
    <w:rsid w:val="00DF3780"/>
    <w:rsid w:val="00DF483C"/>
    <w:rsid w:val="00DF490B"/>
    <w:rsid w:val="00DF524B"/>
    <w:rsid w:val="00DF659E"/>
    <w:rsid w:val="00DF6A11"/>
    <w:rsid w:val="00DF6ABF"/>
    <w:rsid w:val="00DF7117"/>
    <w:rsid w:val="00DF79C3"/>
    <w:rsid w:val="00DF7BE7"/>
    <w:rsid w:val="00DF7F94"/>
    <w:rsid w:val="00E0017F"/>
    <w:rsid w:val="00E00715"/>
    <w:rsid w:val="00E00C3B"/>
    <w:rsid w:val="00E02E50"/>
    <w:rsid w:val="00E03625"/>
    <w:rsid w:val="00E04583"/>
    <w:rsid w:val="00E04651"/>
    <w:rsid w:val="00E05742"/>
    <w:rsid w:val="00E07642"/>
    <w:rsid w:val="00E07770"/>
    <w:rsid w:val="00E1062C"/>
    <w:rsid w:val="00E10B1D"/>
    <w:rsid w:val="00E11C0D"/>
    <w:rsid w:val="00E1259C"/>
    <w:rsid w:val="00E127AC"/>
    <w:rsid w:val="00E12CA0"/>
    <w:rsid w:val="00E12F22"/>
    <w:rsid w:val="00E137A3"/>
    <w:rsid w:val="00E13822"/>
    <w:rsid w:val="00E1384F"/>
    <w:rsid w:val="00E15965"/>
    <w:rsid w:val="00E15B45"/>
    <w:rsid w:val="00E16396"/>
    <w:rsid w:val="00E164C5"/>
    <w:rsid w:val="00E16756"/>
    <w:rsid w:val="00E178D4"/>
    <w:rsid w:val="00E207F8"/>
    <w:rsid w:val="00E208C2"/>
    <w:rsid w:val="00E211DF"/>
    <w:rsid w:val="00E2214C"/>
    <w:rsid w:val="00E23181"/>
    <w:rsid w:val="00E23790"/>
    <w:rsid w:val="00E24C63"/>
    <w:rsid w:val="00E25134"/>
    <w:rsid w:val="00E257FE"/>
    <w:rsid w:val="00E26627"/>
    <w:rsid w:val="00E2714A"/>
    <w:rsid w:val="00E27882"/>
    <w:rsid w:val="00E3018D"/>
    <w:rsid w:val="00E30928"/>
    <w:rsid w:val="00E30BD0"/>
    <w:rsid w:val="00E321F0"/>
    <w:rsid w:val="00E337B4"/>
    <w:rsid w:val="00E34263"/>
    <w:rsid w:val="00E35619"/>
    <w:rsid w:val="00E35B74"/>
    <w:rsid w:val="00E35FF7"/>
    <w:rsid w:val="00E366AD"/>
    <w:rsid w:val="00E3692F"/>
    <w:rsid w:val="00E36DD7"/>
    <w:rsid w:val="00E36E87"/>
    <w:rsid w:val="00E40757"/>
    <w:rsid w:val="00E40798"/>
    <w:rsid w:val="00E40AD8"/>
    <w:rsid w:val="00E40F13"/>
    <w:rsid w:val="00E4226B"/>
    <w:rsid w:val="00E426E9"/>
    <w:rsid w:val="00E42936"/>
    <w:rsid w:val="00E4294D"/>
    <w:rsid w:val="00E448D3"/>
    <w:rsid w:val="00E45119"/>
    <w:rsid w:val="00E45923"/>
    <w:rsid w:val="00E45C00"/>
    <w:rsid w:val="00E46622"/>
    <w:rsid w:val="00E46FC8"/>
    <w:rsid w:val="00E47857"/>
    <w:rsid w:val="00E5076B"/>
    <w:rsid w:val="00E50CDD"/>
    <w:rsid w:val="00E50DD0"/>
    <w:rsid w:val="00E510AB"/>
    <w:rsid w:val="00E51CFC"/>
    <w:rsid w:val="00E53557"/>
    <w:rsid w:val="00E535D6"/>
    <w:rsid w:val="00E55845"/>
    <w:rsid w:val="00E558B5"/>
    <w:rsid w:val="00E55E98"/>
    <w:rsid w:val="00E56E19"/>
    <w:rsid w:val="00E57BD2"/>
    <w:rsid w:val="00E57CF1"/>
    <w:rsid w:val="00E60A66"/>
    <w:rsid w:val="00E60FCE"/>
    <w:rsid w:val="00E619C2"/>
    <w:rsid w:val="00E62DAC"/>
    <w:rsid w:val="00E64E8C"/>
    <w:rsid w:val="00E65B98"/>
    <w:rsid w:val="00E65C5D"/>
    <w:rsid w:val="00E6748A"/>
    <w:rsid w:val="00E67630"/>
    <w:rsid w:val="00E6770F"/>
    <w:rsid w:val="00E67DDB"/>
    <w:rsid w:val="00E67F96"/>
    <w:rsid w:val="00E7103B"/>
    <w:rsid w:val="00E72BFD"/>
    <w:rsid w:val="00E731D8"/>
    <w:rsid w:val="00E746C9"/>
    <w:rsid w:val="00E74991"/>
    <w:rsid w:val="00E75564"/>
    <w:rsid w:val="00E75B5D"/>
    <w:rsid w:val="00E772DE"/>
    <w:rsid w:val="00E814F0"/>
    <w:rsid w:val="00E8187C"/>
    <w:rsid w:val="00E81AC8"/>
    <w:rsid w:val="00E81FB5"/>
    <w:rsid w:val="00E8228C"/>
    <w:rsid w:val="00E8360A"/>
    <w:rsid w:val="00E862CD"/>
    <w:rsid w:val="00E86F19"/>
    <w:rsid w:val="00E8725A"/>
    <w:rsid w:val="00E90D0B"/>
    <w:rsid w:val="00E91EA4"/>
    <w:rsid w:val="00E922A3"/>
    <w:rsid w:val="00E92DB5"/>
    <w:rsid w:val="00E931DE"/>
    <w:rsid w:val="00E94106"/>
    <w:rsid w:val="00E95543"/>
    <w:rsid w:val="00E957C1"/>
    <w:rsid w:val="00E95946"/>
    <w:rsid w:val="00EA21B7"/>
    <w:rsid w:val="00EA22FF"/>
    <w:rsid w:val="00EA2D50"/>
    <w:rsid w:val="00EA2E32"/>
    <w:rsid w:val="00EA44ED"/>
    <w:rsid w:val="00EA46B8"/>
    <w:rsid w:val="00EA4C2F"/>
    <w:rsid w:val="00EB08D8"/>
    <w:rsid w:val="00EB1292"/>
    <w:rsid w:val="00EB2AD3"/>
    <w:rsid w:val="00EB3DDA"/>
    <w:rsid w:val="00EB4C5F"/>
    <w:rsid w:val="00EB570F"/>
    <w:rsid w:val="00EB7021"/>
    <w:rsid w:val="00EC15C9"/>
    <w:rsid w:val="00EC1652"/>
    <w:rsid w:val="00EC2835"/>
    <w:rsid w:val="00EC3090"/>
    <w:rsid w:val="00EC45C7"/>
    <w:rsid w:val="00EC48E9"/>
    <w:rsid w:val="00EC4A04"/>
    <w:rsid w:val="00EC4F1E"/>
    <w:rsid w:val="00EC507C"/>
    <w:rsid w:val="00EC68C4"/>
    <w:rsid w:val="00EC7511"/>
    <w:rsid w:val="00ED0543"/>
    <w:rsid w:val="00ED0F73"/>
    <w:rsid w:val="00ED1440"/>
    <w:rsid w:val="00ED16DC"/>
    <w:rsid w:val="00ED2350"/>
    <w:rsid w:val="00ED2432"/>
    <w:rsid w:val="00ED3A0B"/>
    <w:rsid w:val="00ED3B62"/>
    <w:rsid w:val="00ED42A6"/>
    <w:rsid w:val="00ED561A"/>
    <w:rsid w:val="00ED6A04"/>
    <w:rsid w:val="00ED6B7E"/>
    <w:rsid w:val="00EE1037"/>
    <w:rsid w:val="00EE3619"/>
    <w:rsid w:val="00EE4035"/>
    <w:rsid w:val="00EE463D"/>
    <w:rsid w:val="00EE4904"/>
    <w:rsid w:val="00EF0E40"/>
    <w:rsid w:val="00EF248D"/>
    <w:rsid w:val="00EF4138"/>
    <w:rsid w:val="00EF5541"/>
    <w:rsid w:val="00EF7633"/>
    <w:rsid w:val="00F000D9"/>
    <w:rsid w:val="00F01487"/>
    <w:rsid w:val="00F03053"/>
    <w:rsid w:val="00F039D2"/>
    <w:rsid w:val="00F0512A"/>
    <w:rsid w:val="00F06FE0"/>
    <w:rsid w:val="00F079C8"/>
    <w:rsid w:val="00F07FFD"/>
    <w:rsid w:val="00F1044A"/>
    <w:rsid w:val="00F11814"/>
    <w:rsid w:val="00F11872"/>
    <w:rsid w:val="00F14711"/>
    <w:rsid w:val="00F14A91"/>
    <w:rsid w:val="00F155F4"/>
    <w:rsid w:val="00F15EC2"/>
    <w:rsid w:val="00F15F81"/>
    <w:rsid w:val="00F16DBE"/>
    <w:rsid w:val="00F172C9"/>
    <w:rsid w:val="00F17691"/>
    <w:rsid w:val="00F176AA"/>
    <w:rsid w:val="00F202F8"/>
    <w:rsid w:val="00F203E6"/>
    <w:rsid w:val="00F20C0C"/>
    <w:rsid w:val="00F21009"/>
    <w:rsid w:val="00F212A2"/>
    <w:rsid w:val="00F21D4F"/>
    <w:rsid w:val="00F234EC"/>
    <w:rsid w:val="00F25711"/>
    <w:rsid w:val="00F260FD"/>
    <w:rsid w:val="00F27804"/>
    <w:rsid w:val="00F27CB3"/>
    <w:rsid w:val="00F30321"/>
    <w:rsid w:val="00F30D26"/>
    <w:rsid w:val="00F31FA6"/>
    <w:rsid w:val="00F32143"/>
    <w:rsid w:val="00F32203"/>
    <w:rsid w:val="00F34AA9"/>
    <w:rsid w:val="00F353DF"/>
    <w:rsid w:val="00F35FDB"/>
    <w:rsid w:val="00F36B18"/>
    <w:rsid w:val="00F374FA"/>
    <w:rsid w:val="00F376B7"/>
    <w:rsid w:val="00F377CF"/>
    <w:rsid w:val="00F37960"/>
    <w:rsid w:val="00F40FD5"/>
    <w:rsid w:val="00F41B49"/>
    <w:rsid w:val="00F41B4E"/>
    <w:rsid w:val="00F41C33"/>
    <w:rsid w:val="00F4254A"/>
    <w:rsid w:val="00F43209"/>
    <w:rsid w:val="00F44596"/>
    <w:rsid w:val="00F44F9A"/>
    <w:rsid w:val="00F4517F"/>
    <w:rsid w:val="00F45DCF"/>
    <w:rsid w:val="00F46777"/>
    <w:rsid w:val="00F4692B"/>
    <w:rsid w:val="00F47053"/>
    <w:rsid w:val="00F4762D"/>
    <w:rsid w:val="00F4779C"/>
    <w:rsid w:val="00F50283"/>
    <w:rsid w:val="00F510B2"/>
    <w:rsid w:val="00F52248"/>
    <w:rsid w:val="00F5253F"/>
    <w:rsid w:val="00F5341D"/>
    <w:rsid w:val="00F5418F"/>
    <w:rsid w:val="00F601E4"/>
    <w:rsid w:val="00F632F3"/>
    <w:rsid w:val="00F65A36"/>
    <w:rsid w:val="00F661AE"/>
    <w:rsid w:val="00F66CE2"/>
    <w:rsid w:val="00F67834"/>
    <w:rsid w:val="00F67A58"/>
    <w:rsid w:val="00F67DC3"/>
    <w:rsid w:val="00F73431"/>
    <w:rsid w:val="00F74ECF"/>
    <w:rsid w:val="00F814DA"/>
    <w:rsid w:val="00F82647"/>
    <w:rsid w:val="00F8308F"/>
    <w:rsid w:val="00F85969"/>
    <w:rsid w:val="00F85AC5"/>
    <w:rsid w:val="00F864A0"/>
    <w:rsid w:val="00F864F9"/>
    <w:rsid w:val="00F87991"/>
    <w:rsid w:val="00F900D9"/>
    <w:rsid w:val="00F905A9"/>
    <w:rsid w:val="00F90EFB"/>
    <w:rsid w:val="00F91D9A"/>
    <w:rsid w:val="00F92CA2"/>
    <w:rsid w:val="00F92DE5"/>
    <w:rsid w:val="00F93596"/>
    <w:rsid w:val="00F936E1"/>
    <w:rsid w:val="00F9493B"/>
    <w:rsid w:val="00F957E0"/>
    <w:rsid w:val="00F97145"/>
    <w:rsid w:val="00F97320"/>
    <w:rsid w:val="00F973F2"/>
    <w:rsid w:val="00F97A58"/>
    <w:rsid w:val="00FA18EE"/>
    <w:rsid w:val="00FA3ABA"/>
    <w:rsid w:val="00FA5727"/>
    <w:rsid w:val="00FA6FD7"/>
    <w:rsid w:val="00FA7473"/>
    <w:rsid w:val="00FA77C6"/>
    <w:rsid w:val="00FA7AD9"/>
    <w:rsid w:val="00FB054D"/>
    <w:rsid w:val="00FB06B9"/>
    <w:rsid w:val="00FB3546"/>
    <w:rsid w:val="00FB385C"/>
    <w:rsid w:val="00FB4203"/>
    <w:rsid w:val="00FB4A34"/>
    <w:rsid w:val="00FB5CD9"/>
    <w:rsid w:val="00FB6691"/>
    <w:rsid w:val="00FB6975"/>
    <w:rsid w:val="00FB7330"/>
    <w:rsid w:val="00FB7CF1"/>
    <w:rsid w:val="00FB7E11"/>
    <w:rsid w:val="00FB7F63"/>
    <w:rsid w:val="00FC0684"/>
    <w:rsid w:val="00FC244E"/>
    <w:rsid w:val="00FC53EF"/>
    <w:rsid w:val="00FC56CB"/>
    <w:rsid w:val="00FD0600"/>
    <w:rsid w:val="00FD081C"/>
    <w:rsid w:val="00FD0E0C"/>
    <w:rsid w:val="00FD1473"/>
    <w:rsid w:val="00FD18F7"/>
    <w:rsid w:val="00FD21F1"/>
    <w:rsid w:val="00FD31FC"/>
    <w:rsid w:val="00FD4AB4"/>
    <w:rsid w:val="00FD5396"/>
    <w:rsid w:val="00FD5C77"/>
    <w:rsid w:val="00FD5D4C"/>
    <w:rsid w:val="00FD611E"/>
    <w:rsid w:val="00FD62EA"/>
    <w:rsid w:val="00FD7A58"/>
    <w:rsid w:val="00FE0155"/>
    <w:rsid w:val="00FE17AE"/>
    <w:rsid w:val="00FE35CF"/>
    <w:rsid w:val="00FE42F2"/>
    <w:rsid w:val="00FE5159"/>
    <w:rsid w:val="00FE66B8"/>
    <w:rsid w:val="00FE677C"/>
    <w:rsid w:val="00FE767E"/>
    <w:rsid w:val="00FF0BC5"/>
    <w:rsid w:val="00FF2D13"/>
    <w:rsid w:val="00FF311D"/>
    <w:rsid w:val="00FF3D34"/>
    <w:rsid w:val="00FF4613"/>
    <w:rsid w:val="00FF48D4"/>
    <w:rsid w:val="00FF4A74"/>
    <w:rsid w:val="00FF4CB0"/>
    <w:rsid w:val="00FF5723"/>
    <w:rsid w:val="00FF5F04"/>
    <w:rsid w:val="00FF68E1"/>
    <w:rsid w:val="00FF7D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68AD12"/>
  <w15:docId w15:val="{C89F4118-E5C4-42D7-9CD0-FEEF64E1C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locked="1" w:qFormat="1"/>
    <w:lsdException w:name="heading 1" w:locked="1" w:uiPriority="99" w:qFormat="1"/>
    <w:lsdException w:name="heading 2" w:locked="1" w:semiHidden="1" w:uiPriority="99" w:unhideWhenUsed="1" w:qFormat="1"/>
    <w:lsdException w:name="heading 3" w:locked="1" w:semiHidden="1" w:uiPriority="9" w:unhideWhenUsed="1" w:qFormat="1"/>
    <w:lsdException w:name="heading 4" w:locked="1" w:semiHidden="1" w:uiPriority="99" w:unhideWhenUsed="1" w:qFormat="1"/>
    <w:lsdException w:name="heading 5" w:locked="1" w:semiHidden="1" w:uiPriority="99" w:unhideWhenUsed="1" w:qFormat="1"/>
    <w:lsdException w:name="heading 6" w:locked="1" w:semiHidden="1" w:uiPriority="99" w:unhideWhenUsed="1" w:qFormat="1"/>
    <w:lsdException w:name="heading 7" w:locked="1" w:semiHidden="1" w:uiPriority="99" w:unhideWhenUsed="1" w:qFormat="1"/>
    <w:lsdException w:name="heading 8" w:locked="1" w:semiHidden="1" w:uiPriority="99" w:unhideWhenUsed="1" w:qFormat="1"/>
    <w:lsdException w:name="heading 9" w:locked="1" w:semiHidden="1" w:uiPriority="9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iPriority="99" w:unhideWhenUsed="1"/>
    <w:lsdException w:name="caption" w:locked="1" w:semiHidden="1" w:uiPriority="7"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iPriority="99" w:unhideWhenUsed="1"/>
    <w:lsdException w:name="endnote reference" w:semiHidden="1" w:uiPriority="99" w:unhideWhenUsed="1"/>
    <w:lsdException w:name="endnote text" w:uiPriority="99"/>
    <w:lsdException w:name="table of authorities" w:semiHidden="1" w:unhideWhenUsed="1"/>
    <w:lsdException w:name="macro" w:semiHidden="1" w:unhideWhenUsed="1"/>
    <w:lsdException w:name="List Bullet" w:semiHidden="1" w:unhideWhenUsed="1"/>
    <w:lsdException w:name="List Number" w:semiHidden="1" w:uiPriority="99"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99"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5" w:semiHidden="1" w:unhideWhenUsed="1"/>
    <w:lsdException w:name="Message Header" w:semiHidden="1" w:unhideWhenUsed="1"/>
    <w:lsdException w:name="Subtitle" w:locked="1" w:uiPriority="9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locked="1" w:semiHidden="1" w:uiPriority="99" w:unhideWhenUsed="1"/>
    <w:lsdException w:name="FollowedHyperlink" w:locked="1" w:semiHidden="1" w:uiPriority="99" w:unhideWhenUsed="1"/>
    <w:lsdException w:name="Strong" w:locked="1" w:uiPriority="99" w:qFormat="1"/>
    <w:lsdException w:name="Emphasis" w:locked="1" w:uiPriority="20" w:qFormat="1"/>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locked="1"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a">
    <w:name w:val="Normal"/>
    <w:qFormat/>
    <w:rsid w:val="001C64BC"/>
    <w:pPr>
      <w:suppressAutoHyphens/>
      <w:spacing w:after="200" w:line="276" w:lineRule="auto"/>
    </w:pPr>
    <w:rPr>
      <w:rFonts w:cs="Arial Unicode MS"/>
      <w:color w:val="000000"/>
      <w:kern w:val="1"/>
      <w:sz w:val="24"/>
      <w:szCs w:val="24"/>
      <w:lang w:eastAsia="hi-IN" w:bidi="hi-IN"/>
    </w:rPr>
  </w:style>
  <w:style w:type="paragraph" w:styleId="12">
    <w:name w:val="heading 1"/>
    <w:aliases w:val="1,h1,Header 1,Алексей 1,Н1,H1,Знак1,app heading 1,ITT t1,II+,I,H11,H12,H13,H14,H15,H16,H17,H18,H111,H121,H131,H141,H151,H161,H171,H19,H112,H122,H132,H142,H152,H162,H172,H181,H1111,H1211,H1311,H1411,H1511,H1611,H1711,H110,H113,H123,H133,H143"/>
    <w:basedOn w:val="aa"/>
    <w:next w:val="ab"/>
    <w:link w:val="14"/>
    <w:uiPriority w:val="99"/>
    <w:qFormat/>
    <w:rsid w:val="00BA4F69"/>
    <w:pPr>
      <w:keepNext/>
      <w:keepLines/>
      <w:numPr>
        <w:numId w:val="88"/>
      </w:numPr>
      <w:spacing w:before="600" w:after="480" w:line="288" w:lineRule="auto"/>
      <w:outlineLvl w:val="0"/>
    </w:pPr>
    <w:rPr>
      <w:b/>
      <w:bCs/>
      <w:sz w:val="28"/>
      <w:szCs w:val="32"/>
    </w:rPr>
  </w:style>
  <w:style w:type="paragraph" w:styleId="20">
    <w:name w:val="heading 2"/>
    <w:aliases w:val="h2,2,Header 2,L1 Heading 2,Заголовок 2 Знак Знак,Heading 2 Char1,Heading 2 Char Char,Heading 2 Char1 Char Char,Heading 2 Char Char Char Char,Heading 2 Char Char1,H2,Подраздел,Indented Heading,H21,H22,Indented Heading1,Indented Heading2,H23"/>
    <w:basedOn w:val="12"/>
    <w:next w:val="ab"/>
    <w:link w:val="25"/>
    <w:uiPriority w:val="99"/>
    <w:qFormat/>
    <w:rsid w:val="00BA4F69"/>
    <w:pPr>
      <w:numPr>
        <w:ilvl w:val="1"/>
      </w:numPr>
      <w:tabs>
        <w:tab w:val="left" w:pos="1170"/>
      </w:tabs>
      <w:spacing w:before="360" w:after="360"/>
      <w:outlineLvl w:val="1"/>
    </w:pPr>
    <w:rPr>
      <w:bCs w:val="0"/>
      <w:iCs/>
      <w:sz w:val="24"/>
      <w:szCs w:val="28"/>
    </w:rPr>
  </w:style>
  <w:style w:type="paragraph" w:styleId="31">
    <w:name w:val="heading 3"/>
    <w:aliases w:val="o,h3,3,Level 1 - 1,h31,h32,h33,h34,h35,h36,h37,h38,h39,h310,h311,h321,h331,h341,h351,h361,h371,h381,h312,h322,h332,h342,h352,h362,h372,h382,h313,h323,h333,h343,h353,h363,h373,h383,h314,h324,h334,h344,h354,h364,h374,h384,h315,h325,h335,h345"/>
    <w:basedOn w:val="12"/>
    <w:next w:val="ab"/>
    <w:link w:val="32"/>
    <w:uiPriority w:val="9"/>
    <w:qFormat/>
    <w:rsid w:val="00BA4F69"/>
    <w:pPr>
      <w:numPr>
        <w:ilvl w:val="2"/>
      </w:numPr>
      <w:tabs>
        <w:tab w:val="num" w:pos="0"/>
        <w:tab w:val="left" w:pos="1980"/>
      </w:tabs>
      <w:spacing w:before="360" w:after="360" w:line="100" w:lineRule="atLeast"/>
      <w:outlineLvl w:val="2"/>
    </w:pPr>
    <w:rPr>
      <w:b w:val="0"/>
      <w:sz w:val="20"/>
      <w:szCs w:val="26"/>
    </w:rPr>
  </w:style>
  <w:style w:type="paragraph" w:styleId="41">
    <w:name w:val="heading 4"/>
    <w:aliases w:val="Н4,4,I4,l4,heading4,I41,41,l41,heading41,(Shift Ctrl 4),Titre 41,t4.T4,4heading,h4,a.,4 dash,d,4 dash1,d1,31,h41,a.1,4 dash2,d2,32,h42,a.2,4 dash3,d3,33,h43,a.3,4 dash4,d4,34,h44,a.4,Sub sub heading,4 dash5,d5,35,h45,a.5,Sub sub heading1,H4"/>
    <w:basedOn w:val="12"/>
    <w:next w:val="ab"/>
    <w:link w:val="42"/>
    <w:uiPriority w:val="99"/>
    <w:qFormat/>
    <w:rsid w:val="00BA4F69"/>
    <w:pPr>
      <w:keepNext w:val="0"/>
      <w:numPr>
        <w:ilvl w:val="3"/>
      </w:numPr>
      <w:tabs>
        <w:tab w:val="num" w:pos="0"/>
        <w:tab w:val="left" w:pos="2610"/>
      </w:tabs>
      <w:spacing w:before="0" w:after="120"/>
      <w:jc w:val="both"/>
      <w:outlineLvl w:val="3"/>
    </w:pPr>
    <w:rPr>
      <w:b w:val="0"/>
      <w:sz w:val="20"/>
      <w:szCs w:val="20"/>
    </w:rPr>
  </w:style>
  <w:style w:type="paragraph" w:styleId="5">
    <w:name w:val="heading 5"/>
    <w:aliases w:val="Н5,H5,PIM 5,5,ITT t5,PA Pico Section"/>
    <w:basedOn w:val="12"/>
    <w:next w:val="ab"/>
    <w:link w:val="50"/>
    <w:uiPriority w:val="99"/>
    <w:qFormat/>
    <w:rsid w:val="00BA4F69"/>
    <w:pPr>
      <w:numPr>
        <w:ilvl w:val="4"/>
      </w:numPr>
      <w:tabs>
        <w:tab w:val="num" w:pos="0"/>
        <w:tab w:val="left" w:pos="3600"/>
      </w:tabs>
      <w:spacing w:before="0" w:after="200"/>
      <w:jc w:val="both"/>
      <w:outlineLvl w:val="4"/>
    </w:pPr>
    <w:rPr>
      <w:b w:val="0"/>
      <w:sz w:val="24"/>
      <w:szCs w:val="24"/>
    </w:rPr>
  </w:style>
  <w:style w:type="paragraph" w:styleId="6">
    <w:name w:val="heading 6"/>
    <w:basedOn w:val="12"/>
    <w:next w:val="ab"/>
    <w:link w:val="60"/>
    <w:uiPriority w:val="99"/>
    <w:qFormat/>
    <w:rsid w:val="00BA4F69"/>
    <w:pPr>
      <w:numPr>
        <w:ilvl w:val="5"/>
      </w:numPr>
      <w:tabs>
        <w:tab w:val="num" w:pos="0"/>
        <w:tab w:val="left" w:pos="4230"/>
      </w:tabs>
      <w:spacing w:before="240" w:after="200"/>
      <w:jc w:val="both"/>
      <w:outlineLvl w:val="5"/>
    </w:pPr>
    <w:rPr>
      <w:b w:val="0"/>
      <w:bCs w:val="0"/>
      <w:sz w:val="24"/>
      <w:szCs w:val="24"/>
    </w:rPr>
  </w:style>
  <w:style w:type="paragraph" w:styleId="7">
    <w:name w:val="heading 7"/>
    <w:basedOn w:val="12"/>
    <w:next w:val="ab"/>
    <w:link w:val="70"/>
    <w:uiPriority w:val="99"/>
    <w:qFormat/>
    <w:rsid w:val="00BA4F69"/>
    <w:pPr>
      <w:numPr>
        <w:ilvl w:val="6"/>
      </w:numPr>
      <w:tabs>
        <w:tab w:val="num" w:pos="0"/>
        <w:tab w:val="left" w:pos="5220"/>
      </w:tabs>
      <w:spacing w:before="240" w:after="200"/>
      <w:jc w:val="both"/>
      <w:outlineLvl w:val="6"/>
    </w:pPr>
    <w:rPr>
      <w:b w:val="0"/>
      <w:sz w:val="24"/>
      <w:szCs w:val="24"/>
    </w:rPr>
  </w:style>
  <w:style w:type="paragraph" w:styleId="8">
    <w:name w:val="heading 8"/>
    <w:basedOn w:val="12"/>
    <w:next w:val="ab"/>
    <w:link w:val="80"/>
    <w:uiPriority w:val="99"/>
    <w:qFormat/>
    <w:rsid w:val="00BA4F69"/>
    <w:pPr>
      <w:numPr>
        <w:ilvl w:val="7"/>
      </w:numPr>
      <w:tabs>
        <w:tab w:val="num" w:pos="0"/>
        <w:tab w:val="left" w:pos="5850"/>
      </w:tabs>
      <w:spacing w:before="240" w:after="200"/>
      <w:outlineLvl w:val="7"/>
    </w:pPr>
    <w:rPr>
      <w:b w:val="0"/>
      <w:iCs/>
      <w:sz w:val="24"/>
      <w:szCs w:val="24"/>
    </w:rPr>
  </w:style>
  <w:style w:type="paragraph" w:styleId="9">
    <w:name w:val="heading 9"/>
    <w:basedOn w:val="12"/>
    <w:next w:val="ab"/>
    <w:link w:val="90"/>
    <w:uiPriority w:val="99"/>
    <w:qFormat/>
    <w:rsid w:val="00BA4F69"/>
    <w:pPr>
      <w:numPr>
        <w:ilvl w:val="8"/>
      </w:numPr>
      <w:tabs>
        <w:tab w:val="num" w:pos="0"/>
        <w:tab w:val="left" w:pos="6840"/>
      </w:tabs>
      <w:spacing w:before="240" w:after="120"/>
      <w:jc w:val="both"/>
      <w:outlineLvl w:val="8"/>
    </w:pPr>
    <w:rPr>
      <w:b w:val="0"/>
      <w:sz w:val="24"/>
      <w:szCs w:val="24"/>
    </w:rPr>
  </w:style>
  <w:style w:type="character" w:default="1" w:styleId="ac">
    <w:name w:val="Default Paragraph Font"/>
    <w:uiPriority w:val="1"/>
    <w:semiHidden/>
    <w:unhideWhenUsed/>
  </w:style>
  <w:style w:type="table" w:default="1" w:styleId="ad">
    <w:name w:val="Normal Table"/>
    <w:uiPriority w:val="99"/>
    <w:semiHidden/>
    <w:unhideWhenUsed/>
    <w:tblPr>
      <w:tblInd w:w="0" w:type="dxa"/>
      <w:tblCellMar>
        <w:top w:w="0" w:type="dxa"/>
        <w:left w:w="108" w:type="dxa"/>
        <w:bottom w:w="0" w:type="dxa"/>
        <w:right w:w="108" w:type="dxa"/>
      </w:tblCellMar>
    </w:tblPr>
  </w:style>
  <w:style w:type="numbering" w:default="1" w:styleId="ae">
    <w:name w:val="No List"/>
    <w:uiPriority w:val="99"/>
    <w:semiHidden/>
    <w:unhideWhenUsed/>
  </w:style>
  <w:style w:type="paragraph" w:styleId="ab">
    <w:name w:val="Body Text"/>
    <w:aliases w:val="Основной текст Знак1,Основной текст Знак Знак"/>
    <w:basedOn w:val="aa"/>
    <w:link w:val="af"/>
    <w:rsid w:val="00BA4F69"/>
    <w:pPr>
      <w:spacing w:after="120" w:line="100" w:lineRule="atLeast"/>
    </w:pPr>
  </w:style>
  <w:style w:type="character" w:customStyle="1" w:styleId="WW8Num1z0">
    <w:name w:val="WW8Num1z0"/>
    <w:rsid w:val="00BA4F69"/>
    <w:rPr>
      <w:rFonts w:ascii="Symbol" w:hAnsi="Symbol"/>
    </w:rPr>
  </w:style>
  <w:style w:type="character" w:customStyle="1" w:styleId="WW8Num1z2">
    <w:name w:val="WW8Num1z2"/>
    <w:rsid w:val="00BA4F69"/>
    <w:rPr>
      <w:rFonts w:ascii="Courier New" w:hAnsi="Courier New"/>
    </w:rPr>
  </w:style>
  <w:style w:type="character" w:customStyle="1" w:styleId="WW8Num1z3">
    <w:name w:val="WW8Num1z3"/>
    <w:rsid w:val="00BA4F69"/>
    <w:rPr>
      <w:rFonts w:ascii="Wingdings" w:hAnsi="Wingdings"/>
    </w:rPr>
  </w:style>
  <w:style w:type="character" w:customStyle="1" w:styleId="WW8Num2z0">
    <w:name w:val="WW8Num2z0"/>
    <w:rsid w:val="00BA4F69"/>
    <w:rPr>
      <w:b/>
      <w:color w:val="00000A"/>
      <w:sz w:val="28"/>
      <w:u w:val="none"/>
    </w:rPr>
  </w:style>
  <w:style w:type="character" w:customStyle="1" w:styleId="WW8Num2z1">
    <w:name w:val="WW8Num2z1"/>
    <w:rsid w:val="00BA4F69"/>
    <w:rPr>
      <w:b/>
      <w:color w:val="00000A"/>
      <w:sz w:val="24"/>
      <w:u w:val="none"/>
    </w:rPr>
  </w:style>
  <w:style w:type="character" w:customStyle="1" w:styleId="WW8Num2z2">
    <w:name w:val="WW8Num2z2"/>
    <w:rsid w:val="00BA4F69"/>
    <w:rPr>
      <w:color w:val="00000A"/>
      <w:sz w:val="22"/>
      <w:u w:val="none"/>
    </w:rPr>
  </w:style>
  <w:style w:type="character" w:customStyle="1" w:styleId="WW8Num3z0">
    <w:name w:val="WW8Num3z0"/>
    <w:rsid w:val="00BA4F69"/>
    <w:rPr>
      <w:rFonts w:ascii="Times New Roman" w:hAnsi="Times New Roman"/>
    </w:rPr>
  </w:style>
  <w:style w:type="character" w:customStyle="1" w:styleId="WW8Num3z1">
    <w:name w:val="WW8Num3z1"/>
    <w:rsid w:val="00BA4F69"/>
    <w:rPr>
      <w:rFonts w:ascii="Symbol" w:hAnsi="Symbol"/>
    </w:rPr>
  </w:style>
  <w:style w:type="character" w:customStyle="1" w:styleId="WW8Num3z2">
    <w:name w:val="WW8Num3z2"/>
    <w:rsid w:val="00BA4F69"/>
    <w:rPr>
      <w:rFonts w:ascii="Wingdings" w:hAnsi="Wingdings"/>
    </w:rPr>
  </w:style>
  <w:style w:type="character" w:customStyle="1" w:styleId="WW8Num3z4">
    <w:name w:val="WW8Num3z4"/>
    <w:rsid w:val="00BA4F69"/>
    <w:rPr>
      <w:rFonts w:ascii="Courier New" w:hAnsi="Courier New"/>
    </w:rPr>
  </w:style>
  <w:style w:type="character" w:customStyle="1" w:styleId="WW8Num4z0">
    <w:name w:val="WW8Num4z0"/>
    <w:rsid w:val="00BA4F69"/>
  </w:style>
  <w:style w:type="character" w:customStyle="1" w:styleId="WW8Num4z1">
    <w:name w:val="WW8Num4z1"/>
    <w:rsid w:val="00BA4F69"/>
    <w:rPr>
      <w:b/>
    </w:rPr>
  </w:style>
  <w:style w:type="character" w:customStyle="1" w:styleId="WW8Num5z0">
    <w:name w:val="WW8Num5z0"/>
    <w:rsid w:val="00BA4F69"/>
  </w:style>
  <w:style w:type="character" w:customStyle="1" w:styleId="WW8Num5z1">
    <w:name w:val="WW8Num5z1"/>
    <w:rsid w:val="00BA4F69"/>
    <w:rPr>
      <w:b/>
    </w:rPr>
  </w:style>
  <w:style w:type="character" w:customStyle="1" w:styleId="WW8Num6z0">
    <w:name w:val="WW8Num6z0"/>
    <w:rsid w:val="00BA4F69"/>
    <w:rPr>
      <w:rFonts w:ascii="Symbol" w:hAnsi="Symbol"/>
    </w:rPr>
  </w:style>
  <w:style w:type="character" w:customStyle="1" w:styleId="WW8Num6z1">
    <w:name w:val="WW8Num6z1"/>
    <w:rsid w:val="00BA4F69"/>
  </w:style>
  <w:style w:type="character" w:customStyle="1" w:styleId="WW8Num7z0">
    <w:name w:val="WW8Num7z0"/>
    <w:rsid w:val="00BA4F69"/>
    <w:rPr>
      <w:rFonts w:ascii="Symbol" w:hAnsi="Symbol"/>
      <w:color w:val="auto"/>
    </w:rPr>
  </w:style>
  <w:style w:type="character" w:customStyle="1" w:styleId="WW8Num7z1">
    <w:name w:val="WW8Num7z1"/>
    <w:rsid w:val="00BA4F69"/>
    <w:rPr>
      <w:rFonts w:ascii="Courier New" w:hAnsi="Courier New"/>
    </w:rPr>
  </w:style>
  <w:style w:type="character" w:customStyle="1" w:styleId="WW8Num8z0">
    <w:name w:val="WW8Num8z0"/>
    <w:rsid w:val="00BA4F69"/>
  </w:style>
  <w:style w:type="character" w:customStyle="1" w:styleId="WW8Num8z1">
    <w:name w:val="WW8Num8z1"/>
    <w:rsid w:val="00BA4F69"/>
    <w:rPr>
      <w:b/>
      <w:color w:val="auto"/>
      <w:kern w:val="1"/>
    </w:rPr>
  </w:style>
  <w:style w:type="character" w:customStyle="1" w:styleId="WW8Num9z0">
    <w:name w:val="WW8Num9z0"/>
    <w:rsid w:val="00BA4F69"/>
  </w:style>
  <w:style w:type="character" w:customStyle="1" w:styleId="WW8Num9z1">
    <w:name w:val="WW8Num9z1"/>
    <w:rsid w:val="00BA4F69"/>
    <w:rPr>
      <w:b/>
    </w:rPr>
  </w:style>
  <w:style w:type="character" w:customStyle="1" w:styleId="WW8Num10z0">
    <w:name w:val="WW8Num10z0"/>
    <w:rsid w:val="00BA4F69"/>
    <w:rPr>
      <w:rFonts w:ascii="Symbol" w:hAnsi="Symbol"/>
      <w:color w:val="auto"/>
    </w:rPr>
  </w:style>
  <w:style w:type="character" w:customStyle="1" w:styleId="WW8Num10z1">
    <w:name w:val="WW8Num10z1"/>
    <w:rsid w:val="00BA4F69"/>
    <w:rPr>
      <w:rFonts w:ascii="Courier New" w:hAnsi="Courier New"/>
    </w:rPr>
  </w:style>
  <w:style w:type="character" w:customStyle="1" w:styleId="WW8Num11z0">
    <w:name w:val="WW8Num11z0"/>
    <w:rsid w:val="00BA4F69"/>
  </w:style>
  <w:style w:type="character" w:customStyle="1" w:styleId="WW8Num11z1">
    <w:name w:val="WW8Num11z1"/>
    <w:rsid w:val="00BA4F69"/>
    <w:rPr>
      <w:b/>
    </w:rPr>
  </w:style>
  <w:style w:type="character" w:customStyle="1" w:styleId="WW8Num12z0">
    <w:name w:val="WW8Num12z0"/>
    <w:rsid w:val="00BA4F69"/>
  </w:style>
  <w:style w:type="character" w:customStyle="1" w:styleId="WW8Num12z1">
    <w:name w:val="WW8Num12z1"/>
    <w:rsid w:val="00BA4F69"/>
    <w:rPr>
      <w:b/>
    </w:rPr>
  </w:style>
  <w:style w:type="character" w:customStyle="1" w:styleId="WW8Num13z0">
    <w:name w:val="WW8Num13z0"/>
    <w:rsid w:val="00BA4F69"/>
  </w:style>
  <w:style w:type="character" w:customStyle="1" w:styleId="WW8Num13z1">
    <w:name w:val="WW8Num13z1"/>
    <w:rsid w:val="00BA4F69"/>
    <w:rPr>
      <w:b/>
    </w:rPr>
  </w:style>
  <w:style w:type="character" w:customStyle="1" w:styleId="WW8Num14z0">
    <w:name w:val="WW8Num14z0"/>
    <w:rsid w:val="00BA4F69"/>
  </w:style>
  <w:style w:type="character" w:customStyle="1" w:styleId="WW8Num14z1">
    <w:name w:val="WW8Num14z1"/>
    <w:rsid w:val="00BA4F69"/>
    <w:rPr>
      <w:b/>
    </w:rPr>
  </w:style>
  <w:style w:type="character" w:customStyle="1" w:styleId="WW8Num15z0">
    <w:name w:val="WW8Num15z0"/>
    <w:rsid w:val="00BA4F69"/>
  </w:style>
  <w:style w:type="character" w:customStyle="1" w:styleId="WW8Num15z1">
    <w:name w:val="WW8Num15z1"/>
    <w:rsid w:val="00BA4F69"/>
    <w:rPr>
      <w:b/>
    </w:rPr>
  </w:style>
  <w:style w:type="character" w:customStyle="1" w:styleId="WW8Num16z0">
    <w:name w:val="WW8Num16z0"/>
    <w:rsid w:val="00BA4F69"/>
    <w:rPr>
      <w:rFonts w:ascii="Courier New" w:hAnsi="Courier New"/>
    </w:rPr>
  </w:style>
  <w:style w:type="character" w:customStyle="1" w:styleId="WW8Num16z2">
    <w:name w:val="WW8Num16z2"/>
    <w:rsid w:val="00BA4F69"/>
    <w:rPr>
      <w:rFonts w:ascii="Wingdings" w:hAnsi="Wingdings"/>
    </w:rPr>
  </w:style>
  <w:style w:type="character" w:customStyle="1" w:styleId="WW8Num16z3">
    <w:name w:val="WW8Num16z3"/>
    <w:rsid w:val="00BA4F69"/>
    <w:rPr>
      <w:rFonts w:ascii="Symbol" w:hAnsi="Symbol"/>
    </w:rPr>
  </w:style>
  <w:style w:type="character" w:customStyle="1" w:styleId="WW8Num17z0">
    <w:name w:val="WW8Num17z0"/>
    <w:rsid w:val="00BA4F69"/>
  </w:style>
  <w:style w:type="character" w:customStyle="1" w:styleId="WW8Num18z0">
    <w:name w:val="WW8Num18z0"/>
    <w:rsid w:val="00BA4F69"/>
    <w:rPr>
      <w:rFonts w:ascii="Symbol" w:hAnsi="Symbol"/>
    </w:rPr>
  </w:style>
  <w:style w:type="character" w:customStyle="1" w:styleId="WW8Num18z1">
    <w:name w:val="WW8Num18z1"/>
    <w:rsid w:val="00BA4F69"/>
    <w:rPr>
      <w:rFonts w:ascii="Courier New" w:hAnsi="Courier New"/>
    </w:rPr>
  </w:style>
  <w:style w:type="character" w:customStyle="1" w:styleId="WW8Num18z2">
    <w:name w:val="WW8Num18z2"/>
    <w:rsid w:val="00BA4F69"/>
    <w:rPr>
      <w:rFonts w:ascii="Wingdings" w:hAnsi="Wingdings"/>
    </w:rPr>
  </w:style>
  <w:style w:type="character" w:customStyle="1" w:styleId="WW8Num19z0">
    <w:name w:val="WW8Num19z0"/>
    <w:rsid w:val="00BA4F69"/>
    <w:rPr>
      <w:rFonts w:ascii="Symbol" w:hAnsi="Symbol"/>
    </w:rPr>
  </w:style>
  <w:style w:type="character" w:customStyle="1" w:styleId="WW8Num19z1">
    <w:name w:val="WW8Num19z1"/>
    <w:rsid w:val="00BA4F69"/>
    <w:rPr>
      <w:rFonts w:ascii="Courier New" w:hAnsi="Courier New"/>
    </w:rPr>
  </w:style>
  <w:style w:type="character" w:customStyle="1" w:styleId="WW8Num19z2">
    <w:name w:val="WW8Num19z2"/>
    <w:rsid w:val="00BA4F69"/>
    <w:rPr>
      <w:rFonts w:ascii="Wingdings" w:hAnsi="Wingdings"/>
    </w:rPr>
  </w:style>
  <w:style w:type="character" w:customStyle="1" w:styleId="WW8Num20z0">
    <w:name w:val="WW8Num20z0"/>
    <w:rsid w:val="00BA4F69"/>
  </w:style>
  <w:style w:type="character" w:customStyle="1" w:styleId="WW8Num20z1">
    <w:name w:val="WW8Num20z1"/>
    <w:rsid w:val="00BA4F69"/>
    <w:rPr>
      <w:b/>
    </w:rPr>
  </w:style>
  <w:style w:type="character" w:customStyle="1" w:styleId="WW8Num21z0">
    <w:name w:val="WW8Num21z0"/>
    <w:rsid w:val="00BA4F69"/>
  </w:style>
  <w:style w:type="character" w:customStyle="1" w:styleId="WW8Num21z1">
    <w:name w:val="WW8Num21z1"/>
    <w:rsid w:val="00BA4F69"/>
    <w:rPr>
      <w:b/>
    </w:rPr>
  </w:style>
  <w:style w:type="character" w:customStyle="1" w:styleId="WW8Num22z0">
    <w:name w:val="WW8Num22z0"/>
    <w:rsid w:val="00BA4F69"/>
  </w:style>
  <w:style w:type="character" w:customStyle="1" w:styleId="WW8Num22z1">
    <w:name w:val="WW8Num22z1"/>
    <w:rsid w:val="00BA4F69"/>
    <w:rPr>
      <w:b/>
    </w:rPr>
  </w:style>
  <w:style w:type="character" w:customStyle="1" w:styleId="WW8Num23z0">
    <w:name w:val="WW8Num23z0"/>
    <w:rsid w:val="00BA4F69"/>
    <w:rPr>
      <w:rFonts w:ascii="Courier New" w:hAnsi="Courier New"/>
    </w:rPr>
  </w:style>
  <w:style w:type="character" w:customStyle="1" w:styleId="WW8Num23z2">
    <w:name w:val="WW8Num23z2"/>
    <w:rsid w:val="00BA4F69"/>
    <w:rPr>
      <w:rFonts w:ascii="Wingdings" w:hAnsi="Wingdings"/>
    </w:rPr>
  </w:style>
  <w:style w:type="character" w:customStyle="1" w:styleId="WW8Num23z3">
    <w:name w:val="WW8Num23z3"/>
    <w:rsid w:val="00BA4F69"/>
    <w:rPr>
      <w:rFonts w:ascii="Symbol" w:hAnsi="Symbol"/>
    </w:rPr>
  </w:style>
  <w:style w:type="character" w:customStyle="1" w:styleId="WW8Num24z0">
    <w:name w:val="WW8Num24z0"/>
    <w:rsid w:val="00BA4F69"/>
    <w:rPr>
      <w:rFonts w:ascii="Times New Roman" w:hAnsi="Times New Roman"/>
    </w:rPr>
  </w:style>
  <w:style w:type="character" w:customStyle="1" w:styleId="WW8Num24z1">
    <w:name w:val="WW8Num24z1"/>
    <w:rsid w:val="00BA4F69"/>
    <w:rPr>
      <w:rFonts w:ascii="Courier New" w:hAnsi="Courier New"/>
    </w:rPr>
  </w:style>
  <w:style w:type="character" w:customStyle="1" w:styleId="WW8Num24z2">
    <w:name w:val="WW8Num24z2"/>
    <w:rsid w:val="00BA4F69"/>
    <w:rPr>
      <w:rFonts w:ascii="Wingdings" w:hAnsi="Wingdings"/>
    </w:rPr>
  </w:style>
  <w:style w:type="character" w:customStyle="1" w:styleId="WW8Num24z3">
    <w:name w:val="WW8Num24z3"/>
    <w:rsid w:val="00BA4F69"/>
    <w:rPr>
      <w:rFonts w:ascii="Symbol" w:hAnsi="Symbol"/>
    </w:rPr>
  </w:style>
  <w:style w:type="character" w:customStyle="1" w:styleId="WW8Num25z0">
    <w:name w:val="WW8Num25z0"/>
    <w:rsid w:val="00BA4F69"/>
    <w:rPr>
      <w:rFonts w:ascii="Symbol" w:hAnsi="Symbol"/>
    </w:rPr>
  </w:style>
  <w:style w:type="character" w:customStyle="1" w:styleId="WW8Num25z1">
    <w:name w:val="WW8Num25z1"/>
    <w:rsid w:val="00BA4F69"/>
    <w:rPr>
      <w:rFonts w:ascii="Courier New" w:hAnsi="Courier New"/>
    </w:rPr>
  </w:style>
  <w:style w:type="character" w:customStyle="1" w:styleId="WW8Num25z2">
    <w:name w:val="WW8Num25z2"/>
    <w:rsid w:val="00BA4F69"/>
    <w:rPr>
      <w:rFonts w:ascii="Wingdings" w:hAnsi="Wingdings"/>
    </w:rPr>
  </w:style>
  <w:style w:type="character" w:customStyle="1" w:styleId="WW8Num26z0">
    <w:name w:val="WW8Num26z0"/>
    <w:rsid w:val="00BA4F69"/>
    <w:rPr>
      <w:rFonts w:ascii="Courier New" w:hAnsi="Courier New"/>
    </w:rPr>
  </w:style>
  <w:style w:type="character" w:customStyle="1" w:styleId="WW8Num26z2">
    <w:name w:val="WW8Num26z2"/>
    <w:rsid w:val="00BA4F69"/>
    <w:rPr>
      <w:rFonts w:ascii="Wingdings" w:hAnsi="Wingdings"/>
    </w:rPr>
  </w:style>
  <w:style w:type="character" w:customStyle="1" w:styleId="WW8Num26z3">
    <w:name w:val="WW8Num26z3"/>
    <w:rsid w:val="00BA4F69"/>
    <w:rPr>
      <w:rFonts w:ascii="Symbol" w:hAnsi="Symbol"/>
    </w:rPr>
  </w:style>
  <w:style w:type="character" w:customStyle="1" w:styleId="WW8Num27z0">
    <w:name w:val="WW8Num27z0"/>
    <w:rsid w:val="00BA4F69"/>
    <w:rPr>
      <w:rFonts w:ascii="Times New Roman" w:hAnsi="Times New Roman"/>
    </w:rPr>
  </w:style>
  <w:style w:type="character" w:customStyle="1" w:styleId="WW8Num27z1">
    <w:name w:val="WW8Num27z1"/>
    <w:rsid w:val="00BA4F69"/>
    <w:rPr>
      <w:rFonts w:ascii="Courier New" w:hAnsi="Courier New"/>
    </w:rPr>
  </w:style>
  <w:style w:type="character" w:customStyle="1" w:styleId="WW8Num27z2">
    <w:name w:val="WW8Num27z2"/>
    <w:rsid w:val="00BA4F69"/>
    <w:rPr>
      <w:rFonts w:ascii="Wingdings" w:hAnsi="Wingdings"/>
    </w:rPr>
  </w:style>
  <w:style w:type="character" w:customStyle="1" w:styleId="WW8Num27z3">
    <w:name w:val="WW8Num27z3"/>
    <w:rsid w:val="00BA4F69"/>
    <w:rPr>
      <w:rFonts w:ascii="Symbol" w:hAnsi="Symbol"/>
    </w:rPr>
  </w:style>
  <w:style w:type="character" w:customStyle="1" w:styleId="WW8Num28z0">
    <w:name w:val="WW8Num28z0"/>
    <w:rsid w:val="00BA4F69"/>
    <w:rPr>
      <w:rFonts w:ascii="Symbol" w:hAnsi="Symbol"/>
    </w:rPr>
  </w:style>
  <w:style w:type="character" w:customStyle="1" w:styleId="WW8Num28z1">
    <w:name w:val="WW8Num28z1"/>
    <w:rsid w:val="00BA4F69"/>
  </w:style>
  <w:style w:type="character" w:customStyle="1" w:styleId="WW8Num29z0">
    <w:name w:val="WW8Num29z0"/>
    <w:rsid w:val="00BA4F69"/>
  </w:style>
  <w:style w:type="character" w:customStyle="1" w:styleId="WW8Num30z0">
    <w:name w:val="WW8Num30z0"/>
    <w:rsid w:val="00BA4F69"/>
    <w:rPr>
      <w:rFonts w:ascii="Symbol" w:hAnsi="Symbol"/>
    </w:rPr>
  </w:style>
  <w:style w:type="character" w:customStyle="1" w:styleId="WW8Num30z1">
    <w:name w:val="WW8Num30z1"/>
    <w:rsid w:val="00BA4F69"/>
    <w:rPr>
      <w:rFonts w:ascii="Courier New" w:hAnsi="Courier New"/>
    </w:rPr>
  </w:style>
  <w:style w:type="character" w:customStyle="1" w:styleId="WW8Num30z2">
    <w:name w:val="WW8Num30z2"/>
    <w:rsid w:val="00BA4F69"/>
    <w:rPr>
      <w:rFonts w:ascii="Wingdings" w:hAnsi="Wingdings"/>
    </w:rPr>
  </w:style>
  <w:style w:type="character" w:customStyle="1" w:styleId="WW8Num31z0">
    <w:name w:val="WW8Num31z0"/>
    <w:rsid w:val="00BA4F69"/>
  </w:style>
  <w:style w:type="character" w:customStyle="1" w:styleId="WW8Num34z0">
    <w:name w:val="WW8Num34z0"/>
    <w:rsid w:val="00BA4F69"/>
    <w:rPr>
      <w:rFonts w:ascii="Symbol" w:hAnsi="Symbol"/>
      <w:color w:val="auto"/>
    </w:rPr>
  </w:style>
  <w:style w:type="character" w:customStyle="1" w:styleId="WW8Num35z0">
    <w:name w:val="WW8Num35z0"/>
    <w:rsid w:val="00BA4F69"/>
    <w:rPr>
      <w:rFonts w:ascii="Symbol" w:hAnsi="Symbol"/>
      <w:color w:val="auto"/>
    </w:rPr>
  </w:style>
  <w:style w:type="character" w:customStyle="1" w:styleId="WW8Num38z0">
    <w:name w:val="WW8Num38z0"/>
    <w:rsid w:val="00BA4F69"/>
    <w:rPr>
      <w:rFonts w:ascii="Symbol" w:hAnsi="Symbol"/>
    </w:rPr>
  </w:style>
  <w:style w:type="character" w:customStyle="1" w:styleId="WW8Num38z1">
    <w:name w:val="WW8Num38z1"/>
    <w:rsid w:val="00BA4F69"/>
    <w:rPr>
      <w:rFonts w:ascii="Courier New" w:hAnsi="Courier New"/>
    </w:rPr>
  </w:style>
  <w:style w:type="character" w:customStyle="1" w:styleId="WW8Num38z2">
    <w:name w:val="WW8Num38z2"/>
    <w:rsid w:val="00BA4F69"/>
    <w:rPr>
      <w:rFonts w:ascii="Wingdings" w:hAnsi="Wingdings"/>
    </w:rPr>
  </w:style>
  <w:style w:type="character" w:customStyle="1" w:styleId="WW8Num39z0">
    <w:name w:val="WW8Num39z0"/>
    <w:rsid w:val="00BA4F69"/>
    <w:rPr>
      <w:rFonts w:ascii="Symbol" w:hAnsi="Symbol"/>
    </w:rPr>
  </w:style>
  <w:style w:type="character" w:customStyle="1" w:styleId="WW8Num39z1">
    <w:name w:val="WW8Num39z1"/>
    <w:rsid w:val="00BA4F69"/>
    <w:rPr>
      <w:rFonts w:ascii="Courier New" w:hAnsi="Courier New"/>
    </w:rPr>
  </w:style>
  <w:style w:type="character" w:customStyle="1" w:styleId="WW8Num39z2">
    <w:name w:val="WW8Num39z2"/>
    <w:rsid w:val="00BA4F69"/>
    <w:rPr>
      <w:rFonts w:ascii="Wingdings" w:hAnsi="Wingdings"/>
    </w:rPr>
  </w:style>
  <w:style w:type="character" w:customStyle="1" w:styleId="15">
    <w:name w:val="Основной шрифт абзаца1"/>
    <w:rsid w:val="00BA4F69"/>
  </w:style>
  <w:style w:type="character" w:customStyle="1" w:styleId="DefaultParagraphFont1">
    <w:name w:val="Default Paragraph Font1"/>
    <w:rsid w:val="00BA4F69"/>
  </w:style>
  <w:style w:type="character" w:customStyle="1" w:styleId="Heading1Char">
    <w:name w:val="Heading 1 Char"/>
    <w:rsid w:val="00BA4F69"/>
    <w:rPr>
      <w:rFonts w:ascii="Times New Roman" w:hAnsi="Times New Roman"/>
      <w:b/>
      <w:kern w:val="1"/>
      <w:sz w:val="32"/>
    </w:rPr>
  </w:style>
  <w:style w:type="character" w:customStyle="1" w:styleId="Heading2Char">
    <w:name w:val="Heading 2 Char"/>
    <w:rsid w:val="00BA4F69"/>
    <w:rPr>
      <w:rFonts w:ascii="Times New Roman" w:hAnsi="Times New Roman"/>
      <w:b/>
      <w:kern w:val="1"/>
      <w:sz w:val="28"/>
    </w:rPr>
  </w:style>
  <w:style w:type="character" w:customStyle="1" w:styleId="Heading3Char">
    <w:name w:val="Heading 3 Char"/>
    <w:rsid w:val="00BA4F69"/>
    <w:rPr>
      <w:rFonts w:ascii="Times New Roman" w:hAnsi="Times New Roman"/>
      <w:kern w:val="1"/>
      <w:sz w:val="26"/>
    </w:rPr>
  </w:style>
  <w:style w:type="character" w:customStyle="1" w:styleId="Heading4Char">
    <w:name w:val="Heading 4 Char"/>
    <w:rsid w:val="00BA4F69"/>
    <w:rPr>
      <w:rFonts w:ascii="Times New Roman" w:hAnsi="Times New Roman"/>
      <w:kern w:val="1"/>
      <w:sz w:val="20"/>
    </w:rPr>
  </w:style>
  <w:style w:type="character" w:customStyle="1" w:styleId="Heading5Char">
    <w:name w:val="Heading 5 Char"/>
    <w:rsid w:val="00BA4F69"/>
    <w:rPr>
      <w:rFonts w:ascii="Times New Roman" w:hAnsi="Times New Roman"/>
      <w:kern w:val="1"/>
      <w:sz w:val="24"/>
    </w:rPr>
  </w:style>
  <w:style w:type="character" w:customStyle="1" w:styleId="Heading6Char">
    <w:name w:val="Heading 6 Char"/>
    <w:rsid w:val="00BA4F69"/>
    <w:rPr>
      <w:rFonts w:ascii="Times New Roman" w:hAnsi="Times New Roman"/>
      <w:kern w:val="1"/>
      <w:sz w:val="24"/>
    </w:rPr>
  </w:style>
  <w:style w:type="character" w:customStyle="1" w:styleId="Heading7Char">
    <w:name w:val="Heading 7 Char"/>
    <w:rsid w:val="00BA4F69"/>
    <w:rPr>
      <w:rFonts w:ascii="Times New Roman" w:hAnsi="Times New Roman"/>
      <w:sz w:val="24"/>
    </w:rPr>
  </w:style>
  <w:style w:type="character" w:customStyle="1" w:styleId="Heading8Char">
    <w:name w:val="Heading 8 Char"/>
    <w:rsid w:val="00BA4F69"/>
    <w:rPr>
      <w:rFonts w:ascii="Times New Roman" w:hAnsi="Times New Roman"/>
      <w:kern w:val="1"/>
      <w:sz w:val="24"/>
    </w:rPr>
  </w:style>
  <w:style w:type="character" w:customStyle="1" w:styleId="Heading9Char">
    <w:name w:val="Heading 9 Char"/>
    <w:rsid w:val="00BA4F69"/>
    <w:rPr>
      <w:rFonts w:ascii="Times New Roman" w:hAnsi="Times New Roman"/>
      <w:kern w:val="1"/>
      <w:sz w:val="24"/>
    </w:rPr>
  </w:style>
  <w:style w:type="character" w:customStyle="1" w:styleId="FootnoteTextChar">
    <w:name w:val="Footnote Text Char"/>
    <w:rsid w:val="00BA4F69"/>
    <w:rPr>
      <w:sz w:val="20"/>
    </w:rPr>
  </w:style>
  <w:style w:type="character" w:customStyle="1" w:styleId="16">
    <w:name w:val="Знак сноски1"/>
    <w:rsid w:val="00BA4F69"/>
    <w:rPr>
      <w:vertAlign w:val="superscript"/>
    </w:rPr>
  </w:style>
  <w:style w:type="character" w:customStyle="1" w:styleId="BalloonTextChar">
    <w:name w:val="Balloon Text Char"/>
    <w:rsid w:val="00BA4F69"/>
    <w:rPr>
      <w:rFonts w:ascii="Tahoma" w:hAnsi="Tahoma"/>
      <w:sz w:val="16"/>
    </w:rPr>
  </w:style>
  <w:style w:type="character" w:customStyle="1" w:styleId="DocumentMapChar">
    <w:name w:val="Document Map Char"/>
    <w:rsid w:val="00BA4F69"/>
    <w:rPr>
      <w:rFonts w:ascii="Tahoma" w:hAnsi="Tahoma"/>
      <w:sz w:val="16"/>
    </w:rPr>
  </w:style>
  <w:style w:type="character" w:styleId="af0">
    <w:name w:val="Hyperlink"/>
    <w:uiPriority w:val="99"/>
    <w:rsid w:val="00BA4F69"/>
    <w:rPr>
      <w:color w:val="0000FF"/>
      <w:u w:val="single"/>
    </w:rPr>
  </w:style>
  <w:style w:type="character" w:customStyle="1" w:styleId="17">
    <w:name w:val="Знак примечания1"/>
    <w:rsid w:val="00BA4F69"/>
    <w:rPr>
      <w:sz w:val="16"/>
    </w:rPr>
  </w:style>
  <w:style w:type="character" w:customStyle="1" w:styleId="CommentTextChar">
    <w:name w:val="Comment Text Char"/>
    <w:rsid w:val="00BA4F69"/>
    <w:rPr>
      <w:sz w:val="20"/>
    </w:rPr>
  </w:style>
  <w:style w:type="character" w:customStyle="1" w:styleId="CommentSubjectChar">
    <w:name w:val="Comment Subject Char"/>
    <w:rsid w:val="00BA4F69"/>
    <w:rPr>
      <w:b/>
      <w:sz w:val="20"/>
    </w:rPr>
  </w:style>
  <w:style w:type="character" w:customStyle="1" w:styleId="normal1">
    <w:name w:val="normal1 Знак"/>
    <w:rsid w:val="00BA4F69"/>
    <w:rPr>
      <w:rFonts w:ascii="Arial Unicode MS" w:eastAsia="Arial Unicode MS"/>
      <w:sz w:val="24"/>
      <w:lang w:val="ru-RU" w:eastAsia="x-none"/>
    </w:rPr>
  </w:style>
  <w:style w:type="character" w:customStyle="1" w:styleId="FooterChar">
    <w:name w:val="Footer Char"/>
    <w:rsid w:val="00BA4F69"/>
  </w:style>
  <w:style w:type="character" w:customStyle="1" w:styleId="18">
    <w:name w:val="Номер страницы1"/>
    <w:rsid w:val="00BA4F69"/>
  </w:style>
  <w:style w:type="character" w:customStyle="1" w:styleId="19">
    <w:name w:val="Номер строки1"/>
    <w:rsid w:val="00BA4F69"/>
    <w:rPr>
      <w:rFonts w:ascii="Times New Roman" w:hAnsi="Times New Roman"/>
    </w:rPr>
  </w:style>
  <w:style w:type="character" w:customStyle="1" w:styleId="HTMLTypewriter1">
    <w:name w:val="HTML Typewriter1"/>
    <w:rsid w:val="00BA4F69"/>
    <w:rPr>
      <w:rFonts w:ascii="Courier New" w:hAnsi="Courier New"/>
      <w:sz w:val="20"/>
    </w:rPr>
  </w:style>
  <w:style w:type="character" w:customStyle="1" w:styleId="FollowedHyperlink1">
    <w:name w:val="FollowedHyperlink1"/>
    <w:rsid w:val="00BA4F69"/>
    <w:rPr>
      <w:color w:val="800080"/>
      <w:u w:val="single"/>
    </w:rPr>
  </w:style>
  <w:style w:type="character" w:styleId="af1">
    <w:name w:val="Strong"/>
    <w:uiPriority w:val="99"/>
    <w:qFormat/>
    <w:rsid w:val="00BA4F69"/>
    <w:rPr>
      <w:b/>
    </w:rPr>
  </w:style>
  <w:style w:type="character" w:customStyle="1" w:styleId="BodyTextChar">
    <w:name w:val="Body Text Char"/>
    <w:rsid w:val="00BA4F69"/>
    <w:rPr>
      <w:rFonts w:ascii="Times New Roman" w:hAnsi="Times New Roman"/>
      <w:sz w:val="24"/>
    </w:rPr>
  </w:style>
  <w:style w:type="character" w:customStyle="1" w:styleId="ListLabel1">
    <w:name w:val="ListLabel 1"/>
    <w:rsid w:val="00BA4F69"/>
    <w:rPr>
      <w:rFonts w:eastAsia="Times New Roman"/>
    </w:rPr>
  </w:style>
  <w:style w:type="character" w:customStyle="1" w:styleId="ListLabel2">
    <w:name w:val="ListLabel 2"/>
    <w:rsid w:val="00BA4F69"/>
  </w:style>
  <w:style w:type="character" w:customStyle="1" w:styleId="ListLabel3">
    <w:name w:val="ListLabel 3"/>
    <w:rsid w:val="00BA4F69"/>
    <w:rPr>
      <w:b/>
    </w:rPr>
  </w:style>
  <w:style w:type="character" w:customStyle="1" w:styleId="ListLabel4">
    <w:name w:val="ListLabel 4"/>
    <w:rsid w:val="00BA4F69"/>
    <w:rPr>
      <w:b/>
      <w:color w:val="00000A"/>
      <w:sz w:val="28"/>
      <w:u w:val="none"/>
    </w:rPr>
  </w:style>
  <w:style w:type="character" w:customStyle="1" w:styleId="ListLabel5">
    <w:name w:val="ListLabel 5"/>
    <w:rsid w:val="00BA4F69"/>
    <w:rPr>
      <w:b/>
      <w:color w:val="00000A"/>
      <w:sz w:val="24"/>
      <w:u w:val="none"/>
    </w:rPr>
  </w:style>
  <w:style w:type="character" w:customStyle="1" w:styleId="ListLabel6">
    <w:name w:val="ListLabel 6"/>
    <w:rsid w:val="00BA4F69"/>
    <w:rPr>
      <w:color w:val="00000A"/>
      <w:sz w:val="22"/>
      <w:u w:val="none"/>
    </w:rPr>
  </w:style>
  <w:style w:type="character" w:customStyle="1" w:styleId="ListLabel7">
    <w:name w:val="ListLabel 7"/>
    <w:rsid w:val="00BA4F69"/>
    <w:rPr>
      <w:color w:val="00000A"/>
      <w:spacing w:val="0"/>
      <w:kern w:val="1"/>
      <w:position w:val="0"/>
      <w:sz w:val="24"/>
      <w:u w:val="none"/>
      <w:vertAlign w:val="baseline"/>
    </w:rPr>
  </w:style>
  <w:style w:type="character" w:customStyle="1" w:styleId="ListLabel8">
    <w:name w:val="ListLabel 8"/>
    <w:rsid w:val="00BA4F69"/>
  </w:style>
  <w:style w:type="character" w:customStyle="1" w:styleId="ListLabel9">
    <w:name w:val="ListLabel 9"/>
    <w:rsid w:val="00BA4F69"/>
    <w:rPr>
      <w:sz w:val="24"/>
    </w:rPr>
  </w:style>
  <w:style w:type="character" w:customStyle="1" w:styleId="ListLabel10">
    <w:name w:val="ListLabel 10"/>
    <w:rsid w:val="00BA4F69"/>
  </w:style>
  <w:style w:type="character" w:customStyle="1" w:styleId="ListLabel11">
    <w:name w:val="ListLabel 11"/>
    <w:rsid w:val="00BA4F69"/>
    <w:rPr>
      <w:color w:val="00000A"/>
    </w:rPr>
  </w:style>
  <w:style w:type="character" w:customStyle="1" w:styleId="ListLabel12">
    <w:name w:val="ListLabel 12"/>
    <w:rsid w:val="00BA4F69"/>
  </w:style>
  <w:style w:type="character" w:customStyle="1" w:styleId="ListLabel13">
    <w:name w:val="ListLabel 13"/>
    <w:rsid w:val="00BA4F69"/>
  </w:style>
  <w:style w:type="character" w:customStyle="1" w:styleId="NumberingSymbols">
    <w:name w:val="Numbering Symbols"/>
    <w:rsid w:val="00BA4F69"/>
  </w:style>
  <w:style w:type="character" w:customStyle="1" w:styleId="WW8Num7z2">
    <w:name w:val="WW8Num7z2"/>
    <w:rsid w:val="00BA4F69"/>
    <w:rPr>
      <w:rFonts w:ascii="Wingdings" w:hAnsi="Wingdings"/>
    </w:rPr>
  </w:style>
  <w:style w:type="character" w:customStyle="1" w:styleId="WW8Num7z3">
    <w:name w:val="WW8Num7z3"/>
    <w:rsid w:val="00BA4F69"/>
    <w:rPr>
      <w:rFonts w:ascii="Symbol" w:hAnsi="Symbol"/>
    </w:rPr>
  </w:style>
  <w:style w:type="character" w:customStyle="1" w:styleId="WW8Num10z2">
    <w:name w:val="WW8Num10z2"/>
    <w:rsid w:val="00BA4F69"/>
    <w:rPr>
      <w:rFonts w:ascii="Wingdings" w:hAnsi="Wingdings"/>
    </w:rPr>
  </w:style>
  <w:style w:type="character" w:customStyle="1" w:styleId="WW8Num10z3">
    <w:name w:val="WW8Num10z3"/>
    <w:rsid w:val="00BA4F69"/>
    <w:rPr>
      <w:rFonts w:ascii="Symbol" w:hAnsi="Symbol"/>
    </w:rPr>
  </w:style>
  <w:style w:type="paragraph" w:customStyle="1" w:styleId="Heading">
    <w:name w:val="Heading"/>
    <w:basedOn w:val="aa"/>
    <w:next w:val="ab"/>
    <w:rsid w:val="00BA4F69"/>
    <w:pPr>
      <w:keepNext/>
      <w:spacing w:before="240" w:after="120"/>
    </w:pPr>
    <w:rPr>
      <w:rFonts w:ascii="Arial" w:eastAsia="Arial Unicode MS" w:hAnsi="Arial"/>
      <w:sz w:val="28"/>
      <w:szCs w:val="28"/>
    </w:rPr>
  </w:style>
  <w:style w:type="paragraph" w:styleId="af2">
    <w:name w:val="List"/>
    <w:basedOn w:val="ab"/>
    <w:rsid w:val="00BA4F69"/>
  </w:style>
  <w:style w:type="paragraph" w:customStyle="1" w:styleId="Caption2">
    <w:name w:val="Caption2"/>
    <w:basedOn w:val="aa"/>
    <w:rsid w:val="00BA4F69"/>
    <w:pPr>
      <w:suppressLineNumbers/>
      <w:spacing w:before="120" w:after="120"/>
    </w:pPr>
    <w:rPr>
      <w:i/>
      <w:iCs/>
    </w:rPr>
  </w:style>
  <w:style w:type="paragraph" w:customStyle="1" w:styleId="Index">
    <w:name w:val="Index"/>
    <w:basedOn w:val="aa"/>
    <w:rsid w:val="00BA4F69"/>
    <w:pPr>
      <w:suppressLineNumbers/>
    </w:pPr>
  </w:style>
  <w:style w:type="paragraph" w:customStyle="1" w:styleId="Caption1">
    <w:name w:val="Caption1"/>
    <w:basedOn w:val="aa"/>
    <w:rsid w:val="00BA4F69"/>
    <w:pPr>
      <w:suppressLineNumbers/>
      <w:spacing w:before="120" w:after="120"/>
    </w:pPr>
    <w:rPr>
      <w:i/>
      <w:iCs/>
    </w:rPr>
  </w:style>
  <w:style w:type="paragraph" w:customStyle="1" w:styleId="1a">
    <w:name w:val="Текст сноски1"/>
    <w:basedOn w:val="aa"/>
    <w:rsid w:val="00BA4F69"/>
    <w:pPr>
      <w:spacing w:after="0" w:line="100" w:lineRule="atLeast"/>
    </w:pPr>
    <w:rPr>
      <w:sz w:val="20"/>
      <w:szCs w:val="20"/>
    </w:rPr>
  </w:style>
  <w:style w:type="paragraph" w:customStyle="1" w:styleId="BalloonText1">
    <w:name w:val="Balloon Text1"/>
    <w:basedOn w:val="aa"/>
    <w:rsid w:val="00BA4F69"/>
    <w:pPr>
      <w:spacing w:after="0" w:line="100" w:lineRule="atLeast"/>
    </w:pPr>
    <w:rPr>
      <w:rFonts w:ascii="Tahoma" w:hAnsi="Tahoma"/>
      <w:sz w:val="16"/>
      <w:szCs w:val="16"/>
    </w:rPr>
  </w:style>
  <w:style w:type="paragraph" w:customStyle="1" w:styleId="1b">
    <w:name w:val="Абзац списка1"/>
    <w:basedOn w:val="aa"/>
    <w:uiPriority w:val="99"/>
    <w:rsid w:val="00BA4F69"/>
    <w:pPr>
      <w:ind w:left="720"/>
    </w:pPr>
  </w:style>
  <w:style w:type="paragraph" w:customStyle="1" w:styleId="DocumentMap1">
    <w:name w:val="Document Map1"/>
    <w:basedOn w:val="aa"/>
    <w:rsid w:val="00BA4F69"/>
    <w:pPr>
      <w:spacing w:after="0" w:line="100" w:lineRule="atLeast"/>
    </w:pPr>
    <w:rPr>
      <w:rFonts w:ascii="Tahoma" w:hAnsi="Tahoma"/>
      <w:sz w:val="16"/>
      <w:szCs w:val="16"/>
    </w:rPr>
  </w:style>
  <w:style w:type="paragraph" w:customStyle="1" w:styleId="ListBullet1">
    <w:name w:val="List Bullet1"/>
    <w:basedOn w:val="aa"/>
    <w:rsid w:val="00BA4F69"/>
    <w:pPr>
      <w:keepLines/>
      <w:tabs>
        <w:tab w:val="num" w:pos="0"/>
        <w:tab w:val="left" w:pos="720"/>
        <w:tab w:val="left" w:pos="1077"/>
      </w:tabs>
      <w:spacing w:after="120" w:line="288" w:lineRule="auto"/>
      <w:ind w:left="720" w:firstLine="720"/>
      <w:jc w:val="both"/>
    </w:pPr>
  </w:style>
  <w:style w:type="paragraph" w:customStyle="1" w:styleId="1c">
    <w:name w:val="Текст примечания1"/>
    <w:basedOn w:val="aa"/>
    <w:rsid w:val="00BA4F69"/>
    <w:pPr>
      <w:spacing w:line="100" w:lineRule="atLeast"/>
    </w:pPr>
    <w:rPr>
      <w:sz w:val="20"/>
      <w:szCs w:val="20"/>
    </w:rPr>
  </w:style>
  <w:style w:type="paragraph" w:customStyle="1" w:styleId="1d">
    <w:name w:val="Тема примечания1"/>
    <w:basedOn w:val="1c"/>
    <w:rsid w:val="00BA4F69"/>
    <w:rPr>
      <w:b/>
      <w:bCs/>
    </w:rPr>
  </w:style>
  <w:style w:type="paragraph" w:customStyle="1" w:styleId="NormalWeb1">
    <w:name w:val="Normal (Web)1"/>
    <w:basedOn w:val="aa"/>
    <w:rsid w:val="00BA4F69"/>
    <w:pPr>
      <w:spacing w:before="28" w:after="28" w:line="100" w:lineRule="atLeast"/>
    </w:pPr>
  </w:style>
  <w:style w:type="paragraph" w:customStyle="1" w:styleId="ListNumber21">
    <w:name w:val="List Number 21"/>
    <w:rsid w:val="00BA4F69"/>
    <w:pPr>
      <w:keepLines/>
      <w:widowControl w:val="0"/>
      <w:tabs>
        <w:tab w:val="left" w:pos="2160"/>
      </w:tabs>
      <w:suppressAutoHyphens/>
    </w:pPr>
    <w:rPr>
      <w:rFonts w:eastAsia="Arial Unicode MS" w:cs="Arial Unicode MS"/>
      <w:kern w:val="1"/>
      <w:sz w:val="24"/>
      <w:szCs w:val="24"/>
      <w:lang w:eastAsia="hi-IN" w:bidi="hi-IN"/>
    </w:rPr>
  </w:style>
  <w:style w:type="paragraph" w:customStyle="1" w:styleId="ListNumber1">
    <w:name w:val="List Number1"/>
    <w:basedOn w:val="aa"/>
    <w:rsid w:val="00BA4F69"/>
    <w:pPr>
      <w:spacing w:after="120" w:line="288" w:lineRule="auto"/>
      <w:jc w:val="both"/>
    </w:pPr>
  </w:style>
  <w:style w:type="paragraph" w:customStyle="1" w:styleId="1e">
    <w:name w:val="Рецензия1"/>
    <w:uiPriority w:val="99"/>
    <w:rsid w:val="00BA4F69"/>
    <w:pPr>
      <w:suppressAutoHyphens/>
    </w:pPr>
    <w:rPr>
      <w:rFonts w:eastAsia="Arial Unicode MS" w:cs="Arial Unicode MS"/>
      <w:kern w:val="1"/>
      <w:sz w:val="24"/>
      <w:szCs w:val="24"/>
      <w:lang w:eastAsia="hi-IN" w:bidi="hi-IN"/>
    </w:rPr>
  </w:style>
  <w:style w:type="paragraph" w:customStyle="1" w:styleId="BlockText1">
    <w:name w:val="Block Text1"/>
    <w:basedOn w:val="aa"/>
    <w:rsid w:val="00BA4F69"/>
    <w:pPr>
      <w:shd w:val="clear" w:color="auto" w:fill="FFFFFF"/>
      <w:tabs>
        <w:tab w:val="left" w:pos="1445"/>
      </w:tabs>
      <w:spacing w:before="120" w:after="120" w:line="259" w:lineRule="exact"/>
      <w:ind w:left="734" w:right="789" w:firstLine="992"/>
      <w:jc w:val="both"/>
    </w:pPr>
    <w:rPr>
      <w:spacing w:val="7"/>
    </w:rPr>
  </w:style>
  <w:style w:type="paragraph" w:customStyle="1" w:styleId="normal10">
    <w:name w:val="normal1"/>
    <w:basedOn w:val="aa"/>
    <w:rsid w:val="00BA4F69"/>
    <w:pPr>
      <w:spacing w:before="28" w:after="28" w:line="100" w:lineRule="atLeast"/>
      <w:ind w:firstLine="992"/>
      <w:jc w:val="both"/>
    </w:pPr>
    <w:rPr>
      <w:rFonts w:ascii="Arial Unicode MS" w:eastAsia="Arial Unicode MS"/>
      <w:szCs w:val="20"/>
    </w:rPr>
  </w:style>
  <w:style w:type="paragraph" w:customStyle="1" w:styleId="af3">
    <w:name w:val="Стиль Методика"/>
    <w:basedOn w:val="aa"/>
    <w:rsid w:val="00BA4F69"/>
    <w:pPr>
      <w:spacing w:before="120" w:after="120" w:line="100" w:lineRule="atLeast"/>
      <w:ind w:firstLine="992"/>
      <w:jc w:val="both"/>
    </w:pPr>
  </w:style>
  <w:style w:type="paragraph" w:styleId="af4">
    <w:name w:val="footer"/>
    <w:aliases w:val="Не удалять!"/>
    <w:basedOn w:val="aa"/>
    <w:link w:val="af5"/>
    <w:uiPriority w:val="99"/>
    <w:rsid w:val="00BA4F69"/>
    <w:pPr>
      <w:suppressLineNumbers/>
      <w:tabs>
        <w:tab w:val="center" w:pos="4677"/>
        <w:tab w:val="right" w:pos="9355"/>
      </w:tabs>
    </w:pPr>
  </w:style>
  <w:style w:type="paragraph" w:customStyle="1" w:styleId="af6">
    <w:name w:val="Требование"/>
    <w:basedOn w:val="aa"/>
    <w:rsid w:val="00BA4F69"/>
    <w:pPr>
      <w:tabs>
        <w:tab w:val="left" w:pos="1440"/>
      </w:tabs>
      <w:spacing w:before="240" w:after="120" w:line="100" w:lineRule="atLeast"/>
      <w:ind w:left="851" w:hanging="851"/>
      <w:jc w:val="both"/>
    </w:pPr>
  </w:style>
  <w:style w:type="paragraph" w:customStyle="1" w:styleId="spisok-">
    <w:name w:val="spisok -"/>
    <w:basedOn w:val="aa"/>
    <w:rsid w:val="00BA4F69"/>
    <w:pPr>
      <w:keepLines/>
      <w:widowControl w:val="0"/>
      <w:spacing w:before="60" w:after="0" w:line="100" w:lineRule="atLeast"/>
      <w:jc w:val="both"/>
    </w:pPr>
  </w:style>
  <w:style w:type="paragraph" w:customStyle="1" w:styleId="af7">
    <w:name w:val="Нормальный"/>
    <w:rsid w:val="00BA4F69"/>
    <w:pPr>
      <w:suppressAutoHyphens/>
      <w:ind w:firstLine="709"/>
      <w:jc w:val="both"/>
    </w:pPr>
    <w:rPr>
      <w:rFonts w:cs="Arial Unicode MS"/>
      <w:kern w:val="1"/>
      <w:lang w:eastAsia="hi-IN" w:bidi="hi-IN"/>
    </w:rPr>
  </w:style>
  <w:style w:type="paragraph" w:customStyle="1" w:styleId="ListParagraph1">
    <w:name w:val="List Paragraph1"/>
    <w:basedOn w:val="aa"/>
    <w:rsid w:val="00BA4F69"/>
    <w:pPr>
      <w:ind w:left="720"/>
    </w:pPr>
  </w:style>
  <w:style w:type="paragraph" w:customStyle="1" w:styleId="xl64">
    <w:name w:val="xl64"/>
    <w:basedOn w:val="aa"/>
    <w:rsid w:val="00BA4F69"/>
    <w:pPr>
      <w:pBdr>
        <w:top w:val="single" w:sz="4" w:space="0" w:color="C0C0C0"/>
        <w:left w:val="single" w:sz="4" w:space="0" w:color="C0C0C0"/>
        <w:bottom w:val="single" w:sz="4" w:space="0" w:color="C0C0C0"/>
        <w:right w:val="single" w:sz="4" w:space="0" w:color="C0C0C0"/>
      </w:pBdr>
      <w:spacing w:before="28" w:after="28" w:line="100" w:lineRule="atLeast"/>
    </w:pPr>
    <w:rPr>
      <w:rFonts w:ascii="Tahoma" w:hAnsi="Tahoma" w:cs="Tahoma"/>
      <w:color w:val="333333"/>
      <w:sz w:val="16"/>
      <w:szCs w:val="16"/>
      <w:lang w:val="en-US"/>
    </w:rPr>
  </w:style>
  <w:style w:type="paragraph" w:customStyle="1" w:styleId="xl65">
    <w:name w:val="xl65"/>
    <w:basedOn w:val="aa"/>
    <w:rsid w:val="00BA4F69"/>
    <w:pPr>
      <w:pBdr>
        <w:top w:val="single" w:sz="4" w:space="0" w:color="C0C0C0"/>
        <w:left w:val="single" w:sz="4" w:space="0" w:color="C0C0C0"/>
        <w:bottom w:val="single" w:sz="4" w:space="0" w:color="C0C0C0"/>
        <w:right w:val="single" w:sz="4" w:space="0" w:color="C0C0C0"/>
      </w:pBdr>
      <w:spacing w:before="28" w:after="28" w:line="100" w:lineRule="atLeast"/>
    </w:pPr>
    <w:rPr>
      <w:rFonts w:ascii="Tahoma" w:hAnsi="Tahoma" w:cs="Tahoma"/>
      <w:color w:val="333333"/>
      <w:sz w:val="16"/>
      <w:szCs w:val="16"/>
      <w:lang w:val="en-US"/>
    </w:rPr>
  </w:style>
  <w:style w:type="paragraph" w:customStyle="1" w:styleId="xl66">
    <w:name w:val="xl66"/>
    <w:basedOn w:val="aa"/>
    <w:rsid w:val="00BA4F69"/>
    <w:pPr>
      <w:spacing w:before="28" w:after="28" w:line="100" w:lineRule="atLeast"/>
    </w:pPr>
    <w:rPr>
      <w:rFonts w:ascii="Times" w:hAnsi="Times"/>
      <w:sz w:val="20"/>
      <w:szCs w:val="20"/>
      <w:lang w:val="en-US"/>
    </w:rPr>
  </w:style>
  <w:style w:type="paragraph" w:customStyle="1" w:styleId="xl67">
    <w:name w:val="xl67"/>
    <w:basedOn w:val="aa"/>
    <w:rsid w:val="00BA4F69"/>
    <w:pPr>
      <w:pBdr>
        <w:top w:val="single" w:sz="4" w:space="0" w:color="C0C0C0"/>
        <w:left w:val="single" w:sz="4" w:space="0" w:color="C0C0C0"/>
        <w:bottom w:val="single" w:sz="4" w:space="0" w:color="C0C0C0"/>
        <w:right w:val="single" w:sz="4" w:space="0" w:color="C0C0C0"/>
      </w:pBdr>
      <w:spacing w:before="28" w:after="28" w:line="100" w:lineRule="atLeast"/>
    </w:pPr>
    <w:rPr>
      <w:rFonts w:ascii="Tahoma" w:hAnsi="Tahoma" w:cs="Tahoma"/>
      <w:b/>
      <w:bCs/>
      <w:color w:val="333333"/>
      <w:sz w:val="16"/>
      <w:szCs w:val="16"/>
      <w:lang w:val="en-US"/>
    </w:rPr>
  </w:style>
  <w:style w:type="paragraph" w:customStyle="1" w:styleId="xl68">
    <w:name w:val="xl68"/>
    <w:basedOn w:val="aa"/>
    <w:rsid w:val="00BA4F69"/>
    <w:pPr>
      <w:pBdr>
        <w:top w:val="single" w:sz="4" w:space="0" w:color="C0C0C0"/>
        <w:left w:val="single" w:sz="4" w:space="0" w:color="C0C0C0"/>
        <w:bottom w:val="single" w:sz="4" w:space="0" w:color="C0C0C0"/>
        <w:right w:val="single" w:sz="4" w:space="0" w:color="C0C0C0"/>
      </w:pBdr>
      <w:spacing w:before="28" w:after="28" w:line="100" w:lineRule="atLeast"/>
    </w:pPr>
    <w:rPr>
      <w:rFonts w:ascii="Tahoma" w:hAnsi="Tahoma" w:cs="Tahoma"/>
      <w:color w:val="333333"/>
      <w:sz w:val="16"/>
      <w:szCs w:val="16"/>
      <w:lang w:val="en-US"/>
    </w:rPr>
  </w:style>
  <w:style w:type="paragraph" w:customStyle="1" w:styleId="xl69">
    <w:name w:val="xl69"/>
    <w:basedOn w:val="aa"/>
    <w:rsid w:val="00BA4F69"/>
    <w:pPr>
      <w:pBdr>
        <w:top w:val="single" w:sz="4" w:space="0" w:color="C0C0C0"/>
        <w:left w:val="single" w:sz="4" w:space="0" w:color="C0C0C0"/>
        <w:bottom w:val="single" w:sz="4" w:space="0" w:color="C0C0C0"/>
        <w:right w:val="single" w:sz="4" w:space="0" w:color="C0C0C0"/>
      </w:pBdr>
      <w:spacing w:before="28" w:after="28" w:line="100" w:lineRule="atLeast"/>
    </w:pPr>
    <w:rPr>
      <w:rFonts w:ascii="Tahoma" w:hAnsi="Tahoma" w:cs="Tahoma"/>
      <w:color w:val="333333"/>
      <w:sz w:val="16"/>
      <w:szCs w:val="16"/>
      <w:lang w:val="en-US"/>
    </w:rPr>
  </w:style>
  <w:style w:type="paragraph" w:customStyle="1" w:styleId="xl70">
    <w:name w:val="xl70"/>
    <w:basedOn w:val="aa"/>
    <w:rsid w:val="00BA4F69"/>
    <w:pPr>
      <w:pBdr>
        <w:top w:val="single" w:sz="4" w:space="0" w:color="C0C0C0"/>
        <w:left w:val="single" w:sz="4" w:space="0" w:color="C0C0C0"/>
        <w:bottom w:val="single" w:sz="4" w:space="0" w:color="C0C0C0"/>
        <w:right w:val="single" w:sz="4" w:space="0" w:color="C0C0C0"/>
      </w:pBdr>
      <w:spacing w:before="28" w:after="28" w:line="100" w:lineRule="atLeast"/>
    </w:pPr>
    <w:rPr>
      <w:rFonts w:ascii="Tahoma" w:hAnsi="Tahoma" w:cs="Tahoma"/>
      <w:b/>
      <w:bCs/>
      <w:color w:val="333333"/>
      <w:sz w:val="16"/>
      <w:szCs w:val="16"/>
      <w:lang w:val="en-US"/>
    </w:rPr>
  </w:style>
  <w:style w:type="paragraph" w:customStyle="1" w:styleId="xl71">
    <w:name w:val="xl71"/>
    <w:basedOn w:val="aa"/>
    <w:rsid w:val="00BA4F69"/>
    <w:pPr>
      <w:spacing w:before="28" w:after="28" w:line="100" w:lineRule="atLeast"/>
    </w:pPr>
    <w:rPr>
      <w:rFonts w:ascii="Times" w:hAnsi="Times"/>
      <w:sz w:val="20"/>
      <w:szCs w:val="20"/>
      <w:lang w:val="en-US"/>
    </w:rPr>
  </w:style>
  <w:style w:type="paragraph" w:customStyle="1" w:styleId="af8">
    <w:name w:val="Пункт"/>
    <w:basedOn w:val="aa"/>
    <w:rsid w:val="00BA4F69"/>
    <w:pPr>
      <w:spacing w:after="0" w:line="100" w:lineRule="atLeast"/>
      <w:jc w:val="both"/>
    </w:pPr>
    <w:rPr>
      <w:spacing w:val="-4"/>
    </w:rPr>
  </w:style>
  <w:style w:type="paragraph" w:customStyle="1" w:styleId="BodyText21">
    <w:name w:val="Body Text 21"/>
    <w:basedOn w:val="aa"/>
    <w:rsid w:val="00BA4F69"/>
    <w:pPr>
      <w:spacing w:after="120" w:line="480" w:lineRule="auto"/>
    </w:pPr>
    <w:rPr>
      <w:rFonts w:eastAsia="Arial Unicode MS"/>
    </w:rPr>
  </w:style>
  <w:style w:type="paragraph" w:customStyle="1" w:styleId="61">
    <w:name w:val="Стиль Перед:  6 пт"/>
    <w:basedOn w:val="aa"/>
    <w:rsid w:val="00BA4F69"/>
    <w:pPr>
      <w:spacing w:before="120" w:after="0" w:line="100" w:lineRule="atLeast"/>
    </w:pPr>
    <w:rPr>
      <w:szCs w:val="20"/>
    </w:rPr>
  </w:style>
  <w:style w:type="paragraph" w:customStyle="1" w:styleId="33">
    <w:name w:val="Пункт 3 уровня"/>
    <w:basedOn w:val="aa"/>
    <w:rsid w:val="00BA4F69"/>
    <w:pPr>
      <w:tabs>
        <w:tab w:val="left" w:pos="360"/>
      </w:tabs>
      <w:spacing w:before="120" w:after="120" w:line="360" w:lineRule="auto"/>
      <w:jc w:val="both"/>
    </w:pPr>
    <w:rPr>
      <w:rFonts w:eastAsia="Arial Unicode MS" w:cs="Calibri"/>
    </w:rPr>
  </w:style>
  <w:style w:type="paragraph" w:customStyle="1" w:styleId="-11">
    <w:name w:val="Цветной список - Акцент 11"/>
    <w:basedOn w:val="aa"/>
    <w:rsid w:val="00BA4F69"/>
    <w:pPr>
      <w:ind w:left="720"/>
    </w:pPr>
    <w:rPr>
      <w:rFonts w:eastAsia="Arial Unicode MS"/>
    </w:rPr>
  </w:style>
  <w:style w:type="paragraph" w:customStyle="1" w:styleId="TableContents">
    <w:name w:val="Table Contents"/>
    <w:basedOn w:val="aa"/>
    <w:rsid w:val="00BA4F69"/>
    <w:pPr>
      <w:suppressLineNumbers/>
    </w:pPr>
  </w:style>
  <w:style w:type="paragraph" w:customStyle="1" w:styleId="TableHeading">
    <w:name w:val="Table Heading"/>
    <w:basedOn w:val="TableContents"/>
    <w:rsid w:val="00BA4F69"/>
    <w:pPr>
      <w:jc w:val="center"/>
    </w:pPr>
    <w:rPr>
      <w:b/>
      <w:bCs/>
    </w:rPr>
  </w:style>
  <w:style w:type="paragraph" w:styleId="af9">
    <w:name w:val="Balloon Text"/>
    <w:basedOn w:val="aa"/>
    <w:link w:val="afa"/>
    <w:uiPriority w:val="99"/>
    <w:rsid w:val="00A60EB6"/>
    <w:rPr>
      <w:rFonts w:ascii="Tahoma" w:hAnsi="Tahoma" w:cs="Tahoma"/>
      <w:sz w:val="16"/>
      <w:szCs w:val="16"/>
    </w:rPr>
  </w:style>
  <w:style w:type="table" w:styleId="afb">
    <w:name w:val="Table Grid"/>
    <w:basedOn w:val="ad"/>
    <w:uiPriority w:val="39"/>
    <w:rsid w:val="006224A1"/>
    <w:pPr>
      <w:suppressAutoHyphens/>
      <w:spacing w:after="200" w:line="276"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c">
    <w:name w:val="FollowedHyperlink"/>
    <w:uiPriority w:val="99"/>
    <w:rsid w:val="001F7964"/>
    <w:rPr>
      <w:color w:val="800080"/>
      <w:u w:val="single"/>
    </w:rPr>
  </w:style>
  <w:style w:type="paragraph" w:customStyle="1" w:styleId="xl88">
    <w:name w:val="xl88"/>
    <w:basedOn w:val="aa"/>
    <w:rsid w:val="000D0189"/>
    <w:pPr>
      <w:suppressAutoHyphens w:val="0"/>
      <w:spacing w:before="100" w:beforeAutospacing="1" w:after="100" w:afterAutospacing="1" w:line="240" w:lineRule="auto"/>
    </w:pPr>
    <w:rPr>
      <w:rFonts w:cs="Times New Roman"/>
      <w:kern w:val="0"/>
      <w:sz w:val="22"/>
      <w:szCs w:val="22"/>
      <w:lang w:eastAsia="ru-RU" w:bidi="ar-SA"/>
    </w:rPr>
  </w:style>
  <w:style w:type="paragraph" w:customStyle="1" w:styleId="xl89">
    <w:name w:val="xl89"/>
    <w:basedOn w:val="aa"/>
    <w:rsid w:val="000D0189"/>
    <w:pPr>
      <w:suppressAutoHyphens w:val="0"/>
      <w:spacing w:before="100" w:beforeAutospacing="1" w:after="100" w:afterAutospacing="1" w:line="240" w:lineRule="auto"/>
      <w:textAlignment w:val="center"/>
    </w:pPr>
    <w:rPr>
      <w:rFonts w:cs="Times New Roman"/>
      <w:kern w:val="0"/>
      <w:sz w:val="22"/>
      <w:szCs w:val="22"/>
      <w:lang w:eastAsia="ru-RU" w:bidi="ar-SA"/>
    </w:rPr>
  </w:style>
  <w:style w:type="paragraph" w:customStyle="1" w:styleId="xl90">
    <w:name w:val="xl90"/>
    <w:basedOn w:val="aa"/>
    <w:rsid w:val="000D0189"/>
    <w:pPr>
      <w:suppressAutoHyphens w:val="0"/>
      <w:spacing w:before="100" w:beforeAutospacing="1" w:after="100" w:afterAutospacing="1" w:line="240" w:lineRule="auto"/>
      <w:jc w:val="center"/>
    </w:pPr>
    <w:rPr>
      <w:rFonts w:cs="Times New Roman"/>
      <w:kern w:val="0"/>
      <w:sz w:val="22"/>
      <w:szCs w:val="22"/>
      <w:lang w:eastAsia="ru-RU" w:bidi="ar-SA"/>
    </w:rPr>
  </w:style>
  <w:style w:type="paragraph" w:customStyle="1" w:styleId="xl91">
    <w:name w:val="xl91"/>
    <w:basedOn w:val="aa"/>
    <w:rsid w:val="000D0189"/>
    <w:pPr>
      <w:suppressAutoHyphens w:val="0"/>
      <w:spacing w:before="100" w:beforeAutospacing="1" w:after="100" w:afterAutospacing="1" w:line="240" w:lineRule="auto"/>
      <w:textAlignment w:val="center"/>
    </w:pPr>
    <w:rPr>
      <w:rFonts w:cs="Times New Roman"/>
      <w:kern w:val="0"/>
      <w:sz w:val="22"/>
      <w:szCs w:val="22"/>
      <w:lang w:eastAsia="ru-RU" w:bidi="ar-SA"/>
    </w:rPr>
  </w:style>
  <w:style w:type="paragraph" w:customStyle="1" w:styleId="xl92">
    <w:name w:val="xl92"/>
    <w:basedOn w:val="aa"/>
    <w:rsid w:val="000D0189"/>
    <w:pPr>
      <w:suppressAutoHyphens w:val="0"/>
      <w:spacing w:before="100" w:beforeAutospacing="1" w:after="100" w:afterAutospacing="1" w:line="240" w:lineRule="auto"/>
      <w:jc w:val="center"/>
      <w:textAlignment w:val="center"/>
    </w:pPr>
    <w:rPr>
      <w:rFonts w:cs="Times New Roman"/>
      <w:kern w:val="0"/>
      <w:sz w:val="22"/>
      <w:szCs w:val="22"/>
      <w:lang w:eastAsia="ru-RU" w:bidi="ar-SA"/>
    </w:rPr>
  </w:style>
  <w:style w:type="paragraph" w:customStyle="1" w:styleId="xl93">
    <w:name w:val="xl93"/>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textAlignment w:val="center"/>
    </w:pPr>
    <w:rPr>
      <w:rFonts w:cs="Times New Roman"/>
      <w:kern w:val="0"/>
      <w:sz w:val="22"/>
      <w:szCs w:val="22"/>
      <w:lang w:eastAsia="ru-RU" w:bidi="ar-SA"/>
    </w:rPr>
  </w:style>
  <w:style w:type="paragraph" w:customStyle="1" w:styleId="xl94">
    <w:name w:val="xl94"/>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textAlignment w:val="center"/>
    </w:pPr>
    <w:rPr>
      <w:rFonts w:cs="Times New Roman"/>
      <w:kern w:val="0"/>
      <w:sz w:val="22"/>
      <w:szCs w:val="22"/>
      <w:lang w:eastAsia="ru-RU" w:bidi="ar-SA"/>
    </w:rPr>
  </w:style>
  <w:style w:type="paragraph" w:customStyle="1" w:styleId="xl95">
    <w:name w:val="xl95"/>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cs="Times New Roman"/>
      <w:kern w:val="0"/>
      <w:sz w:val="22"/>
      <w:szCs w:val="22"/>
      <w:lang w:eastAsia="ru-RU" w:bidi="ar-SA"/>
    </w:rPr>
  </w:style>
  <w:style w:type="paragraph" w:customStyle="1" w:styleId="xl96">
    <w:name w:val="xl96"/>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cs="Times New Roman"/>
      <w:kern w:val="0"/>
      <w:sz w:val="22"/>
      <w:szCs w:val="22"/>
      <w:lang w:eastAsia="ru-RU" w:bidi="ar-SA"/>
    </w:rPr>
  </w:style>
  <w:style w:type="paragraph" w:customStyle="1" w:styleId="xl97">
    <w:name w:val="xl97"/>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pPr>
    <w:rPr>
      <w:rFonts w:cs="Times New Roman"/>
      <w:color w:val="auto"/>
      <w:kern w:val="0"/>
      <w:sz w:val="22"/>
      <w:szCs w:val="22"/>
      <w:lang w:eastAsia="ru-RU" w:bidi="ar-SA"/>
    </w:rPr>
  </w:style>
  <w:style w:type="paragraph" w:customStyle="1" w:styleId="xl98">
    <w:name w:val="xl98"/>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cs="Times New Roman"/>
      <w:kern w:val="0"/>
      <w:sz w:val="22"/>
      <w:szCs w:val="22"/>
      <w:lang w:eastAsia="ru-RU" w:bidi="ar-SA"/>
    </w:rPr>
  </w:style>
  <w:style w:type="paragraph" w:customStyle="1" w:styleId="xl99">
    <w:name w:val="xl99"/>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textAlignment w:val="center"/>
    </w:pPr>
    <w:rPr>
      <w:rFonts w:cs="Times New Roman"/>
      <w:kern w:val="0"/>
      <w:sz w:val="22"/>
      <w:szCs w:val="22"/>
      <w:lang w:eastAsia="ru-RU" w:bidi="ar-SA"/>
    </w:rPr>
  </w:style>
  <w:style w:type="paragraph" w:customStyle="1" w:styleId="xl100">
    <w:name w:val="xl100"/>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textAlignment w:val="top"/>
    </w:pPr>
    <w:rPr>
      <w:rFonts w:cs="Times New Roman"/>
      <w:kern w:val="0"/>
      <w:sz w:val="22"/>
      <w:szCs w:val="22"/>
      <w:lang w:eastAsia="ru-RU" w:bidi="ar-SA"/>
    </w:rPr>
  </w:style>
  <w:style w:type="paragraph" w:customStyle="1" w:styleId="xl101">
    <w:name w:val="xl101"/>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top"/>
    </w:pPr>
    <w:rPr>
      <w:rFonts w:cs="Times New Roman"/>
      <w:color w:val="auto"/>
      <w:kern w:val="0"/>
      <w:sz w:val="22"/>
      <w:szCs w:val="22"/>
      <w:lang w:eastAsia="ru-RU" w:bidi="ar-SA"/>
    </w:rPr>
  </w:style>
  <w:style w:type="paragraph" w:customStyle="1" w:styleId="xl102">
    <w:name w:val="xl102"/>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cs="Times New Roman"/>
      <w:color w:val="auto"/>
      <w:kern w:val="0"/>
      <w:sz w:val="22"/>
      <w:szCs w:val="22"/>
      <w:lang w:eastAsia="ru-RU" w:bidi="ar-SA"/>
    </w:rPr>
  </w:style>
  <w:style w:type="paragraph" w:customStyle="1" w:styleId="xl103">
    <w:name w:val="xl103"/>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cs="Times New Roman"/>
      <w:color w:val="auto"/>
      <w:kern w:val="0"/>
      <w:sz w:val="22"/>
      <w:szCs w:val="22"/>
      <w:lang w:eastAsia="ru-RU" w:bidi="ar-SA"/>
    </w:rPr>
  </w:style>
  <w:style w:type="paragraph" w:customStyle="1" w:styleId="xl104">
    <w:name w:val="xl104"/>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textAlignment w:val="center"/>
    </w:pPr>
    <w:rPr>
      <w:rFonts w:cs="Times New Roman"/>
      <w:color w:val="auto"/>
      <w:kern w:val="0"/>
      <w:sz w:val="22"/>
      <w:szCs w:val="22"/>
      <w:lang w:eastAsia="ru-RU" w:bidi="ar-SA"/>
    </w:rPr>
  </w:style>
  <w:style w:type="paragraph" w:customStyle="1" w:styleId="xl105">
    <w:name w:val="xl105"/>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textAlignment w:val="top"/>
    </w:pPr>
    <w:rPr>
      <w:rFonts w:cs="Times New Roman"/>
      <w:color w:val="auto"/>
      <w:kern w:val="0"/>
      <w:sz w:val="22"/>
      <w:szCs w:val="22"/>
      <w:lang w:eastAsia="ru-RU" w:bidi="ar-SA"/>
    </w:rPr>
  </w:style>
  <w:style w:type="paragraph" w:customStyle="1" w:styleId="xl106">
    <w:name w:val="xl106"/>
    <w:basedOn w:val="aa"/>
    <w:rsid w:val="000D0189"/>
    <w:pPr>
      <w:pBdr>
        <w:bottom w:val="single" w:sz="4" w:space="0" w:color="auto"/>
        <w:right w:val="single" w:sz="4" w:space="0" w:color="auto"/>
      </w:pBdr>
      <w:suppressAutoHyphens w:val="0"/>
      <w:spacing w:before="100" w:beforeAutospacing="1" w:after="100" w:afterAutospacing="1" w:line="240" w:lineRule="auto"/>
      <w:jc w:val="center"/>
      <w:textAlignment w:val="center"/>
    </w:pPr>
    <w:rPr>
      <w:rFonts w:cs="Times New Roman"/>
      <w:kern w:val="0"/>
      <w:sz w:val="22"/>
      <w:szCs w:val="22"/>
      <w:lang w:eastAsia="ru-RU" w:bidi="ar-SA"/>
    </w:rPr>
  </w:style>
  <w:style w:type="paragraph" w:customStyle="1" w:styleId="xl107">
    <w:name w:val="xl107"/>
    <w:basedOn w:val="aa"/>
    <w:rsid w:val="000D0189"/>
    <w:pPr>
      <w:pBdr>
        <w:top w:val="single" w:sz="4" w:space="0" w:color="auto"/>
        <w:left w:val="single" w:sz="8" w:space="0" w:color="auto"/>
        <w:bottom w:val="single" w:sz="4" w:space="0" w:color="auto"/>
        <w:right w:val="single" w:sz="4" w:space="0" w:color="auto"/>
      </w:pBdr>
      <w:suppressAutoHyphens w:val="0"/>
      <w:spacing w:before="100" w:beforeAutospacing="1" w:after="100" w:afterAutospacing="1" w:line="240" w:lineRule="auto"/>
      <w:textAlignment w:val="center"/>
    </w:pPr>
    <w:rPr>
      <w:rFonts w:cs="Times New Roman"/>
      <w:color w:val="auto"/>
      <w:kern w:val="0"/>
      <w:sz w:val="22"/>
      <w:szCs w:val="22"/>
      <w:lang w:eastAsia="ru-RU" w:bidi="ar-SA"/>
    </w:rPr>
  </w:style>
  <w:style w:type="paragraph" w:customStyle="1" w:styleId="xl108">
    <w:name w:val="xl108"/>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textAlignment w:val="center"/>
    </w:pPr>
    <w:rPr>
      <w:rFonts w:cs="Times New Roman"/>
      <w:color w:val="auto"/>
      <w:kern w:val="0"/>
      <w:sz w:val="22"/>
      <w:szCs w:val="22"/>
      <w:lang w:eastAsia="ru-RU" w:bidi="ar-SA"/>
    </w:rPr>
  </w:style>
  <w:style w:type="paragraph" w:customStyle="1" w:styleId="xl109">
    <w:name w:val="xl109"/>
    <w:basedOn w:val="aa"/>
    <w:rsid w:val="000D0189"/>
    <w:pPr>
      <w:pBdr>
        <w:top w:val="single" w:sz="4" w:space="0" w:color="auto"/>
        <w:left w:val="single" w:sz="8" w:space="0" w:color="auto"/>
        <w:bottom w:val="single" w:sz="4" w:space="0" w:color="auto"/>
        <w:right w:val="single" w:sz="4" w:space="0" w:color="auto"/>
      </w:pBdr>
      <w:suppressAutoHyphens w:val="0"/>
      <w:spacing w:before="100" w:beforeAutospacing="1" w:after="100" w:afterAutospacing="1" w:line="240" w:lineRule="auto"/>
      <w:textAlignment w:val="center"/>
    </w:pPr>
    <w:rPr>
      <w:rFonts w:cs="Times New Roman"/>
      <w:kern w:val="0"/>
      <w:sz w:val="22"/>
      <w:szCs w:val="22"/>
      <w:lang w:eastAsia="ru-RU" w:bidi="ar-SA"/>
    </w:rPr>
  </w:style>
  <w:style w:type="paragraph" w:customStyle="1" w:styleId="xl110">
    <w:name w:val="xl110"/>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cs="Times New Roman"/>
      <w:kern w:val="0"/>
      <w:sz w:val="22"/>
      <w:szCs w:val="22"/>
      <w:lang w:eastAsia="ru-RU" w:bidi="ar-SA"/>
    </w:rPr>
  </w:style>
  <w:style w:type="paragraph" w:customStyle="1" w:styleId="xl111">
    <w:name w:val="xl111"/>
    <w:basedOn w:val="aa"/>
    <w:rsid w:val="000D0189"/>
    <w:pPr>
      <w:pBdr>
        <w:top w:val="single" w:sz="4" w:space="0" w:color="auto"/>
        <w:left w:val="single" w:sz="8" w:space="0" w:color="auto"/>
        <w:bottom w:val="single" w:sz="4" w:space="0" w:color="auto"/>
        <w:right w:val="single" w:sz="4" w:space="0" w:color="auto"/>
      </w:pBdr>
      <w:suppressAutoHyphens w:val="0"/>
      <w:spacing w:before="100" w:beforeAutospacing="1" w:after="100" w:afterAutospacing="1" w:line="240" w:lineRule="auto"/>
      <w:textAlignment w:val="center"/>
    </w:pPr>
    <w:rPr>
      <w:rFonts w:cs="Times New Roman"/>
      <w:color w:val="auto"/>
      <w:kern w:val="0"/>
      <w:sz w:val="22"/>
      <w:szCs w:val="22"/>
      <w:lang w:eastAsia="ru-RU" w:bidi="ar-SA"/>
    </w:rPr>
  </w:style>
  <w:style w:type="paragraph" w:customStyle="1" w:styleId="xl112">
    <w:name w:val="xl112"/>
    <w:basedOn w:val="aa"/>
    <w:rsid w:val="000D0189"/>
    <w:pPr>
      <w:pBdr>
        <w:top w:val="single" w:sz="4" w:space="0" w:color="auto"/>
        <w:left w:val="single" w:sz="8" w:space="0" w:color="auto"/>
        <w:right w:val="single" w:sz="4" w:space="0" w:color="auto"/>
      </w:pBdr>
      <w:suppressAutoHyphens w:val="0"/>
      <w:spacing w:before="100" w:beforeAutospacing="1" w:after="100" w:afterAutospacing="1" w:line="240" w:lineRule="auto"/>
      <w:textAlignment w:val="center"/>
    </w:pPr>
    <w:rPr>
      <w:rFonts w:cs="Times New Roman"/>
      <w:color w:val="auto"/>
      <w:kern w:val="0"/>
      <w:sz w:val="22"/>
      <w:szCs w:val="22"/>
      <w:lang w:eastAsia="ru-RU" w:bidi="ar-SA"/>
    </w:rPr>
  </w:style>
  <w:style w:type="paragraph" w:customStyle="1" w:styleId="xl113">
    <w:name w:val="xl113"/>
    <w:basedOn w:val="aa"/>
    <w:rsid w:val="000D0189"/>
    <w:pPr>
      <w:pBdr>
        <w:top w:val="single" w:sz="4" w:space="0" w:color="auto"/>
        <w:left w:val="single" w:sz="4" w:space="0" w:color="auto"/>
        <w:right w:val="single" w:sz="4" w:space="0" w:color="auto"/>
      </w:pBdr>
      <w:suppressAutoHyphens w:val="0"/>
      <w:spacing w:before="100" w:beforeAutospacing="1" w:after="100" w:afterAutospacing="1" w:line="240" w:lineRule="auto"/>
      <w:textAlignment w:val="center"/>
    </w:pPr>
    <w:rPr>
      <w:rFonts w:cs="Times New Roman"/>
      <w:color w:val="auto"/>
      <w:kern w:val="0"/>
      <w:sz w:val="22"/>
      <w:szCs w:val="22"/>
      <w:lang w:eastAsia="ru-RU" w:bidi="ar-SA"/>
    </w:rPr>
  </w:style>
  <w:style w:type="paragraph" w:customStyle="1" w:styleId="xl114">
    <w:name w:val="xl114"/>
    <w:basedOn w:val="aa"/>
    <w:rsid w:val="000D0189"/>
    <w:pPr>
      <w:pBdr>
        <w:top w:val="single" w:sz="4" w:space="0" w:color="auto"/>
        <w:left w:val="single" w:sz="4" w:space="0" w:color="auto"/>
        <w:right w:val="single" w:sz="4" w:space="0" w:color="auto"/>
      </w:pBdr>
      <w:suppressAutoHyphens w:val="0"/>
      <w:spacing w:before="100" w:beforeAutospacing="1" w:after="100" w:afterAutospacing="1" w:line="240" w:lineRule="auto"/>
      <w:jc w:val="center"/>
      <w:textAlignment w:val="center"/>
    </w:pPr>
    <w:rPr>
      <w:rFonts w:cs="Times New Roman"/>
      <w:kern w:val="0"/>
      <w:sz w:val="22"/>
      <w:szCs w:val="22"/>
      <w:lang w:eastAsia="ru-RU" w:bidi="ar-SA"/>
    </w:rPr>
  </w:style>
  <w:style w:type="paragraph" w:customStyle="1" w:styleId="xl115">
    <w:name w:val="xl115"/>
    <w:basedOn w:val="aa"/>
    <w:rsid w:val="000D0189"/>
    <w:pPr>
      <w:pBdr>
        <w:top w:val="single" w:sz="4" w:space="0" w:color="auto"/>
        <w:left w:val="single" w:sz="4" w:space="0" w:color="auto"/>
        <w:right w:val="single" w:sz="4" w:space="0" w:color="auto"/>
      </w:pBdr>
      <w:suppressAutoHyphens w:val="0"/>
      <w:spacing w:before="100" w:beforeAutospacing="1" w:after="100" w:afterAutospacing="1" w:line="240" w:lineRule="auto"/>
      <w:jc w:val="center"/>
      <w:textAlignment w:val="center"/>
    </w:pPr>
    <w:rPr>
      <w:rFonts w:cs="Times New Roman"/>
      <w:kern w:val="0"/>
      <w:sz w:val="22"/>
      <w:szCs w:val="22"/>
      <w:lang w:eastAsia="ru-RU" w:bidi="ar-SA"/>
    </w:rPr>
  </w:style>
  <w:style w:type="paragraph" w:customStyle="1" w:styleId="xl116">
    <w:name w:val="xl116"/>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textAlignment w:val="center"/>
    </w:pPr>
    <w:rPr>
      <w:rFonts w:cs="Times New Roman"/>
      <w:color w:val="auto"/>
      <w:kern w:val="0"/>
      <w:sz w:val="22"/>
      <w:szCs w:val="22"/>
      <w:lang w:eastAsia="ru-RU" w:bidi="ar-SA"/>
    </w:rPr>
  </w:style>
  <w:style w:type="paragraph" w:customStyle="1" w:styleId="xl117">
    <w:name w:val="xl117"/>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cs="Times New Roman"/>
      <w:color w:val="auto"/>
      <w:kern w:val="0"/>
      <w:sz w:val="22"/>
      <w:szCs w:val="22"/>
      <w:lang w:eastAsia="ru-RU" w:bidi="ar-SA"/>
    </w:rPr>
  </w:style>
  <w:style w:type="paragraph" w:customStyle="1" w:styleId="xl118">
    <w:name w:val="xl118"/>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cs="Times New Roman"/>
      <w:color w:val="auto"/>
      <w:kern w:val="0"/>
      <w:sz w:val="22"/>
      <w:szCs w:val="22"/>
      <w:lang w:eastAsia="ru-RU" w:bidi="ar-SA"/>
    </w:rPr>
  </w:style>
  <w:style w:type="paragraph" w:customStyle="1" w:styleId="xl119">
    <w:name w:val="xl119"/>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textAlignment w:val="center"/>
    </w:pPr>
    <w:rPr>
      <w:rFonts w:cs="Times New Roman"/>
      <w:color w:val="auto"/>
      <w:kern w:val="0"/>
      <w:sz w:val="22"/>
      <w:szCs w:val="22"/>
      <w:lang w:eastAsia="ru-RU" w:bidi="ar-SA"/>
    </w:rPr>
  </w:style>
  <w:style w:type="paragraph" w:customStyle="1" w:styleId="xl120">
    <w:name w:val="xl120"/>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textAlignment w:val="center"/>
    </w:pPr>
    <w:rPr>
      <w:rFonts w:cs="Times New Roman"/>
      <w:color w:val="auto"/>
      <w:kern w:val="0"/>
      <w:sz w:val="22"/>
      <w:szCs w:val="22"/>
      <w:lang w:eastAsia="ru-RU" w:bidi="ar-SA"/>
    </w:rPr>
  </w:style>
  <w:style w:type="paragraph" w:customStyle="1" w:styleId="xl121">
    <w:name w:val="xl121"/>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cs="Times New Roman"/>
      <w:color w:val="auto"/>
      <w:kern w:val="0"/>
      <w:sz w:val="22"/>
      <w:szCs w:val="22"/>
      <w:lang w:eastAsia="ru-RU" w:bidi="ar-SA"/>
    </w:rPr>
  </w:style>
  <w:style w:type="paragraph" w:customStyle="1" w:styleId="xl122">
    <w:name w:val="xl122"/>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textAlignment w:val="center"/>
    </w:pPr>
    <w:rPr>
      <w:rFonts w:cs="Times New Roman"/>
      <w:color w:val="auto"/>
      <w:kern w:val="0"/>
      <w:sz w:val="22"/>
      <w:szCs w:val="22"/>
      <w:lang w:eastAsia="ru-RU" w:bidi="ar-SA"/>
    </w:rPr>
  </w:style>
  <w:style w:type="paragraph" w:customStyle="1" w:styleId="xl123">
    <w:name w:val="xl123"/>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textAlignment w:val="center"/>
    </w:pPr>
    <w:rPr>
      <w:rFonts w:cs="Times New Roman"/>
      <w:color w:val="auto"/>
      <w:kern w:val="0"/>
      <w:sz w:val="22"/>
      <w:szCs w:val="22"/>
      <w:lang w:eastAsia="ru-RU" w:bidi="ar-SA"/>
    </w:rPr>
  </w:style>
  <w:style w:type="paragraph" w:customStyle="1" w:styleId="xl124">
    <w:name w:val="xl124"/>
    <w:basedOn w:val="aa"/>
    <w:rsid w:val="000D0189"/>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line="240" w:lineRule="auto"/>
      <w:jc w:val="center"/>
      <w:textAlignment w:val="center"/>
    </w:pPr>
    <w:rPr>
      <w:rFonts w:cs="Times New Roman"/>
      <w:color w:val="auto"/>
      <w:kern w:val="0"/>
      <w:sz w:val="22"/>
      <w:szCs w:val="22"/>
      <w:lang w:eastAsia="ru-RU" w:bidi="ar-SA"/>
    </w:rPr>
  </w:style>
  <w:style w:type="paragraph" w:customStyle="1" w:styleId="xl125">
    <w:name w:val="xl125"/>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cs="Times New Roman"/>
      <w:color w:val="auto"/>
      <w:kern w:val="0"/>
      <w:sz w:val="22"/>
      <w:szCs w:val="22"/>
      <w:lang w:eastAsia="ru-RU" w:bidi="ar-SA"/>
    </w:rPr>
  </w:style>
  <w:style w:type="paragraph" w:customStyle="1" w:styleId="xl126">
    <w:name w:val="xl126"/>
    <w:basedOn w:val="aa"/>
    <w:rsid w:val="000D0189"/>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line="240" w:lineRule="auto"/>
      <w:textAlignment w:val="center"/>
    </w:pPr>
    <w:rPr>
      <w:rFonts w:cs="Times New Roman"/>
      <w:color w:val="auto"/>
      <w:kern w:val="0"/>
      <w:sz w:val="22"/>
      <w:szCs w:val="22"/>
      <w:lang w:eastAsia="ru-RU" w:bidi="ar-SA"/>
    </w:rPr>
  </w:style>
  <w:style w:type="paragraph" w:customStyle="1" w:styleId="xl127">
    <w:name w:val="xl127"/>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cs="Times New Roman"/>
      <w:color w:val="auto"/>
      <w:kern w:val="0"/>
      <w:sz w:val="22"/>
      <w:szCs w:val="22"/>
      <w:lang w:eastAsia="ru-RU" w:bidi="ar-SA"/>
    </w:rPr>
  </w:style>
  <w:style w:type="paragraph" w:customStyle="1" w:styleId="xl128">
    <w:name w:val="xl128"/>
    <w:basedOn w:val="aa"/>
    <w:rsid w:val="000D0189"/>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line="240" w:lineRule="auto"/>
      <w:jc w:val="center"/>
      <w:textAlignment w:val="center"/>
    </w:pPr>
    <w:rPr>
      <w:rFonts w:cs="Times New Roman"/>
      <w:color w:val="auto"/>
      <w:kern w:val="0"/>
      <w:sz w:val="22"/>
      <w:szCs w:val="22"/>
      <w:lang w:eastAsia="ru-RU" w:bidi="ar-SA"/>
    </w:rPr>
  </w:style>
  <w:style w:type="paragraph" w:customStyle="1" w:styleId="xl129">
    <w:name w:val="xl129"/>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ascii="Arial" w:hAnsi="Arial" w:cs="Arial"/>
      <w:color w:val="auto"/>
      <w:kern w:val="0"/>
      <w:lang w:eastAsia="ru-RU" w:bidi="ar-SA"/>
    </w:rPr>
  </w:style>
  <w:style w:type="paragraph" w:customStyle="1" w:styleId="xl130">
    <w:name w:val="xl130"/>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cs="Times New Roman"/>
      <w:color w:val="auto"/>
      <w:kern w:val="0"/>
      <w:sz w:val="22"/>
      <w:szCs w:val="22"/>
      <w:lang w:eastAsia="ru-RU" w:bidi="ar-SA"/>
    </w:rPr>
  </w:style>
  <w:style w:type="paragraph" w:customStyle="1" w:styleId="xl131">
    <w:name w:val="xl131"/>
    <w:basedOn w:val="aa"/>
    <w:rsid w:val="000D0189"/>
    <w:pPr>
      <w:pBdr>
        <w:top w:val="single" w:sz="4" w:space="0" w:color="auto"/>
        <w:left w:val="single" w:sz="4" w:space="0" w:color="auto"/>
        <w:bottom w:val="single" w:sz="4" w:space="0" w:color="auto"/>
      </w:pBdr>
      <w:suppressAutoHyphens w:val="0"/>
      <w:spacing w:before="100" w:beforeAutospacing="1" w:after="100" w:afterAutospacing="1" w:line="240" w:lineRule="auto"/>
      <w:textAlignment w:val="center"/>
    </w:pPr>
    <w:rPr>
      <w:rFonts w:cs="Times New Roman"/>
      <w:kern w:val="0"/>
      <w:sz w:val="22"/>
      <w:szCs w:val="22"/>
      <w:lang w:eastAsia="ru-RU" w:bidi="ar-SA"/>
    </w:rPr>
  </w:style>
  <w:style w:type="paragraph" w:customStyle="1" w:styleId="xl132">
    <w:name w:val="xl132"/>
    <w:basedOn w:val="aa"/>
    <w:rsid w:val="000D0189"/>
    <w:pPr>
      <w:pBdr>
        <w:top w:val="single" w:sz="4" w:space="0" w:color="auto"/>
        <w:bottom w:val="single" w:sz="4" w:space="0" w:color="auto"/>
      </w:pBdr>
      <w:suppressAutoHyphens w:val="0"/>
      <w:spacing w:before="100" w:beforeAutospacing="1" w:after="100" w:afterAutospacing="1" w:line="240" w:lineRule="auto"/>
    </w:pPr>
    <w:rPr>
      <w:rFonts w:cs="Times New Roman"/>
      <w:kern w:val="0"/>
      <w:sz w:val="22"/>
      <w:szCs w:val="22"/>
      <w:lang w:eastAsia="ru-RU" w:bidi="ar-SA"/>
    </w:rPr>
  </w:style>
  <w:style w:type="paragraph" w:customStyle="1" w:styleId="xl133">
    <w:name w:val="xl133"/>
    <w:basedOn w:val="aa"/>
    <w:rsid w:val="000D0189"/>
    <w:pPr>
      <w:pBdr>
        <w:top w:val="single" w:sz="4" w:space="0" w:color="auto"/>
        <w:bottom w:val="single" w:sz="4" w:space="0" w:color="auto"/>
      </w:pBdr>
      <w:suppressAutoHyphens w:val="0"/>
      <w:spacing w:before="100" w:beforeAutospacing="1" w:after="100" w:afterAutospacing="1" w:line="240" w:lineRule="auto"/>
      <w:jc w:val="center"/>
    </w:pPr>
    <w:rPr>
      <w:rFonts w:cs="Times New Roman"/>
      <w:kern w:val="0"/>
      <w:sz w:val="22"/>
      <w:szCs w:val="22"/>
      <w:lang w:eastAsia="ru-RU" w:bidi="ar-SA"/>
    </w:rPr>
  </w:style>
  <w:style w:type="paragraph" w:customStyle="1" w:styleId="xl134">
    <w:name w:val="xl134"/>
    <w:basedOn w:val="aa"/>
    <w:rsid w:val="000D0189"/>
    <w:pPr>
      <w:pBdr>
        <w:top w:val="single" w:sz="4" w:space="0" w:color="auto"/>
        <w:bottom w:val="single" w:sz="4" w:space="0" w:color="auto"/>
        <w:right w:val="single" w:sz="4" w:space="0" w:color="auto"/>
      </w:pBdr>
      <w:suppressAutoHyphens w:val="0"/>
      <w:spacing w:before="100" w:beforeAutospacing="1" w:after="100" w:afterAutospacing="1" w:line="240" w:lineRule="auto"/>
      <w:textAlignment w:val="center"/>
    </w:pPr>
    <w:rPr>
      <w:rFonts w:cs="Times New Roman"/>
      <w:kern w:val="0"/>
      <w:sz w:val="22"/>
      <w:szCs w:val="22"/>
      <w:lang w:eastAsia="ru-RU" w:bidi="ar-SA"/>
    </w:rPr>
  </w:style>
  <w:style w:type="paragraph" w:customStyle="1" w:styleId="xl135">
    <w:name w:val="xl135"/>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textAlignment w:val="center"/>
    </w:pPr>
    <w:rPr>
      <w:rFonts w:cs="Times New Roman"/>
      <w:color w:val="auto"/>
      <w:kern w:val="0"/>
      <w:sz w:val="22"/>
      <w:szCs w:val="22"/>
      <w:lang w:eastAsia="ru-RU" w:bidi="ar-SA"/>
    </w:rPr>
  </w:style>
  <w:style w:type="paragraph" w:customStyle="1" w:styleId="xl136">
    <w:name w:val="xl136"/>
    <w:basedOn w:val="aa"/>
    <w:rsid w:val="000D0189"/>
    <w:pPr>
      <w:pBdr>
        <w:top w:val="single" w:sz="4" w:space="0" w:color="auto"/>
        <w:left w:val="single" w:sz="4" w:space="0" w:color="auto"/>
        <w:bottom w:val="single" w:sz="4" w:space="0" w:color="auto"/>
      </w:pBdr>
      <w:suppressAutoHyphens w:val="0"/>
      <w:spacing w:before="100" w:beforeAutospacing="1" w:after="100" w:afterAutospacing="1" w:line="240" w:lineRule="auto"/>
      <w:textAlignment w:val="top"/>
    </w:pPr>
    <w:rPr>
      <w:rFonts w:cs="Times New Roman"/>
      <w:color w:val="auto"/>
      <w:kern w:val="0"/>
      <w:sz w:val="22"/>
      <w:szCs w:val="22"/>
      <w:lang w:eastAsia="ru-RU" w:bidi="ar-SA"/>
    </w:rPr>
  </w:style>
  <w:style w:type="paragraph" w:customStyle="1" w:styleId="xl137">
    <w:name w:val="xl137"/>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top"/>
    </w:pPr>
    <w:rPr>
      <w:rFonts w:cs="Times New Roman"/>
      <w:color w:val="auto"/>
      <w:kern w:val="0"/>
      <w:sz w:val="22"/>
      <w:szCs w:val="22"/>
      <w:lang w:eastAsia="ru-RU" w:bidi="ar-SA"/>
    </w:rPr>
  </w:style>
  <w:style w:type="paragraph" w:customStyle="1" w:styleId="xl138">
    <w:name w:val="xl138"/>
    <w:basedOn w:val="aa"/>
    <w:rsid w:val="000D0189"/>
    <w:pPr>
      <w:pBdr>
        <w:top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cs="Times New Roman"/>
      <w:color w:val="auto"/>
      <w:kern w:val="0"/>
      <w:sz w:val="22"/>
      <w:szCs w:val="22"/>
      <w:lang w:eastAsia="ru-RU" w:bidi="ar-SA"/>
    </w:rPr>
  </w:style>
  <w:style w:type="paragraph" w:customStyle="1" w:styleId="xl139">
    <w:name w:val="xl139"/>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textAlignment w:val="center"/>
    </w:pPr>
    <w:rPr>
      <w:rFonts w:cs="Times New Roman"/>
      <w:color w:val="auto"/>
      <w:kern w:val="0"/>
      <w:sz w:val="22"/>
      <w:szCs w:val="22"/>
      <w:lang w:eastAsia="ru-RU" w:bidi="ar-SA"/>
    </w:rPr>
  </w:style>
  <w:style w:type="paragraph" w:customStyle="1" w:styleId="xl140">
    <w:name w:val="xl140"/>
    <w:basedOn w:val="aa"/>
    <w:rsid w:val="000D0189"/>
    <w:pPr>
      <w:pBdr>
        <w:top w:val="single" w:sz="4" w:space="0" w:color="auto"/>
        <w:left w:val="single" w:sz="4" w:space="0" w:color="auto"/>
        <w:bottom w:val="single" w:sz="4" w:space="0" w:color="auto"/>
      </w:pBdr>
      <w:suppressAutoHyphens w:val="0"/>
      <w:spacing w:before="100" w:beforeAutospacing="1" w:after="100" w:afterAutospacing="1" w:line="240" w:lineRule="auto"/>
      <w:textAlignment w:val="top"/>
    </w:pPr>
    <w:rPr>
      <w:rFonts w:cs="Times New Roman"/>
      <w:color w:val="auto"/>
      <w:kern w:val="0"/>
      <w:sz w:val="22"/>
      <w:szCs w:val="22"/>
      <w:lang w:eastAsia="ru-RU" w:bidi="ar-SA"/>
    </w:rPr>
  </w:style>
  <w:style w:type="paragraph" w:customStyle="1" w:styleId="xl141">
    <w:name w:val="xl141"/>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top"/>
    </w:pPr>
    <w:rPr>
      <w:rFonts w:cs="Times New Roman"/>
      <w:color w:val="auto"/>
      <w:kern w:val="0"/>
      <w:sz w:val="22"/>
      <w:szCs w:val="22"/>
      <w:lang w:eastAsia="ru-RU" w:bidi="ar-SA"/>
    </w:rPr>
  </w:style>
  <w:style w:type="paragraph" w:customStyle="1" w:styleId="xl142">
    <w:name w:val="xl142"/>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cs="Times New Roman"/>
      <w:color w:val="auto"/>
      <w:kern w:val="0"/>
      <w:sz w:val="22"/>
      <w:szCs w:val="22"/>
      <w:lang w:eastAsia="ru-RU" w:bidi="ar-SA"/>
    </w:rPr>
  </w:style>
  <w:style w:type="paragraph" w:customStyle="1" w:styleId="xl143">
    <w:name w:val="xl143"/>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top"/>
    </w:pPr>
    <w:rPr>
      <w:rFonts w:cs="Times New Roman"/>
      <w:color w:val="auto"/>
      <w:kern w:val="0"/>
      <w:sz w:val="22"/>
      <w:szCs w:val="22"/>
      <w:lang w:eastAsia="ru-RU" w:bidi="ar-SA"/>
    </w:rPr>
  </w:style>
  <w:style w:type="paragraph" w:customStyle="1" w:styleId="xl144">
    <w:name w:val="xl144"/>
    <w:basedOn w:val="aa"/>
    <w:rsid w:val="000D0189"/>
    <w:pPr>
      <w:pBdr>
        <w:left w:val="single" w:sz="4" w:space="0" w:color="auto"/>
        <w:bottom w:val="single" w:sz="4" w:space="0" w:color="auto"/>
        <w:right w:val="single" w:sz="4" w:space="0" w:color="auto"/>
      </w:pBdr>
      <w:suppressAutoHyphens w:val="0"/>
      <w:spacing w:before="100" w:beforeAutospacing="1" w:after="100" w:afterAutospacing="1" w:line="240" w:lineRule="auto"/>
      <w:textAlignment w:val="center"/>
    </w:pPr>
    <w:rPr>
      <w:rFonts w:cs="Times New Roman"/>
      <w:color w:val="auto"/>
      <w:kern w:val="0"/>
      <w:sz w:val="22"/>
      <w:szCs w:val="22"/>
      <w:lang w:eastAsia="ru-RU" w:bidi="ar-SA"/>
    </w:rPr>
  </w:style>
  <w:style w:type="paragraph" w:customStyle="1" w:styleId="xl145">
    <w:name w:val="xl145"/>
    <w:basedOn w:val="aa"/>
    <w:rsid w:val="000D0189"/>
    <w:pPr>
      <w:suppressAutoHyphens w:val="0"/>
      <w:spacing w:before="100" w:beforeAutospacing="1" w:after="100" w:afterAutospacing="1" w:line="240" w:lineRule="auto"/>
    </w:pPr>
    <w:rPr>
      <w:rFonts w:cs="Times New Roman"/>
      <w:color w:val="auto"/>
      <w:kern w:val="0"/>
      <w:sz w:val="22"/>
      <w:szCs w:val="22"/>
      <w:lang w:eastAsia="ru-RU" w:bidi="ar-SA"/>
    </w:rPr>
  </w:style>
  <w:style w:type="paragraph" w:customStyle="1" w:styleId="xl146">
    <w:name w:val="xl146"/>
    <w:basedOn w:val="aa"/>
    <w:rsid w:val="000D0189"/>
    <w:pPr>
      <w:pBdr>
        <w:left w:val="single" w:sz="4" w:space="0" w:color="auto"/>
        <w:bottom w:val="single" w:sz="4" w:space="0" w:color="auto"/>
        <w:right w:val="single" w:sz="4" w:space="0" w:color="auto"/>
      </w:pBdr>
      <w:suppressAutoHyphens w:val="0"/>
      <w:spacing w:before="100" w:beforeAutospacing="1" w:after="100" w:afterAutospacing="1" w:line="240" w:lineRule="auto"/>
      <w:jc w:val="center"/>
    </w:pPr>
    <w:rPr>
      <w:rFonts w:cs="Times New Roman"/>
      <w:color w:val="auto"/>
      <w:kern w:val="0"/>
      <w:sz w:val="22"/>
      <w:szCs w:val="22"/>
      <w:lang w:eastAsia="ru-RU" w:bidi="ar-SA"/>
    </w:rPr>
  </w:style>
  <w:style w:type="paragraph" w:customStyle="1" w:styleId="xl147">
    <w:name w:val="xl147"/>
    <w:basedOn w:val="aa"/>
    <w:rsid w:val="000D0189"/>
    <w:pPr>
      <w:pBdr>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cs="Times New Roman"/>
      <w:color w:val="auto"/>
      <w:kern w:val="0"/>
      <w:sz w:val="22"/>
      <w:szCs w:val="22"/>
      <w:lang w:eastAsia="ru-RU" w:bidi="ar-SA"/>
    </w:rPr>
  </w:style>
  <w:style w:type="paragraph" w:customStyle="1" w:styleId="xl148">
    <w:name w:val="xl148"/>
    <w:basedOn w:val="aa"/>
    <w:rsid w:val="000D0189"/>
    <w:pPr>
      <w:pBdr>
        <w:top w:val="single" w:sz="4" w:space="0" w:color="auto"/>
        <w:left w:val="single" w:sz="4" w:space="0" w:color="auto"/>
        <w:bottom w:val="single" w:sz="4" w:space="0" w:color="auto"/>
      </w:pBdr>
      <w:suppressAutoHyphens w:val="0"/>
      <w:spacing w:before="100" w:beforeAutospacing="1" w:after="100" w:afterAutospacing="1" w:line="240" w:lineRule="auto"/>
    </w:pPr>
    <w:rPr>
      <w:rFonts w:cs="Times New Roman"/>
      <w:color w:val="auto"/>
      <w:kern w:val="0"/>
      <w:sz w:val="22"/>
      <w:szCs w:val="22"/>
      <w:lang w:eastAsia="ru-RU" w:bidi="ar-SA"/>
    </w:rPr>
  </w:style>
  <w:style w:type="paragraph" w:customStyle="1" w:styleId="xl149">
    <w:name w:val="xl149"/>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center"/>
    </w:pPr>
    <w:rPr>
      <w:rFonts w:cs="Times New Roman"/>
      <w:color w:val="auto"/>
      <w:kern w:val="0"/>
      <w:sz w:val="22"/>
      <w:szCs w:val="22"/>
      <w:lang w:eastAsia="ru-RU" w:bidi="ar-SA"/>
    </w:rPr>
  </w:style>
  <w:style w:type="paragraph" w:customStyle="1" w:styleId="xl150">
    <w:name w:val="xl150"/>
    <w:basedOn w:val="aa"/>
    <w:rsid w:val="000D0189"/>
    <w:pPr>
      <w:pBdr>
        <w:top w:val="single" w:sz="4" w:space="0" w:color="auto"/>
        <w:left w:val="single" w:sz="4" w:space="0" w:color="auto"/>
        <w:bottom w:val="single" w:sz="4" w:space="0" w:color="auto"/>
      </w:pBdr>
      <w:suppressAutoHyphens w:val="0"/>
      <w:spacing w:before="100" w:beforeAutospacing="1" w:after="100" w:afterAutospacing="1" w:line="240" w:lineRule="auto"/>
    </w:pPr>
    <w:rPr>
      <w:rFonts w:cs="Times New Roman"/>
      <w:color w:val="auto"/>
      <w:kern w:val="0"/>
      <w:sz w:val="22"/>
      <w:szCs w:val="22"/>
      <w:lang w:eastAsia="ru-RU" w:bidi="ar-SA"/>
    </w:rPr>
  </w:style>
  <w:style w:type="paragraph" w:customStyle="1" w:styleId="xl151">
    <w:name w:val="xl151"/>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pPr>
    <w:rPr>
      <w:rFonts w:cs="Times New Roman"/>
      <w:color w:val="auto"/>
      <w:kern w:val="0"/>
      <w:sz w:val="22"/>
      <w:szCs w:val="22"/>
      <w:lang w:eastAsia="ru-RU" w:bidi="ar-SA"/>
    </w:rPr>
  </w:style>
  <w:style w:type="paragraph" w:customStyle="1" w:styleId="xl152">
    <w:name w:val="xl152"/>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pPr>
    <w:rPr>
      <w:rFonts w:cs="Times New Roman"/>
      <w:color w:val="auto"/>
      <w:kern w:val="0"/>
      <w:sz w:val="22"/>
      <w:szCs w:val="22"/>
      <w:lang w:eastAsia="ru-RU" w:bidi="ar-SA"/>
    </w:rPr>
  </w:style>
  <w:style w:type="paragraph" w:customStyle="1" w:styleId="xl153">
    <w:name w:val="xl153"/>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textAlignment w:val="center"/>
    </w:pPr>
    <w:rPr>
      <w:rFonts w:cs="Times New Roman"/>
      <w:color w:val="auto"/>
      <w:kern w:val="0"/>
      <w:sz w:val="22"/>
      <w:szCs w:val="22"/>
      <w:lang w:eastAsia="ru-RU" w:bidi="ar-SA"/>
    </w:rPr>
  </w:style>
  <w:style w:type="paragraph" w:customStyle="1" w:styleId="xl154">
    <w:name w:val="xl154"/>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textAlignment w:val="top"/>
    </w:pPr>
    <w:rPr>
      <w:rFonts w:cs="Times New Roman"/>
      <w:color w:val="auto"/>
      <w:kern w:val="0"/>
      <w:sz w:val="22"/>
      <w:szCs w:val="22"/>
      <w:lang w:eastAsia="ru-RU" w:bidi="ar-SA"/>
    </w:rPr>
  </w:style>
  <w:style w:type="paragraph" w:customStyle="1" w:styleId="xl155">
    <w:name w:val="xl155"/>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top"/>
    </w:pPr>
    <w:rPr>
      <w:rFonts w:cs="Times New Roman"/>
      <w:color w:val="auto"/>
      <w:kern w:val="0"/>
      <w:sz w:val="22"/>
      <w:szCs w:val="22"/>
      <w:lang w:eastAsia="ru-RU" w:bidi="ar-SA"/>
    </w:rPr>
  </w:style>
  <w:style w:type="paragraph" w:customStyle="1" w:styleId="xl156">
    <w:name w:val="xl156"/>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cs="Times New Roman"/>
      <w:color w:val="auto"/>
      <w:kern w:val="0"/>
      <w:sz w:val="22"/>
      <w:szCs w:val="22"/>
      <w:lang w:eastAsia="ru-RU" w:bidi="ar-SA"/>
    </w:rPr>
  </w:style>
  <w:style w:type="paragraph" w:customStyle="1" w:styleId="xl157">
    <w:name w:val="xl157"/>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cs="Times New Roman"/>
      <w:color w:val="auto"/>
      <w:kern w:val="0"/>
      <w:sz w:val="22"/>
      <w:szCs w:val="22"/>
      <w:lang w:eastAsia="ru-RU" w:bidi="ar-SA"/>
    </w:rPr>
  </w:style>
  <w:style w:type="paragraph" w:customStyle="1" w:styleId="xl158">
    <w:name w:val="xl158"/>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cs="Times New Roman"/>
      <w:color w:val="auto"/>
      <w:kern w:val="0"/>
      <w:sz w:val="22"/>
      <w:szCs w:val="22"/>
      <w:lang w:eastAsia="ru-RU" w:bidi="ar-SA"/>
    </w:rPr>
  </w:style>
  <w:style w:type="paragraph" w:customStyle="1" w:styleId="xl159">
    <w:name w:val="xl159"/>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pPr>
    <w:rPr>
      <w:rFonts w:cs="Times New Roman"/>
      <w:color w:val="auto"/>
      <w:kern w:val="0"/>
      <w:sz w:val="22"/>
      <w:szCs w:val="22"/>
      <w:lang w:eastAsia="ru-RU" w:bidi="ar-SA"/>
    </w:rPr>
  </w:style>
  <w:style w:type="paragraph" w:customStyle="1" w:styleId="xl160">
    <w:name w:val="xl160"/>
    <w:basedOn w:val="aa"/>
    <w:rsid w:val="000D0189"/>
    <w:pPr>
      <w:pBdr>
        <w:top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cs="Times New Roman"/>
      <w:color w:val="auto"/>
      <w:kern w:val="0"/>
      <w:sz w:val="22"/>
      <w:szCs w:val="22"/>
      <w:lang w:eastAsia="ru-RU" w:bidi="ar-SA"/>
    </w:rPr>
  </w:style>
  <w:style w:type="paragraph" w:customStyle="1" w:styleId="xl161">
    <w:name w:val="xl161"/>
    <w:basedOn w:val="aa"/>
    <w:rsid w:val="000D0189"/>
    <w:pPr>
      <w:pBdr>
        <w:top w:val="single" w:sz="4" w:space="0" w:color="auto"/>
        <w:bottom w:val="single" w:sz="4" w:space="0" w:color="auto"/>
      </w:pBdr>
      <w:suppressAutoHyphens w:val="0"/>
      <w:spacing w:before="100" w:beforeAutospacing="1" w:after="100" w:afterAutospacing="1" w:line="240" w:lineRule="auto"/>
      <w:textAlignment w:val="center"/>
    </w:pPr>
    <w:rPr>
      <w:rFonts w:cs="Times New Roman"/>
      <w:color w:val="auto"/>
      <w:kern w:val="0"/>
      <w:sz w:val="22"/>
      <w:szCs w:val="22"/>
      <w:lang w:eastAsia="ru-RU" w:bidi="ar-SA"/>
    </w:rPr>
  </w:style>
  <w:style w:type="paragraph" w:customStyle="1" w:styleId="xl162">
    <w:name w:val="xl162"/>
    <w:basedOn w:val="aa"/>
    <w:rsid w:val="000D0189"/>
    <w:pPr>
      <w:pBdr>
        <w:top w:val="single" w:sz="4" w:space="0" w:color="auto"/>
        <w:bottom w:val="single" w:sz="4" w:space="0" w:color="auto"/>
      </w:pBdr>
      <w:suppressAutoHyphens w:val="0"/>
      <w:spacing w:before="100" w:beforeAutospacing="1" w:after="100" w:afterAutospacing="1" w:line="240" w:lineRule="auto"/>
      <w:textAlignment w:val="top"/>
    </w:pPr>
    <w:rPr>
      <w:rFonts w:cs="Times New Roman"/>
      <w:color w:val="auto"/>
      <w:kern w:val="0"/>
      <w:sz w:val="22"/>
      <w:szCs w:val="22"/>
      <w:lang w:eastAsia="ru-RU" w:bidi="ar-SA"/>
    </w:rPr>
  </w:style>
  <w:style w:type="paragraph" w:customStyle="1" w:styleId="xl163">
    <w:name w:val="xl163"/>
    <w:basedOn w:val="aa"/>
    <w:rsid w:val="000D0189"/>
    <w:pPr>
      <w:pBdr>
        <w:top w:val="single" w:sz="4" w:space="0" w:color="auto"/>
        <w:bottom w:val="single" w:sz="4" w:space="0" w:color="auto"/>
      </w:pBdr>
      <w:suppressAutoHyphens w:val="0"/>
      <w:spacing w:before="100" w:beforeAutospacing="1" w:after="100" w:afterAutospacing="1" w:line="240" w:lineRule="auto"/>
      <w:jc w:val="center"/>
      <w:textAlignment w:val="top"/>
    </w:pPr>
    <w:rPr>
      <w:rFonts w:cs="Times New Roman"/>
      <w:color w:val="auto"/>
      <w:kern w:val="0"/>
      <w:sz w:val="22"/>
      <w:szCs w:val="22"/>
      <w:lang w:eastAsia="ru-RU" w:bidi="ar-SA"/>
    </w:rPr>
  </w:style>
  <w:style w:type="paragraph" w:customStyle="1" w:styleId="xl164">
    <w:name w:val="xl164"/>
    <w:basedOn w:val="aa"/>
    <w:rsid w:val="000D0189"/>
    <w:pPr>
      <w:pBdr>
        <w:top w:val="single" w:sz="4" w:space="0" w:color="auto"/>
        <w:bottom w:val="single" w:sz="4" w:space="0" w:color="auto"/>
      </w:pBdr>
      <w:suppressAutoHyphens w:val="0"/>
      <w:spacing w:before="100" w:beforeAutospacing="1" w:after="100" w:afterAutospacing="1" w:line="240" w:lineRule="auto"/>
      <w:jc w:val="center"/>
      <w:textAlignment w:val="center"/>
    </w:pPr>
    <w:rPr>
      <w:rFonts w:cs="Times New Roman"/>
      <w:color w:val="auto"/>
      <w:kern w:val="0"/>
      <w:sz w:val="22"/>
      <w:szCs w:val="22"/>
      <w:lang w:eastAsia="ru-RU" w:bidi="ar-SA"/>
    </w:rPr>
  </w:style>
  <w:style w:type="paragraph" w:customStyle="1" w:styleId="xl165">
    <w:name w:val="xl165"/>
    <w:basedOn w:val="aa"/>
    <w:rsid w:val="000D0189"/>
    <w:pPr>
      <w:pBdr>
        <w:top w:val="single" w:sz="4" w:space="0" w:color="auto"/>
        <w:left w:val="single" w:sz="4" w:space="0" w:color="auto"/>
        <w:bottom w:val="single" w:sz="4" w:space="0" w:color="auto"/>
      </w:pBdr>
      <w:suppressAutoHyphens w:val="0"/>
      <w:spacing w:before="100" w:beforeAutospacing="1" w:after="100" w:afterAutospacing="1" w:line="240" w:lineRule="auto"/>
      <w:textAlignment w:val="center"/>
    </w:pPr>
    <w:rPr>
      <w:rFonts w:cs="Times New Roman"/>
      <w:color w:val="auto"/>
      <w:kern w:val="0"/>
      <w:sz w:val="22"/>
      <w:szCs w:val="22"/>
      <w:lang w:eastAsia="ru-RU" w:bidi="ar-SA"/>
    </w:rPr>
  </w:style>
  <w:style w:type="paragraph" w:customStyle="1" w:styleId="xl166">
    <w:name w:val="xl166"/>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textAlignment w:val="center"/>
    </w:pPr>
    <w:rPr>
      <w:rFonts w:cs="Times New Roman"/>
      <w:color w:val="auto"/>
      <w:kern w:val="0"/>
      <w:sz w:val="22"/>
      <w:szCs w:val="22"/>
      <w:lang w:eastAsia="ru-RU" w:bidi="ar-SA"/>
    </w:rPr>
  </w:style>
  <w:style w:type="paragraph" w:customStyle="1" w:styleId="xl167">
    <w:name w:val="xl167"/>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cs="Times New Roman"/>
      <w:color w:val="auto"/>
      <w:kern w:val="0"/>
      <w:sz w:val="22"/>
      <w:szCs w:val="22"/>
      <w:lang w:eastAsia="ru-RU" w:bidi="ar-SA"/>
    </w:rPr>
  </w:style>
  <w:style w:type="paragraph" w:customStyle="1" w:styleId="xl168">
    <w:name w:val="xl168"/>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cs="Times New Roman"/>
      <w:color w:val="auto"/>
      <w:kern w:val="0"/>
      <w:sz w:val="22"/>
      <w:szCs w:val="22"/>
      <w:lang w:eastAsia="ru-RU" w:bidi="ar-SA"/>
    </w:rPr>
  </w:style>
  <w:style w:type="paragraph" w:customStyle="1" w:styleId="xl169">
    <w:name w:val="xl169"/>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textAlignment w:val="top"/>
    </w:pPr>
    <w:rPr>
      <w:rFonts w:cs="Times New Roman"/>
      <w:color w:val="auto"/>
      <w:kern w:val="0"/>
      <w:sz w:val="22"/>
      <w:szCs w:val="22"/>
      <w:lang w:eastAsia="ru-RU" w:bidi="ar-SA"/>
    </w:rPr>
  </w:style>
  <w:style w:type="paragraph" w:customStyle="1" w:styleId="xl170">
    <w:name w:val="xl170"/>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cs="Times New Roman"/>
      <w:color w:val="auto"/>
      <w:kern w:val="0"/>
      <w:sz w:val="22"/>
      <w:szCs w:val="22"/>
      <w:lang w:eastAsia="ru-RU" w:bidi="ar-SA"/>
    </w:rPr>
  </w:style>
  <w:style w:type="paragraph" w:customStyle="1" w:styleId="xl171">
    <w:name w:val="xl171"/>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textAlignment w:val="center"/>
    </w:pPr>
    <w:rPr>
      <w:rFonts w:cs="Times New Roman"/>
      <w:color w:val="auto"/>
      <w:kern w:val="0"/>
      <w:sz w:val="22"/>
      <w:szCs w:val="22"/>
      <w:lang w:eastAsia="ru-RU" w:bidi="ar-SA"/>
    </w:rPr>
  </w:style>
  <w:style w:type="paragraph" w:customStyle="1" w:styleId="xl172">
    <w:name w:val="xl172"/>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textAlignment w:val="center"/>
    </w:pPr>
    <w:rPr>
      <w:rFonts w:cs="Times New Roman"/>
      <w:color w:val="auto"/>
      <w:kern w:val="0"/>
      <w:sz w:val="22"/>
      <w:szCs w:val="22"/>
      <w:lang w:eastAsia="ru-RU" w:bidi="ar-SA"/>
    </w:rPr>
  </w:style>
  <w:style w:type="paragraph" w:customStyle="1" w:styleId="xl173">
    <w:name w:val="xl173"/>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textAlignment w:val="center"/>
    </w:pPr>
    <w:rPr>
      <w:rFonts w:cs="Times New Roman"/>
      <w:color w:val="auto"/>
      <w:kern w:val="0"/>
      <w:sz w:val="22"/>
      <w:szCs w:val="22"/>
      <w:lang w:eastAsia="ru-RU" w:bidi="ar-SA"/>
    </w:rPr>
  </w:style>
  <w:style w:type="paragraph" w:customStyle="1" w:styleId="xl174">
    <w:name w:val="xl174"/>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cs="Times New Roman"/>
      <w:color w:val="auto"/>
      <w:kern w:val="0"/>
      <w:sz w:val="22"/>
      <w:szCs w:val="22"/>
      <w:lang w:eastAsia="ru-RU" w:bidi="ar-SA"/>
    </w:rPr>
  </w:style>
  <w:style w:type="paragraph" w:customStyle="1" w:styleId="xl175">
    <w:name w:val="xl175"/>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textAlignment w:val="top"/>
    </w:pPr>
    <w:rPr>
      <w:rFonts w:cs="Times New Roman"/>
      <w:color w:val="auto"/>
      <w:kern w:val="0"/>
      <w:sz w:val="22"/>
      <w:szCs w:val="22"/>
      <w:lang w:eastAsia="ru-RU" w:bidi="ar-SA"/>
    </w:rPr>
  </w:style>
  <w:style w:type="paragraph" w:customStyle="1" w:styleId="xl176">
    <w:name w:val="xl176"/>
    <w:basedOn w:val="aa"/>
    <w:rsid w:val="000D0189"/>
    <w:pPr>
      <w:pBdr>
        <w:top w:val="single" w:sz="4" w:space="0" w:color="auto"/>
        <w:left w:val="single" w:sz="4" w:space="0" w:color="auto"/>
        <w:bottom w:val="single" w:sz="4" w:space="0" w:color="auto"/>
      </w:pBdr>
      <w:suppressAutoHyphens w:val="0"/>
      <w:spacing w:before="100" w:beforeAutospacing="1" w:after="100" w:afterAutospacing="1" w:line="240" w:lineRule="auto"/>
      <w:jc w:val="center"/>
      <w:textAlignment w:val="center"/>
    </w:pPr>
    <w:rPr>
      <w:rFonts w:cs="Times New Roman"/>
      <w:color w:val="auto"/>
      <w:kern w:val="0"/>
      <w:sz w:val="22"/>
      <w:szCs w:val="22"/>
      <w:lang w:eastAsia="ru-RU" w:bidi="ar-SA"/>
    </w:rPr>
  </w:style>
  <w:style w:type="paragraph" w:customStyle="1" w:styleId="xl177">
    <w:name w:val="xl177"/>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textAlignment w:val="center"/>
    </w:pPr>
    <w:rPr>
      <w:rFonts w:cs="Times New Roman"/>
      <w:color w:val="auto"/>
      <w:kern w:val="0"/>
      <w:sz w:val="22"/>
      <w:szCs w:val="22"/>
      <w:lang w:eastAsia="ru-RU" w:bidi="ar-SA"/>
    </w:rPr>
  </w:style>
  <w:style w:type="paragraph" w:customStyle="1" w:styleId="xl178">
    <w:name w:val="xl178"/>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cs="Times New Roman"/>
      <w:color w:val="auto"/>
      <w:kern w:val="0"/>
      <w:sz w:val="22"/>
      <w:szCs w:val="22"/>
      <w:lang w:eastAsia="ru-RU" w:bidi="ar-SA"/>
    </w:rPr>
  </w:style>
  <w:style w:type="paragraph" w:customStyle="1" w:styleId="xl179">
    <w:name w:val="xl179"/>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textAlignment w:val="center"/>
    </w:pPr>
    <w:rPr>
      <w:rFonts w:cs="Times New Roman"/>
      <w:kern w:val="0"/>
      <w:sz w:val="22"/>
      <w:szCs w:val="22"/>
      <w:lang w:eastAsia="ru-RU" w:bidi="ar-SA"/>
    </w:rPr>
  </w:style>
  <w:style w:type="paragraph" w:customStyle="1" w:styleId="xl180">
    <w:name w:val="xl180"/>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textAlignment w:val="center"/>
    </w:pPr>
    <w:rPr>
      <w:rFonts w:cs="Times New Roman"/>
      <w:color w:val="auto"/>
      <w:kern w:val="0"/>
      <w:sz w:val="22"/>
      <w:szCs w:val="22"/>
      <w:lang w:eastAsia="ru-RU" w:bidi="ar-SA"/>
    </w:rPr>
  </w:style>
  <w:style w:type="paragraph" w:customStyle="1" w:styleId="xl181">
    <w:name w:val="xl181"/>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cs="Times New Roman"/>
      <w:color w:val="auto"/>
      <w:kern w:val="0"/>
      <w:sz w:val="22"/>
      <w:szCs w:val="22"/>
      <w:lang w:eastAsia="ru-RU" w:bidi="ar-SA"/>
    </w:rPr>
  </w:style>
  <w:style w:type="paragraph" w:customStyle="1" w:styleId="xl182">
    <w:name w:val="xl182"/>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textAlignment w:val="center"/>
    </w:pPr>
    <w:rPr>
      <w:rFonts w:cs="Times New Roman"/>
      <w:color w:val="auto"/>
      <w:kern w:val="0"/>
      <w:sz w:val="22"/>
      <w:szCs w:val="22"/>
      <w:lang w:eastAsia="ru-RU" w:bidi="ar-SA"/>
    </w:rPr>
  </w:style>
  <w:style w:type="paragraph" w:customStyle="1" w:styleId="xl183">
    <w:name w:val="xl183"/>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cs="Times New Roman"/>
      <w:color w:val="auto"/>
      <w:kern w:val="0"/>
      <w:sz w:val="22"/>
      <w:szCs w:val="22"/>
      <w:lang w:eastAsia="ru-RU" w:bidi="ar-SA"/>
    </w:rPr>
  </w:style>
  <w:style w:type="paragraph" w:customStyle="1" w:styleId="xl184">
    <w:name w:val="xl184"/>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center"/>
    </w:pPr>
    <w:rPr>
      <w:rFonts w:cs="Times New Roman"/>
      <w:kern w:val="0"/>
      <w:sz w:val="22"/>
      <w:szCs w:val="22"/>
      <w:lang w:eastAsia="ru-RU" w:bidi="ar-SA"/>
    </w:rPr>
  </w:style>
  <w:style w:type="paragraph" w:customStyle="1" w:styleId="xl185">
    <w:name w:val="xl185"/>
    <w:basedOn w:val="aa"/>
    <w:rsid w:val="000D0189"/>
    <w:pPr>
      <w:pBdr>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cs="Times New Roman"/>
      <w:kern w:val="0"/>
      <w:sz w:val="22"/>
      <w:szCs w:val="22"/>
      <w:lang w:eastAsia="ru-RU" w:bidi="ar-SA"/>
    </w:rPr>
  </w:style>
  <w:style w:type="paragraph" w:customStyle="1" w:styleId="xl186">
    <w:name w:val="xl186"/>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textAlignment w:val="top"/>
    </w:pPr>
    <w:rPr>
      <w:rFonts w:cs="Times New Roman"/>
      <w:kern w:val="0"/>
      <w:sz w:val="22"/>
      <w:szCs w:val="22"/>
      <w:lang w:eastAsia="ru-RU" w:bidi="ar-SA"/>
    </w:rPr>
  </w:style>
  <w:style w:type="paragraph" w:customStyle="1" w:styleId="xl187">
    <w:name w:val="xl187"/>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pPr>
    <w:rPr>
      <w:rFonts w:cs="Times New Roman"/>
      <w:kern w:val="0"/>
      <w:sz w:val="22"/>
      <w:szCs w:val="22"/>
      <w:lang w:eastAsia="ru-RU" w:bidi="ar-SA"/>
    </w:rPr>
  </w:style>
  <w:style w:type="paragraph" w:customStyle="1" w:styleId="xl188">
    <w:name w:val="xl188"/>
    <w:basedOn w:val="aa"/>
    <w:rsid w:val="000D0189"/>
    <w:pPr>
      <w:pBdr>
        <w:top w:val="single" w:sz="4" w:space="0" w:color="auto"/>
        <w:left w:val="single" w:sz="8" w:space="0" w:color="auto"/>
        <w:right w:val="single" w:sz="4" w:space="0" w:color="auto"/>
      </w:pBdr>
      <w:suppressAutoHyphens w:val="0"/>
      <w:spacing w:before="100" w:beforeAutospacing="1" w:after="100" w:afterAutospacing="1" w:line="240" w:lineRule="auto"/>
      <w:textAlignment w:val="center"/>
    </w:pPr>
    <w:rPr>
      <w:rFonts w:cs="Times New Roman"/>
      <w:kern w:val="0"/>
      <w:sz w:val="22"/>
      <w:szCs w:val="22"/>
      <w:lang w:eastAsia="ru-RU" w:bidi="ar-SA"/>
    </w:rPr>
  </w:style>
  <w:style w:type="paragraph" w:customStyle="1" w:styleId="xl189">
    <w:name w:val="xl189"/>
    <w:basedOn w:val="aa"/>
    <w:rsid w:val="000D0189"/>
    <w:pPr>
      <w:pBdr>
        <w:top w:val="single" w:sz="4" w:space="0" w:color="auto"/>
        <w:left w:val="single" w:sz="4" w:space="0" w:color="auto"/>
        <w:right w:val="single" w:sz="4" w:space="0" w:color="auto"/>
      </w:pBdr>
      <w:suppressAutoHyphens w:val="0"/>
      <w:spacing w:before="100" w:beforeAutospacing="1" w:after="100" w:afterAutospacing="1" w:line="240" w:lineRule="auto"/>
      <w:textAlignment w:val="top"/>
    </w:pPr>
    <w:rPr>
      <w:rFonts w:cs="Times New Roman"/>
      <w:kern w:val="0"/>
      <w:sz w:val="22"/>
      <w:szCs w:val="22"/>
      <w:lang w:eastAsia="ru-RU" w:bidi="ar-SA"/>
    </w:rPr>
  </w:style>
  <w:style w:type="paragraph" w:customStyle="1" w:styleId="xl190">
    <w:name w:val="xl190"/>
    <w:basedOn w:val="aa"/>
    <w:rsid w:val="000D0189"/>
    <w:pPr>
      <w:pBdr>
        <w:top w:val="single" w:sz="4" w:space="0" w:color="auto"/>
        <w:left w:val="single" w:sz="4" w:space="0" w:color="auto"/>
        <w:right w:val="single" w:sz="4" w:space="0" w:color="auto"/>
      </w:pBdr>
      <w:suppressAutoHyphens w:val="0"/>
      <w:spacing w:before="100" w:beforeAutospacing="1" w:after="100" w:afterAutospacing="1" w:line="240" w:lineRule="auto"/>
      <w:jc w:val="center"/>
    </w:pPr>
    <w:rPr>
      <w:rFonts w:cs="Times New Roman"/>
      <w:kern w:val="0"/>
      <w:sz w:val="22"/>
      <w:szCs w:val="22"/>
      <w:lang w:eastAsia="ru-RU" w:bidi="ar-SA"/>
    </w:rPr>
  </w:style>
  <w:style w:type="paragraph" w:customStyle="1" w:styleId="xl191">
    <w:name w:val="xl191"/>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textAlignment w:val="top"/>
    </w:pPr>
    <w:rPr>
      <w:rFonts w:cs="Times New Roman"/>
      <w:color w:val="auto"/>
      <w:kern w:val="0"/>
      <w:sz w:val="22"/>
      <w:szCs w:val="22"/>
      <w:lang w:eastAsia="ru-RU" w:bidi="ar-SA"/>
    </w:rPr>
  </w:style>
  <w:style w:type="paragraph" w:customStyle="1" w:styleId="xl192">
    <w:name w:val="xl192"/>
    <w:basedOn w:val="aa"/>
    <w:rsid w:val="000D0189"/>
    <w:pPr>
      <w:pBdr>
        <w:top w:val="single" w:sz="4" w:space="0" w:color="auto"/>
        <w:left w:val="single" w:sz="8" w:space="0" w:color="auto"/>
        <w:bottom w:val="single" w:sz="4" w:space="0" w:color="auto"/>
        <w:right w:val="single" w:sz="4" w:space="0" w:color="auto"/>
      </w:pBdr>
      <w:suppressAutoHyphens w:val="0"/>
      <w:spacing w:before="100" w:beforeAutospacing="1" w:after="100" w:afterAutospacing="1" w:line="240" w:lineRule="auto"/>
      <w:textAlignment w:val="center"/>
    </w:pPr>
    <w:rPr>
      <w:rFonts w:cs="Times New Roman"/>
      <w:kern w:val="0"/>
      <w:sz w:val="22"/>
      <w:szCs w:val="22"/>
      <w:lang w:eastAsia="ru-RU" w:bidi="ar-SA"/>
    </w:rPr>
  </w:style>
  <w:style w:type="paragraph" w:customStyle="1" w:styleId="xl193">
    <w:name w:val="xl193"/>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pPr>
    <w:rPr>
      <w:rFonts w:cs="Times New Roman"/>
      <w:color w:val="auto"/>
      <w:kern w:val="0"/>
      <w:sz w:val="22"/>
      <w:szCs w:val="22"/>
      <w:lang w:eastAsia="ru-RU" w:bidi="ar-SA"/>
    </w:rPr>
  </w:style>
  <w:style w:type="paragraph" w:customStyle="1" w:styleId="xl194">
    <w:name w:val="xl194"/>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pPr>
    <w:rPr>
      <w:rFonts w:cs="Times New Roman"/>
      <w:kern w:val="0"/>
      <w:sz w:val="22"/>
      <w:szCs w:val="22"/>
      <w:lang w:eastAsia="ru-RU" w:bidi="ar-SA"/>
    </w:rPr>
  </w:style>
  <w:style w:type="paragraph" w:customStyle="1" w:styleId="xl195">
    <w:name w:val="xl195"/>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textAlignment w:val="top"/>
    </w:pPr>
    <w:rPr>
      <w:rFonts w:cs="Times New Roman"/>
      <w:color w:val="auto"/>
      <w:kern w:val="0"/>
      <w:sz w:val="22"/>
      <w:szCs w:val="22"/>
      <w:lang w:eastAsia="ru-RU" w:bidi="ar-SA"/>
    </w:rPr>
  </w:style>
  <w:style w:type="paragraph" w:customStyle="1" w:styleId="xl196">
    <w:name w:val="xl196"/>
    <w:basedOn w:val="aa"/>
    <w:rsid w:val="000D0189"/>
    <w:pPr>
      <w:pBdr>
        <w:top w:val="single" w:sz="4" w:space="0" w:color="auto"/>
        <w:left w:val="single" w:sz="4" w:space="0" w:color="auto"/>
        <w:right w:val="single" w:sz="4" w:space="0" w:color="auto"/>
      </w:pBdr>
      <w:suppressAutoHyphens w:val="0"/>
      <w:spacing w:before="100" w:beforeAutospacing="1" w:after="100" w:afterAutospacing="1" w:line="240" w:lineRule="auto"/>
      <w:textAlignment w:val="center"/>
    </w:pPr>
    <w:rPr>
      <w:rFonts w:cs="Times New Roman"/>
      <w:color w:val="auto"/>
      <w:kern w:val="0"/>
      <w:sz w:val="22"/>
      <w:szCs w:val="22"/>
      <w:lang w:eastAsia="ru-RU" w:bidi="ar-SA"/>
    </w:rPr>
  </w:style>
  <w:style w:type="paragraph" w:customStyle="1" w:styleId="xl197">
    <w:name w:val="xl197"/>
    <w:basedOn w:val="aa"/>
    <w:rsid w:val="000D0189"/>
    <w:pPr>
      <w:pBdr>
        <w:top w:val="single" w:sz="4" w:space="0" w:color="auto"/>
        <w:left w:val="single" w:sz="4" w:space="0" w:color="auto"/>
        <w:right w:val="single" w:sz="4" w:space="0" w:color="auto"/>
      </w:pBdr>
      <w:suppressAutoHyphens w:val="0"/>
      <w:spacing w:before="100" w:beforeAutospacing="1" w:after="100" w:afterAutospacing="1" w:line="240" w:lineRule="auto"/>
      <w:textAlignment w:val="top"/>
    </w:pPr>
    <w:rPr>
      <w:rFonts w:cs="Times New Roman"/>
      <w:color w:val="auto"/>
      <w:kern w:val="0"/>
      <w:sz w:val="22"/>
      <w:szCs w:val="22"/>
      <w:lang w:eastAsia="ru-RU" w:bidi="ar-SA"/>
    </w:rPr>
  </w:style>
  <w:style w:type="paragraph" w:customStyle="1" w:styleId="xl198">
    <w:name w:val="xl198"/>
    <w:basedOn w:val="aa"/>
    <w:rsid w:val="000D0189"/>
    <w:pPr>
      <w:pBdr>
        <w:left w:val="single" w:sz="4" w:space="0" w:color="auto"/>
        <w:bottom w:val="single" w:sz="4" w:space="0" w:color="auto"/>
        <w:right w:val="single" w:sz="4" w:space="0" w:color="auto"/>
      </w:pBdr>
      <w:suppressAutoHyphens w:val="0"/>
      <w:spacing w:before="100" w:beforeAutospacing="1" w:after="100" w:afterAutospacing="1" w:line="240" w:lineRule="auto"/>
      <w:textAlignment w:val="center"/>
    </w:pPr>
    <w:rPr>
      <w:rFonts w:cs="Times New Roman"/>
      <w:color w:val="auto"/>
      <w:kern w:val="0"/>
      <w:sz w:val="22"/>
      <w:szCs w:val="22"/>
      <w:lang w:eastAsia="ru-RU" w:bidi="ar-SA"/>
    </w:rPr>
  </w:style>
  <w:style w:type="paragraph" w:customStyle="1" w:styleId="xl199">
    <w:name w:val="xl199"/>
    <w:basedOn w:val="aa"/>
    <w:rsid w:val="000D0189"/>
    <w:pPr>
      <w:pBdr>
        <w:left w:val="single" w:sz="4" w:space="0" w:color="auto"/>
        <w:bottom w:val="single" w:sz="4" w:space="0" w:color="auto"/>
        <w:right w:val="single" w:sz="4" w:space="0" w:color="auto"/>
      </w:pBdr>
      <w:suppressAutoHyphens w:val="0"/>
      <w:spacing w:before="100" w:beforeAutospacing="1" w:after="100" w:afterAutospacing="1" w:line="240" w:lineRule="auto"/>
      <w:textAlignment w:val="center"/>
    </w:pPr>
    <w:rPr>
      <w:rFonts w:cs="Times New Roman"/>
      <w:color w:val="auto"/>
      <w:kern w:val="0"/>
      <w:sz w:val="22"/>
      <w:szCs w:val="22"/>
      <w:lang w:eastAsia="ru-RU" w:bidi="ar-SA"/>
    </w:rPr>
  </w:style>
  <w:style w:type="paragraph" w:customStyle="1" w:styleId="xl200">
    <w:name w:val="xl200"/>
    <w:basedOn w:val="aa"/>
    <w:rsid w:val="000D0189"/>
    <w:pPr>
      <w:pBdr>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cs="Times New Roman"/>
      <w:color w:val="auto"/>
      <w:kern w:val="0"/>
      <w:sz w:val="22"/>
      <w:szCs w:val="22"/>
      <w:lang w:eastAsia="ru-RU" w:bidi="ar-SA"/>
    </w:rPr>
  </w:style>
  <w:style w:type="paragraph" w:customStyle="1" w:styleId="xl201">
    <w:name w:val="xl201"/>
    <w:basedOn w:val="aa"/>
    <w:rsid w:val="000D0189"/>
    <w:pPr>
      <w:pBdr>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cs="Times New Roman"/>
      <w:color w:val="auto"/>
      <w:kern w:val="0"/>
      <w:sz w:val="22"/>
      <w:szCs w:val="22"/>
      <w:lang w:eastAsia="ru-RU" w:bidi="ar-SA"/>
    </w:rPr>
  </w:style>
  <w:style w:type="paragraph" w:customStyle="1" w:styleId="xl202">
    <w:name w:val="xl202"/>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textAlignment w:val="center"/>
    </w:pPr>
    <w:rPr>
      <w:rFonts w:cs="Times New Roman"/>
      <w:kern w:val="0"/>
      <w:sz w:val="22"/>
      <w:szCs w:val="22"/>
      <w:lang w:eastAsia="ru-RU" w:bidi="ar-SA"/>
    </w:rPr>
  </w:style>
  <w:style w:type="paragraph" w:customStyle="1" w:styleId="xl203">
    <w:name w:val="xl203"/>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textAlignment w:val="center"/>
    </w:pPr>
    <w:rPr>
      <w:rFonts w:cs="Times New Roman"/>
      <w:color w:val="auto"/>
      <w:kern w:val="0"/>
      <w:sz w:val="22"/>
      <w:szCs w:val="22"/>
      <w:lang w:eastAsia="ru-RU" w:bidi="ar-SA"/>
    </w:rPr>
  </w:style>
  <w:style w:type="paragraph" w:customStyle="1" w:styleId="xl204">
    <w:name w:val="xl204"/>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cs="Times New Roman"/>
      <w:color w:val="auto"/>
      <w:kern w:val="0"/>
      <w:sz w:val="22"/>
      <w:szCs w:val="22"/>
      <w:lang w:eastAsia="ru-RU" w:bidi="ar-SA"/>
    </w:rPr>
  </w:style>
  <w:style w:type="paragraph" w:customStyle="1" w:styleId="xl205">
    <w:name w:val="xl205"/>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textAlignment w:val="center"/>
    </w:pPr>
    <w:rPr>
      <w:rFonts w:cs="Times New Roman"/>
      <w:color w:val="auto"/>
      <w:kern w:val="0"/>
      <w:sz w:val="22"/>
      <w:szCs w:val="22"/>
      <w:lang w:eastAsia="ru-RU" w:bidi="ar-SA"/>
    </w:rPr>
  </w:style>
  <w:style w:type="paragraph" w:customStyle="1" w:styleId="xl206">
    <w:name w:val="xl206"/>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cs="Times New Roman"/>
      <w:color w:val="auto"/>
      <w:kern w:val="0"/>
      <w:sz w:val="22"/>
      <w:szCs w:val="22"/>
      <w:lang w:eastAsia="ru-RU" w:bidi="ar-SA"/>
    </w:rPr>
  </w:style>
  <w:style w:type="paragraph" w:customStyle="1" w:styleId="xl207">
    <w:name w:val="xl207"/>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cs="Times New Roman"/>
      <w:color w:val="auto"/>
      <w:kern w:val="0"/>
      <w:sz w:val="22"/>
      <w:szCs w:val="22"/>
      <w:lang w:eastAsia="ru-RU" w:bidi="ar-SA"/>
    </w:rPr>
  </w:style>
  <w:style w:type="paragraph" w:customStyle="1" w:styleId="xl208">
    <w:name w:val="xl208"/>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textAlignment w:val="center"/>
    </w:pPr>
    <w:rPr>
      <w:rFonts w:cs="Times New Roman"/>
      <w:color w:val="auto"/>
      <w:kern w:val="0"/>
      <w:sz w:val="22"/>
      <w:szCs w:val="22"/>
      <w:lang w:eastAsia="ru-RU" w:bidi="ar-SA"/>
    </w:rPr>
  </w:style>
  <w:style w:type="paragraph" w:customStyle="1" w:styleId="xl209">
    <w:name w:val="xl209"/>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textAlignment w:val="center"/>
    </w:pPr>
    <w:rPr>
      <w:rFonts w:cs="Times New Roman"/>
      <w:color w:val="auto"/>
      <w:kern w:val="0"/>
      <w:sz w:val="22"/>
      <w:szCs w:val="22"/>
      <w:lang w:eastAsia="ru-RU" w:bidi="ar-SA"/>
    </w:rPr>
  </w:style>
  <w:style w:type="paragraph" w:customStyle="1" w:styleId="xl210">
    <w:name w:val="xl210"/>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textAlignment w:val="center"/>
    </w:pPr>
    <w:rPr>
      <w:rFonts w:cs="Times New Roman"/>
      <w:color w:val="auto"/>
      <w:kern w:val="0"/>
      <w:sz w:val="22"/>
      <w:szCs w:val="22"/>
      <w:lang w:eastAsia="ru-RU" w:bidi="ar-SA"/>
    </w:rPr>
  </w:style>
  <w:style w:type="paragraph" w:customStyle="1" w:styleId="xl211">
    <w:name w:val="xl211"/>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textAlignment w:val="center"/>
    </w:pPr>
    <w:rPr>
      <w:rFonts w:cs="Times New Roman"/>
      <w:color w:val="auto"/>
      <w:kern w:val="0"/>
      <w:sz w:val="22"/>
      <w:szCs w:val="22"/>
      <w:lang w:eastAsia="ru-RU" w:bidi="ar-SA"/>
    </w:rPr>
  </w:style>
  <w:style w:type="paragraph" w:customStyle="1" w:styleId="xl212">
    <w:name w:val="xl212"/>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textAlignment w:val="center"/>
    </w:pPr>
    <w:rPr>
      <w:rFonts w:cs="Times New Roman"/>
      <w:color w:val="auto"/>
      <w:kern w:val="0"/>
      <w:sz w:val="22"/>
      <w:szCs w:val="22"/>
      <w:lang w:eastAsia="ru-RU" w:bidi="ar-SA"/>
    </w:rPr>
  </w:style>
  <w:style w:type="paragraph" w:customStyle="1" w:styleId="xl213">
    <w:name w:val="xl213"/>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cs="Times New Roman"/>
      <w:color w:val="auto"/>
      <w:kern w:val="0"/>
      <w:sz w:val="22"/>
      <w:szCs w:val="22"/>
      <w:lang w:eastAsia="ru-RU" w:bidi="ar-SA"/>
    </w:rPr>
  </w:style>
  <w:style w:type="paragraph" w:customStyle="1" w:styleId="xl214">
    <w:name w:val="xl214"/>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cs="Times New Roman"/>
      <w:color w:val="auto"/>
      <w:kern w:val="0"/>
      <w:sz w:val="22"/>
      <w:szCs w:val="22"/>
      <w:lang w:eastAsia="ru-RU" w:bidi="ar-SA"/>
    </w:rPr>
  </w:style>
  <w:style w:type="paragraph" w:customStyle="1" w:styleId="xl215">
    <w:name w:val="xl215"/>
    <w:basedOn w:val="aa"/>
    <w:rsid w:val="000D0189"/>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line="240" w:lineRule="auto"/>
      <w:jc w:val="center"/>
      <w:textAlignment w:val="center"/>
    </w:pPr>
    <w:rPr>
      <w:rFonts w:cs="Times New Roman"/>
      <w:color w:val="auto"/>
      <w:kern w:val="0"/>
      <w:sz w:val="22"/>
      <w:szCs w:val="22"/>
      <w:lang w:eastAsia="ru-RU" w:bidi="ar-SA"/>
    </w:rPr>
  </w:style>
  <w:style w:type="paragraph" w:customStyle="1" w:styleId="xl216">
    <w:name w:val="xl216"/>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textAlignment w:val="center"/>
    </w:pPr>
    <w:rPr>
      <w:rFonts w:cs="Times New Roman"/>
      <w:color w:val="auto"/>
      <w:kern w:val="0"/>
      <w:sz w:val="22"/>
      <w:szCs w:val="22"/>
      <w:lang w:eastAsia="ru-RU" w:bidi="ar-SA"/>
    </w:rPr>
  </w:style>
  <w:style w:type="paragraph" w:customStyle="1" w:styleId="xl217">
    <w:name w:val="xl217"/>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textAlignment w:val="center"/>
    </w:pPr>
    <w:rPr>
      <w:rFonts w:cs="Times New Roman"/>
      <w:color w:val="auto"/>
      <w:kern w:val="0"/>
      <w:sz w:val="22"/>
      <w:szCs w:val="22"/>
      <w:lang w:eastAsia="ru-RU" w:bidi="ar-SA"/>
    </w:rPr>
  </w:style>
  <w:style w:type="paragraph" w:customStyle="1" w:styleId="xl218">
    <w:name w:val="xl218"/>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pPr>
    <w:rPr>
      <w:rFonts w:cs="Times New Roman"/>
      <w:kern w:val="0"/>
      <w:sz w:val="22"/>
      <w:szCs w:val="22"/>
      <w:lang w:eastAsia="ru-RU" w:bidi="ar-SA"/>
    </w:rPr>
  </w:style>
  <w:style w:type="paragraph" w:customStyle="1" w:styleId="xl219">
    <w:name w:val="xl219"/>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cs="Times New Roman"/>
      <w:color w:val="auto"/>
      <w:kern w:val="0"/>
      <w:sz w:val="22"/>
      <w:szCs w:val="22"/>
      <w:lang w:eastAsia="ru-RU" w:bidi="ar-SA"/>
    </w:rPr>
  </w:style>
  <w:style w:type="paragraph" w:customStyle="1" w:styleId="xl220">
    <w:name w:val="xl220"/>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textAlignment w:val="center"/>
    </w:pPr>
    <w:rPr>
      <w:rFonts w:cs="Times New Roman"/>
      <w:color w:val="auto"/>
      <w:kern w:val="0"/>
      <w:sz w:val="22"/>
      <w:szCs w:val="22"/>
      <w:lang w:eastAsia="ru-RU" w:bidi="ar-SA"/>
    </w:rPr>
  </w:style>
  <w:style w:type="paragraph" w:customStyle="1" w:styleId="xl221">
    <w:name w:val="xl221"/>
    <w:basedOn w:val="aa"/>
    <w:rsid w:val="000D0189"/>
    <w:pPr>
      <w:pBdr>
        <w:top w:val="single" w:sz="4" w:space="0" w:color="auto"/>
        <w:left w:val="single" w:sz="4" w:space="0" w:color="auto"/>
        <w:bottom w:val="single" w:sz="4" w:space="0" w:color="auto"/>
      </w:pBdr>
      <w:suppressAutoHyphens w:val="0"/>
      <w:spacing w:before="100" w:beforeAutospacing="1" w:after="100" w:afterAutospacing="1" w:line="240" w:lineRule="auto"/>
      <w:textAlignment w:val="top"/>
    </w:pPr>
    <w:rPr>
      <w:rFonts w:cs="Times New Roman"/>
      <w:color w:val="auto"/>
      <w:kern w:val="0"/>
      <w:sz w:val="22"/>
      <w:szCs w:val="22"/>
      <w:lang w:eastAsia="ru-RU" w:bidi="ar-SA"/>
    </w:rPr>
  </w:style>
  <w:style w:type="paragraph" w:customStyle="1" w:styleId="xl222">
    <w:name w:val="xl222"/>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textAlignment w:val="center"/>
    </w:pPr>
    <w:rPr>
      <w:rFonts w:cs="Times New Roman"/>
      <w:color w:val="auto"/>
      <w:kern w:val="0"/>
      <w:sz w:val="22"/>
      <w:szCs w:val="22"/>
      <w:lang w:eastAsia="ru-RU" w:bidi="ar-SA"/>
    </w:rPr>
  </w:style>
  <w:style w:type="paragraph" w:customStyle="1" w:styleId="xl223">
    <w:name w:val="xl223"/>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cs="Times New Roman"/>
      <w:color w:val="auto"/>
      <w:kern w:val="0"/>
      <w:sz w:val="22"/>
      <w:szCs w:val="22"/>
      <w:lang w:eastAsia="ru-RU" w:bidi="ar-SA"/>
    </w:rPr>
  </w:style>
  <w:style w:type="paragraph" w:customStyle="1" w:styleId="xl224">
    <w:name w:val="xl224"/>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cs="Times New Roman"/>
      <w:color w:val="auto"/>
      <w:kern w:val="0"/>
      <w:sz w:val="22"/>
      <w:szCs w:val="22"/>
      <w:lang w:eastAsia="ru-RU" w:bidi="ar-SA"/>
    </w:rPr>
  </w:style>
  <w:style w:type="paragraph" w:customStyle="1" w:styleId="xl225">
    <w:name w:val="xl225"/>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pPr>
    <w:rPr>
      <w:rFonts w:cs="Times New Roman"/>
      <w:kern w:val="0"/>
      <w:sz w:val="22"/>
      <w:szCs w:val="22"/>
      <w:lang w:eastAsia="ru-RU" w:bidi="ar-SA"/>
    </w:rPr>
  </w:style>
  <w:style w:type="paragraph" w:customStyle="1" w:styleId="xl226">
    <w:name w:val="xl226"/>
    <w:basedOn w:val="aa"/>
    <w:rsid w:val="000D0189"/>
    <w:pPr>
      <w:suppressAutoHyphens w:val="0"/>
      <w:spacing w:before="100" w:beforeAutospacing="1" w:after="100" w:afterAutospacing="1" w:line="240" w:lineRule="auto"/>
      <w:textAlignment w:val="center"/>
    </w:pPr>
    <w:rPr>
      <w:rFonts w:cs="Times New Roman"/>
      <w:color w:val="auto"/>
      <w:kern w:val="0"/>
      <w:sz w:val="22"/>
      <w:szCs w:val="22"/>
      <w:lang w:eastAsia="ru-RU" w:bidi="ar-SA"/>
    </w:rPr>
  </w:style>
  <w:style w:type="paragraph" w:customStyle="1" w:styleId="xl227">
    <w:name w:val="xl227"/>
    <w:basedOn w:val="aa"/>
    <w:rsid w:val="000D0189"/>
    <w:pPr>
      <w:pBdr>
        <w:top w:val="single" w:sz="4" w:space="0" w:color="auto"/>
        <w:bottom w:val="single" w:sz="4" w:space="0" w:color="auto"/>
        <w:right w:val="single" w:sz="4" w:space="0" w:color="auto"/>
      </w:pBdr>
      <w:suppressAutoHyphens w:val="0"/>
      <w:spacing w:before="100" w:beforeAutospacing="1" w:after="100" w:afterAutospacing="1" w:line="240" w:lineRule="auto"/>
      <w:jc w:val="center"/>
      <w:textAlignment w:val="center"/>
    </w:pPr>
    <w:rPr>
      <w:rFonts w:cs="Times New Roman"/>
      <w:color w:val="auto"/>
      <w:kern w:val="0"/>
      <w:sz w:val="22"/>
      <w:szCs w:val="22"/>
      <w:lang w:eastAsia="ru-RU" w:bidi="ar-SA"/>
    </w:rPr>
  </w:style>
  <w:style w:type="paragraph" w:customStyle="1" w:styleId="xl228">
    <w:name w:val="xl228"/>
    <w:basedOn w:val="aa"/>
    <w:rsid w:val="000D0189"/>
    <w:pPr>
      <w:pBdr>
        <w:top w:val="single" w:sz="4" w:space="0" w:color="auto"/>
        <w:left w:val="single" w:sz="4" w:space="0" w:color="auto"/>
        <w:bottom w:val="single" w:sz="4" w:space="0" w:color="auto"/>
        <w:right w:val="single" w:sz="4" w:space="0" w:color="auto"/>
      </w:pBdr>
      <w:shd w:val="clear" w:color="000000" w:fill="FFFF00"/>
      <w:suppressAutoHyphens w:val="0"/>
      <w:spacing w:before="100" w:beforeAutospacing="1" w:after="100" w:afterAutospacing="1" w:line="240" w:lineRule="auto"/>
      <w:jc w:val="center"/>
      <w:textAlignment w:val="center"/>
    </w:pPr>
    <w:rPr>
      <w:rFonts w:cs="Times New Roman"/>
      <w:kern w:val="0"/>
      <w:sz w:val="22"/>
      <w:szCs w:val="22"/>
      <w:lang w:eastAsia="ru-RU" w:bidi="ar-SA"/>
    </w:rPr>
  </w:style>
  <w:style w:type="paragraph" w:customStyle="1" w:styleId="xl229">
    <w:name w:val="xl229"/>
    <w:basedOn w:val="aa"/>
    <w:rsid w:val="000D0189"/>
    <w:pPr>
      <w:pBdr>
        <w:top w:val="single" w:sz="4" w:space="0" w:color="auto"/>
        <w:left w:val="single" w:sz="4" w:space="0" w:color="auto"/>
        <w:bottom w:val="single" w:sz="4" w:space="0" w:color="auto"/>
        <w:right w:val="single" w:sz="4" w:space="0" w:color="auto"/>
      </w:pBdr>
      <w:shd w:val="clear" w:color="000000" w:fill="FFFF00"/>
      <w:suppressAutoHyphens w:val="0"/>
      <w:spacing w:before="100" w:beforeAutospacing="1" w:after="100" w:afterAutospacing="1" w:line="240" w:lineRule="auto"/>
      <w:jc w:val="center"/>
      <w:textAlignment w:val="center"/>
    </w:pPr>
    <w:rPr>
      <w:rFonts w:cs="Times New Roman"/>
      <w:kern w:val="0"/>
      <w:sz w:val="22"/>
      <w:szCs w:val="22"/>
      <w:lang w:eastAsia="ru-RU" w:bidi="ar-SA"/>
    </w:rPr>
  </w:style>
  <w:style w:type="paragraph" w:customStyle="1" w:styleId="xl230">
    <w:name w:val="xl230"/>
    <w:basedOn w:val="aa"/>
    <w:rsid w:val="000D0189"/>
    <w:pPr>
      <w:shd w:val="clear" w:color="000000" w:fill="FFFF00"/>
      <w:suppressAutoHyphens w:val="0"/>
      <w:spacing w:before="100" w:beforeAutospacing="1" w:after="100" w:afterAutospacing="1" w:line="240" w:lineRule="auto"/>
    </w:pPr>
    <w:rPr>
      <w:rFonts w:cs="Times New Roman"/>
      <w:kern w:val="0"/>
      <w:sz w:val="22"/>
      <w:szCs w:val="22"/>
      <w:lang w:eastAsia="ru-RU" w:bidi="ar-SA"/>
    </w:rPr>
  </w:style>
  <w:style w:type="paragraph" w:customStyle="1" w:styleId="xl231">
    <w:name w:val="xl231"/>
    <w:basedOn w:val="aa"/>
    <w:rsid w:val="000D0189"/>
    <w:pPr>
      <w:pBdr>
        <w:top w:val="single" w:sz="4" w:space="0" w:color="auto"/>
        <w:left w:val="single" w:sz="8" w:space="0" w:color="auto"/>
        <w:bottom w:val="single" w:sz="4" w:space="0" w:color="auto"/>
        <w:right w:val="single" w:sz="4" w:space="0" w:color="auto"/>
      </w:pBdr>
      <w:shd w:val="clear" w:color="000000" w:fill="FFFF00"/>
      <w:suppressAutoHyphens w:val="0"/>
      <w:spacing w:before="100" w:beforeAutospacing="1" w:after="100" w:afterAutospacing="1" w:line="240" w:lineRule="auto"/>
      <w:textAlignment w:val="center"/>
    </w:pPr>
    <w:rPr>
      <w:rFonts w:cs="Times New Roman"/>
      <w:color w:val="auto"/>
      <w:kern w:val="0"/>
      <w:sz w:val="22"/>
      <w:szCs w:val="22"/>
      <w:lang w:eastAsia="ru-RU" w:bidi="ar-SA"/>
    </w:rPr>
  </w:style>
  <w:style w:type="paragraph" w:customStyle="1" w:styleId="xl232">
    <w:name w:val="xl232"/>
    <w:basedOn w:val="aa"/>
    <w:rsid w:val="000D0189"/>
    <w:pPr>
      <w:pBdr>
        <w:top w:val="single" w:sz="4" w:space="0" w:color="auto"/>
        <w:left w:val="single" w:sz="4" w:space="0" w:color="auto"/>
        <w:bottom w:val="single" w:sz="4" w:space="0" w:color="auto"/>
        <w:right w:val="single" w:sz="4" w:space="0" w:color="auto"/>
      </w:pBdr>
      <w:shd w:val="clear" w:color="000000" w:fill="FFFF00"/>
      <w:suppressAutoHyphens w:val="0"/>
      <w:spacing w:before="100" w:beforeAutospacing="1" w:after="100" w:afterAutospacing="1" w:line="240" w:lineRule="auto"/>
      <w:textAlignment w:val="center"/>
    </w:pPr>
    <w:rPr>
      <w:rFonts w:cs="Times New Roman"/>
      <w:color w:val="auto"/>
      <w:kern w:val="0"/>
      <w:sz w:val="22"/>
      <w:szCs w:val="22"/>
      <w:lang w:eastAsia="ru-RU" w:bidi="ar-SA"/>
    </w:rPr>
  </w:style>
  <w:style w:type="paragraph" w:customStyle="1" w:styleId="xl233">
    <w:name w:val="xl233"/>
    <w:basedOn w:val="aa"/>
    <w:rsid w:val="000D0189"/>
    <w:pPr>
      <w:pBdr>
        <w:top w:val="single" w:sz="8" w:space="0" w:color="auto"/>
        <w:left w:val="single" w:sz="8" w:space="0" w:color="auto"/>
        <w:bottom w:val="single" w:sz="8" w:space="0" w:color="auto"/>
      </w:pBdr>
      <w:suppressAutoHyphens w:val="0"/>
      <w:spacing w:before="100" w:beforeAutospacing="1" w:after="100" w:afterAutospacing="1" w:line="240" w:lineRule="auto"/>
    </w:pPr>
    <w:rPr>
      <w:rFonts w:cs="Times New Roman"/>
      <w:b/>
      <w:bCs/>
      <w:color w:val="auto"/>
      <w:kern w:val="0"/>
      <w:sz w:val="22"/>
      <w:szCs w:val="22"/>
      <w:lang w:eastAsia="ru-RU" w:bidi="ar-SA"/>
    </w:rPr>
  </w:style>
  <w:style w:type="paragraph" w:customStyle="1" w:styleId="xl234">
    <w:name w:val="xl234"/>
    <w:basedOn w:val="aa"/>
    <w:rsid w:val="000D0189"/>
    <w:pPr>
      <w:pBdr>
        <w:top w:val="single" w:sz="8" w:space="0" w:color="auto"/>
        <w:bottom w:val="single" w:sz="8" w:space="0" w:color="auto"/>
      </w:pBdr>
      <w:suppressAutoHyphens w:val="0"/>
      <w:spacing w:before="100" w:beforeAutospacing="1" w:after="100" w:afterAutospacing="1" w:line="240" w:lineRule="auto"/>
    </w:pPr>
    <w:rPr>
      <w:rFonts w:cs="Times New Roman"/>
      <w:b/>
      <w:bCs/>
      <w:color w:val="auto"/>
      <w:kern w:val="0"/>
      <w:sz w:val="22"/>
      <w:szCs w:val="22"/>
      <w:lang w:eastAsia="ru-RU" w:bidi="ar-SA"/>
    </w:rPr>
  </w:style>
  <w:style w:type="paragraph" w:customStyle="1" w:styleId="xl235">
    <w:name w:val="xl235"/>
    <w:basedOn w:val="aa"/>
    <w:rsid w:val="000D0189"/>
    <w:pPr>
      <w:pBdr>
        <w:top w:val="single" w:sz="8" w:space="0" w:color="auto"/>
        <w:bottom w:val="single" w:sz="8" w:space="0" w:color="auto"/>
        <w:right w:val="single" w:sz="8" w:space="0" w:color="auto"/>
      </w:pBdr>
      <w:suppressAutoHyphens w:val="0"/>
      <w:spacing w:before="100" w:beforeAutospacing="1" w:after="100" w:afterAutospacing="1" w:line="240" w:lineRule="auto"/>
    </w:pPr>
    <w:rPr>
      <w:rFonts w:cs="Times New Roman"/>
      <w:color w:val="auto"/>
      <w:kern w:val="0"/>
      <w:lang w:eastAsia="ru-RU" w:bidi="ar-SA"/>
    </w:rPr>
  </w:style>
  <w:style w:type="paragraph" w:customStyle="1" w:styleId="xl236">
    <w:name w:val="xl236"/>
    <w:basedOn w:val="aa"/>
    <w:rsid w:val="000D0189"/>
    <w:pPr>
      <w:pBdr>
        <w:top w:val="single" w:sz="4" w:space="0" w:color="auto"/>
        <w:left w:val="single" w:sz="8" w:space="0" w:color="auto"/>
        <w:bottom w:val="single" w:sz="4" w:space="0" w:color="auto"/>
      </w:pBdr>
      <w:suppressAutoHyphens w:val="0"/>
      <w:spacing w:before="100" w:beforeAutospacing="1" w:after="100" w:afterAutospacing="1" w:line="240" w:lineRule="auto"/>
      <w:textAlignment w:val="center"/>
    </w:pPr>
    <w:rPr>
      <w:rFonts w:cs="Times New Roman"/>
      <w:color w:val="auto"/>
      <w:kern w:val="0"/>
      <w:sz w:val="22"/>
      <w:szCs w:val="22"/>
      <w:lang w:eastAsia="ru-RU" w:bidi="ar-SA"/>
    </w:rPr>
  </w:style>
  <w:style w:type="paragraph" w:customStyle="1" w:styleId="xl237">
    <w:name w:val="xl237"/>
    <w:basedOn w:val="aa"/>
    <w:rsid w:val="000D0189"/>
    <w:pPr>
      <w:pBdr>
        <w:top w:val="single" w:sz="4" w:space="0" w:color="auto"/>
        <w:bottom w:val="single" w:sz="4" w:space="0" w:color="auto"/>
      </w:pBdr>
      <w:suppressAutoHyphens w:val="0"/>
      <w:spacing w:before="100" w:beforeAutospacing="1" w:after="100" w:afterAutospacing="1" w:line="240" w:lineRule="auto"/>
      <w:textAlignment w:val="center"/>
    </w:pPr>
    <w:rPr>
      <w:rFonts w:cs="Times New Roman"/>
      <w:color w:val="auto"/>
      <w:kern w:val="0"/>
      <w:sz w:val="22"/>
      <w:szCs w:val="22"/>
      <w:lang w:eastAsia="ru-RU" w:bidi="ar-SA"/>
    </w:rPr>
  </w:style>
  <w:style w:type="paragraph" w:customStyle="1" w:styleId="xl238">
    <w:name w:val="xl238"/>
    <w:basedOn w:val="aa"/>
    <w:rsid w:val="000D0189"/>
    <w:pPr>
      <w:pBdr>
        <w:top w:val="single" w:sz="4" w:space="0" w:color="auto"/>
        <w:bottom w:val="single" w:sz="4" w:space="0" w:color="auto"/>
        <w:right w:val="single" w:sz="4" w:space="0" w:color="auto"/>
      </w:pBdr>
      <w:suppressAutoHyphens w:val="0"/>
      <w:spacing w:before="100" w:beforeAutospacing="1" w:after="100" w:afterAutospacing="1" w:line="240" w:lineRule="auto"/>
      <w:textAlignment w:val="center"/>
    </w:pPr>
    <w:rPr>
      <w:rFonts w:cs="Times New Roman"/>
      <w:color w:val="auto"/>
      <w:kern w:val="0"/>
      <w:sz w:val="22"/>
      <w:szCs w:val="22"/>
      <w:lang w:eastAsia="ru-RU" w:bidi="ar-SA"/>
    </w:rPr>
  </w:style>
  <w:style w:type="paragraph" w:customStyle="1" w:styleId="xl239">
    <w:name w:val="xl239"/>
    <w:basedOn w:val="aa"/>
    <w:rsid w:val="000D0189"/>
    <w:pPr>
      <w:pBdr>
        <w:left w:val="single" w:sz="4" w:space="0" w:color="auto"/>
        <w:bottom w:val="single" w:sz="4" w:space="0" w:color="auto"/>
      </w:pBdr>
      <w:suppressAutoHyphens w:val="0"/>
      <w:spacing w:before="100" w:beforeAutospacing="1" w:after="100" w:afterAutospacing="1" w:line="240" w:lineRule="auto"/>
      <w:textAlignment w:val="center"/>
    </w:pPr>
    <w:rPr>
      <w:rFonts w:cs="Times New Roman"/>
      <w:color w:val="auto"/>
      <w:kern w:val="0"/>
      <w:sz w:val="22"/>
      <w:szCs w:val="22"/>
      <w:lang w:eastAsia="ru-RU" w:bidi="ar-SA"/>
    </w:rPr>
  </w:style>
  <w:style w:type="paragraph" w:customStyle="1" w:styleId="xl240">
    <w:name w:val="xl240"/>
    <w:basedOn w:val="aa"/>
    <w:rsid w:val="000D0189"/>
    <w:pPr>
      <w:pBdr>
        <w:bottom w:val="single" w:sz="4" w:space="0" w:color="auto"/>
      </w:pBdr>
      <w:suppressAutoHyphens w:val="0"/>
      <w:spacing w:before="100" w:beforeAutospacing="1" w:after="100" w:afterAutospacing="1" w:line="240" w:lineRule="auto"/>
      <w:textAlignment w:val="center"/>
    </w:pPr>
    <w:rPr>
      <w:rFonts w:cs="Times New Roman"/>
      <w:color w:val="auto"/>
      <w:kern w:val="0"/>
      <w:sz w:val="22"/>
      <w:szCs w:val="22"/>
      <w:lang w:eastAsia="ru-RU" w:bidi="ar-SA"/>
    </w:rPr>
  </w:style>
  <w:style w:type="paragraph" w:customStyle="1" w:styleId="xl241">
    <w:name w:val="xl241"/>
    <w:basedOn w:val="aa"/>
    <w:rsid w:val="000D0189"/>
    <w:pPr>
      <w:pBdr>
        <w:bottom w:val="single" w:sz="4" w:space="0" w:color="auto"/>
        <w:right w:val="single" w:sz="4" w:space="0" w:color="auto"/>
      </w:pBdr>
      <w:suppressAutoHyphens w:val="0"/>
      <w:spacing w:before="100" w:beforeAutospacing="1" w:after="100" w:afterAutospacing="1" w:line="240" w:lineRule="auto"/>
      <w:textAlignment w:val="center"/>
    </w:pPr>
    <w:rPr>
      <w:rFonts w:cs="Times New Roman"/>
      <w:color w:val="auto"/>
      <w:kern w:val="0"/>
      <w:sz w:val="22"/>
      <w:szCs w:val="22"/>
      <w:lang w:eastAsia="ru-RU" w:bidi="ar-SA"/>
    </w:rPr>
  </w:style>
  <w:style w:type="paragraph" w:customStyle="1" w:styleId="xl242">
    <w:name w:val="xl242"/>
    <w:basedOn w:val="aa"/>
    <w:rsid w:val="000D0189"/>
    <w:pPr>
      <w:pBdr>
        <w:top w:val="single" w:sz="4" w:space="0" w:color="auto"/>
        <w:left w:val="single" w:sz="4" w:space="0" w:color="auto"/>
        <w:bottom w:val="single" w:sz="4" w:space="0" w:color="auto"/>
      </w:pBdr>
      <w:suppressAutoHyphens w:val="0"/>
      <w:spacing w:before="100" w:beforeAutospacing="1" w:after="100" w:afterAutospacing="1" w:line="240" w:lineRule="auto"/>
      <w:textAlignment w:val="center"/>
    </w:pPr>
    <w:rPr>
      <w:rFonts w:cs="Times New Roman"/>
      <w:color w:val="auto"/>
      <w:kern w:val="0"/>
      <w:sz w:val="22"/>
      <w:szCs w:val="22"/>
      <w:lang w:eastAsia="ru-RU" w:bidi="ar-SA"/>
    </w:rPr>
  </w:style>
  <w:style w:type="paragraph" w:customStyle="1" w:styleId="xl243">
    <w:name w:val="xl243"/>
    <w:basedOn w:val="aa"/>
    <w:rsid w:val="000D0189"/>
    <w:pPr>
      <w:pBdr>
        <w:left w:val="single" w:sz="8" w:space="0" w:color="auto"/>
        <w:bottom w:val="single" w:sz="4" w:space="0" w:color="auto"/>
      </w:pBdr>
      <w:suppressAutoHyphens w:val="0"/>
      <w:spacing w:before="100" w:beforeAutospacing="1" w:after="100" w:afterAutospacing="1" w:line="240" w:lineRule="auto"/>
      <w:textAlignment w:val="center"/>
    </w:pPr>
    <w:rPr>
      <w:rFonts w:cs="Times New Roman"/>
      <w:color w:val="auto"/>
      <w:kern w:val="0"/>
      <w:sz w:val="22"/>
      <w:szCs w:val="22"/>
      <w:lang w:eastAsia="ru-RU" w:bidi="ar-SA"/>
    </w:rPr>
  </w:style>
  <w:style w:type="paragraph" w:customStyle="1" w:styleId="xl244">
    <w:name w:val="xl244"/>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pPr>
    <w:rPr>
      <w:rFonts w:cs="Times New Roman"/>
      <w:color w:val="auto"/>
      <w:kern w:val="0"/>
      <w:lang w:eastAsia="ru-RU" w:bidi="ar-SA"/>
    </w:rPr>
  </w:style>
  <w:style w:type="paragraph" w:customStyle="1" w:styleId="xl245">
    <w:name w:val="xl245"/>
    <w:basedOn w:val="aa"/>
    <w:rsid w:val="000D0189"/>
    <w:pPr>
      <w:pBdr>
        <w:top w:val="single" w:sz="8" w:space="0" w:color="auto"/>
        <w:left w:val="single" w:sz="8" w:space="0" w:color="auto"/>
        <w:right w:val="single" w:sz="4" w:space="0" w:color="auto"/>
      </w:pBdr>
      <w:suppressAutoHyphens w:val="0"/>
      <w:spacing w:before="100" w:beforeAutospacing="1" w:after="100" w:afterAutospacing="1" w:line="240" w:lineRule="auto"/>
      <w:textAlignment w:val="center"/>
    </w:pPr>
    <w:rPr>
      <w:rFonts w:cs="Times New Roman"/>
      <w:b/>
      <w:bCs/>
      <w:color w:val="auto"/>
      <w:kern w:val="0"/>
      <w:sz w:val="22"/>
      <w:szCs w:val="22"/>
      <w:lang w:eastAsia="ru-RU" w:bidi="ar-SA"/>
    </w:rPr>
  </w:style>
  <w:style w:type="paragraph" w:customStyle="1" w:styleId="xl246">
    <w:name w:val="xl246"/>
    <w:basedOn w:val="aa"/>
    <w:rsid w:val="000D0189"/>
    <w:pPr>
      <w:pBdr>
        <w:top w:val="single" w:sz="8" w:space="0" w:color="auto"/>
        <w:left w:val="single" w:sz="4" w:space="0" w:color="auto"/>
        <w:right w:val="single" w:sz="4" w:space="0" w:color="auto"/>
      </w:pBdr>
      <w:suppressAutoHyphens w:val="0"/>
      <w:spacing w:before="100" w:beforeAutospacing="1" w:after="100" w:afterAutospacing="1" w:line="240" w:lineRule="auto"/>
      <w:jc w:val="center"/>
      <w:textAlignment w:val="center"/>
    </w:pPr>
    <w:rPr>
      <w:rFonts w:cs="Times New Roman"/>
      <w:b/>
      <w:bCs/>
      <w:color w:val="auto"/>
      <w:kern w:val="0"/>
      <w:sz w:val="22"/>
      <w:szCs w:val="22"/>
      <w:lang w:eastAsia="ru-RU" w:bidi="ar-SA"/>
    </w:rPr>
  </w:style>
  <w:style w:type="paragraph" w:customStyle="1" w:styleId="xl247">
    <w:name w:val="xl247"/>
    <w:basedOn w:val="aa"/>
    <w:rsid w:val="000D0189"/>
    <w:pPr>
      <w:pBdr>
        <w:top w:val="single" w:sz="8" w:space="0" w:color="auto"/>
        <w:left w:val="single" w:sz="4" w:space="0" w:color="auto"/>
        <w:right w:val="single" w:sz="4" w:space="0" w:color="auto"/>
      </w:pBdr>
      <w:suppressAutoHyphens w:val="0"/>
      <w:spacing w:before="100" w:beforeAutospacing="1" w:after="100" w:afterAutospacing="1" w:line="240" w:lineRule="auto"/>
      <w:jc w:val="center"/>
      <w:textAlignment w:val="center"/>
    </w:pPr>
    <w:rPr>
      <w:rFonts w:cs="Times New Roman"/>
      <w:b/>
      <w:bCs/>
      <w:color w:val="auto"/>
      <w:kern w:val="0"/>
      <w:sz w:val="22"/>
      <w:szCs w:val="22"/>
      <w:lang w:eastAsia="ru-RU" w:bidi="ar-SA"/>
    </w:rPr>
  </w:style>
  <w:style w:type="paragraph" w:customStyle="1" w:styleId="xl248">
    <w:name w:val="xl248"/>
    <w:basedOn w:val="aa"/>
    <w:rsid w:val="000D0189"/>
    <w:pPr>
      <w:pBdr>
        <w:top w:val="single" w:sz="8" w:space="0" w:color="auto"/>
        <w:left w:val="single" w:sz="4" w:space="0" w:color="auto"/>
        <w:right w:val="single" w:sz="8" w:space="0" w:color="auto"/>
      </w:pBdr>
      <w:suppressAutoHyphens w:val="0"/>
      <w:spacing w:before="100" w:beforeAutospacing="1" w:after="100" w:afterAutospacing="1" w:line="240" w:lineRule="auto"/>
      <w:jc w:val="center"/>
      <w:textAlignment w:val="center"/>
    </w:pPr>
    <w:rPr>
      <w:rFonts w:cs="Times New Roman"/>
      <w:b/>
      <w:bCs/>
      <w:color w:val="auto"/>
      <w:kern w:val="0"/>
      <w:sz w:val="22"/>
      <w:szCs w:val="22"/>
      <w:lang w:eastAsia="ru-RU" w:bidi="ar-SA"/>
    </w:rPr>
  </w:style>
  <w:style w:type="paragraph" w:customStyle="1" w:styleId="xl249">
    <w:name w:val="xl249"/>
    <w:basedOn w:val="aa"/>
    <w:rsid w:val="000D018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pPr>
    <w:rPr>
      <w:rFonts w:cs="Times New Roman"/>
      <w:b/>
      <w:bCs/>
      <w:color w:val="auto"/>
      <w:kern w:val="0"/>
      <w:sz w:val="22"/>
      <w:szCs w:val="22"/>
      <w:lang w:eastAsia="ru-RU" w:bidi="ar-SA"/>
    </w:rPr>
  </w:style>
  <w:style w:type="paragraph" w:styleId="afd">
    <w:name w:val="List Paragraph"/>
    <w:aliases w:val="Абзац маркированнный,UL,1. Абзац списка,Table-Normal,RSHB_Table-Normal,Предусловия,List Paragraph,Bullet List,FooterText,numbered,Нумерованный список_ФТ,Булет 1,Bullet Number,Нумерованый список,lp1,lp11,List Paragraph11,Шаг процесса,Абзац"/>
    <w:basedOn w:val="aa"/>
    <w:link w:val="afe"/>
    <w:uiPriority w:val="34"/>
    <w:qFormat/>
    <w:rsid w:val="00197AA0"/>
    <w:pPr>
      <w:ind w:left="708"/>
    </w:pPr>
    <w:rPr>
      <w:rFonts w:cs="Mangal"/>
      <w:szCs w:val="21"/>
    </w:rPr>
  </w:style>
  <w:style w:type="character" w:customStyle="1" w:styleId="25">
    <w:name w:val="Заголовок 2 Знак"/>
    <w:aliases w:val="h2 Знак,2 Знак,Header 2 Знак,L1 Heading 2 Знак,Заголовок 2 Знак Знак Знак,Heading 2 Char1 Знак,Heading 2 Char Char Знак,Heading 2 Char1 Char Char Знак,Heading 2 Char Char Char Char Знак,Heading 2 Char Char1 Знак,H2 Знак,Подраздел Знак"/>
    <w:link w:val="20"/>
    <w:rsid w:val="00BB4F61"/>
    <w:rPr>
      <w:rFonts w:cs="Arial Unicode MS"/>
      <w:b/>
      <w:iCs/>
      <w:color w:val="000000"/>
      <w:kern w:val="1"/>
      <w:sz w:val="24"/>
      <w:szCs w:val="28"/>
      <w:lang w:eastAsia="hi-IN" w:bidi="hi-IN"/>
    </w:rPr>
  </w:style>
  <w:style w:type="numbering" w:customStyle="1" w:styleId="1f">
    <w:name w:val="Нет списка1"/>
    <w:next w:val="ae"/>
    <w:uiPriority w:val="99"/>
    <w:semiHidden/>
    <w:unhideWhenUsed/>
    <w:rsid w:val="00BB4F61"/>
  </w:style>
  <w:style w:type="character" w:customStyle="1" w:styleId="14">
    <w:name w:val="Заголовок 1 Знак"/>
    <w:aliases w:val="1 Знак,h1 Знак,Header 1 Знак,Алексей 1 Знак,Н1 Знак,H1 Знак,Знак1 Знак,app heading 1 Знак,ITT t1 Знак,II+ Знак,I Знак,H11 Знак,H12 Знак,H13 Знак,H14 Знак,H15 Знак,H16 Знак,H17 Знак,H18 Знак,H111 Знак,H121 Знак,H131 Знак,H141 Знак"/>
    <w:link w:val="12"/>
    <w:uiPriority w:val="99"/>
    <w:qFormat/>
    <w:rsid w:val="00BB4F61"/>
    <w:rPr>
      <w:rFonts w:cs="Arial Unicode MS"/>
      <w:b/>
      <w:bCs/>
      <w:color w:val="000000"/>
      <w:kern w:val="1"/>
      <w:sz w:val="28"/>
      <w:szCs w:val="32"/>
      <w:lang w:eastAsia="hi-IN" w:bidi="hi-IN"/>
    </w:rPr>
  </w:style>
  <w:style w:type="character" w:customStyle="1" w:styleId="32">
    <w:name w:val="Заголовок 3 Знак"/>
    <w:aliases w:val="o Знак,h3 Знак,3 Знак,Level 1 - 1 Знак,h31 Знак,h32 Знак,h33 Знак,h34 Знак,h35 Знак,h36 Знак,h37 Знак,h38 Знак,h39 Знак,h310 Знак,h311 Знак,h321 Знак,h331 Знак,h341 Знак,h351 Знак,h361 Знак,h371 Знак,h381 Знак,h312 Знак,h322 Знак"/>
    <w:link w:val="31"/>
    <w:rsid w:val="00BB4F61"/>
    <w:rPr>
      <w:rFonts w:cs="Arial Unicode MS"/>
      <w:bCs/>
      <w:color w:val="000000"/>
      <w:kern w:val="1"/>
      <w:szCs w:val="26"/>
      <w:lang w:eastAsia="hi-IN" w:bidi="hi-IN"/>
    </w:rPr>
  </w:style>
  <w:style w:type="character" w:customStyle="1" w:styleId="42">
    <w:name w:val="Заголовок 4 Знак"/>
    <w:aliases w:val="Н4 Знак,4 Знак,I4 Знак,l4 Знак,heading4 Знак,I41 Знак,41 Знак,l41 Знак,heading41 Знак,(Shift Ctrl 4) Знак,Titre 41 Знак,t4.T4 Знак,4heading Знак,h4 Знак,a. Знак,4 dash Знак,d Знак,4 dash1 Знак,d1 Знак,31 Знак,h41 Знак,a.1 Знак,d2 Знак"/>
    <w:link w:val="41"/>
    <w:rsid w:val="00BB4F61"/>
    <w:rPr>
      <w:rFonts w:cs="Arial Unicode MS"/>
      <w:bCs/>
      <w:color w:val="000000"/>
      <w:kern w:val="1"/>
      <w:lang w:eastAsia="hi-IN" w:bidi="hi-IN"/>
    </w:rPr>
  </w:style>
  <w:style w:type="paragraph" w:customStyle="1" w:styleId="TableCaption">
    <w:name w:val="Table Caption"/>
    <w:basedOn w:val="aff"/>
    <w:next w:val="aa"/>
    <w:rsid w:val="00BB4F61"/>
    <w:pPr>
      <w:keepNext/>
      <w:keepLines/>
      <w:spacing w:before="360" w:line="288" w:lineRule="auto"/>
    </w:pPr>
    <w:rPr>
      <w:b/>
      <w:sz w:val="24"/>
      <w:szCs w:val="24"/>
      <w:lang w:eastAsia="en-US"/>
    </w:rPr>
  </w:style>
  <w:style w:type="paragraph" w:styleId="aff">
    <w:name w:val="caption"/>
    <w:basedOn w:val="aa"/>
    <w:next w:val="aa"/>
    <w:link w:val="aff0"/>
    <w:uiPriority w:val="7"/>
    <w:qFormat/>
    <w:locked/>
    <w:rsid w:val="00BB4F61"/>
    <w:pPr>
      <w:widowControl w:val="0"/>
      <w:suppressAutoHyphens w:val="0"/>
      <w:spacing w:before="120" w:after="0" w:line="240" w:lineRule="auto"/>
      <w:jc w:val="center"/>
    </w:pPr>
    <w:rPr>
      <w:rFonts w:ascii="Pragmatica" w:hAnsi="Pragmatica" w:cs="Times New Roman"/>
      <w:bCs/>
      <w:color w:val="auto"/>
      <w:kern w:val="0"/>
      <w:sz w:val="20"/>
      <w:szCs w:val="20"/>
      <w:lang w:eastAsia="ru-RU" w:bidi="ar-SA"/>
    </w:rPr>
  </w:style>
  <w:style w:type="paragraph" w:styleId="a">
    <w:name w:val="List Bullet"/>
    <w:basedOn w:val="aa"/>
    <w:rsid w:val="00BB4F61"/>
    <w:pPr>
      <w:numPr>
        <w:numId w:val="12"/>
      </w:numPr>
      <w:tabs>
        <w:tab w:val="clear" w:pos="1077"/>
        <w:tab w:val="num" w:pos="2155"/>
      </w:tabs>
      <w:suppressAutoHyphens w:val="0"/>
      <w:spacing w:after="60" w:line="240" w:lineRule="auto"/>
      <w:ind w:left="2155" w:hanging="363"/>
    </w:pPr>
    <w:rPr>
      <w:rFonts w:ascii="Pragmatica" w:hAnsi="Pragmatica" w:cs="Times New Roman"/>
      <w:color w:val="auto"/>
      <w:kern w:val="0"/>
      <w:sz w:val="20"/>
      <w:szCs w:val="20"/>
      <w:lang w:eastAsia="ru-RU" w:bidi="ar-SA"/>
    </w:rPr>
  </w:style>
  <w:style w:type="paragraph" w:customStyle="1" w:styleId="ListNote">
    <w:name w:val="List Note"/>
    <w:basedOn w:val="aa"/>
    <w:next w:val="a2"/>
    <w:rsid w:val="00BB4F61"/>
    <w:pPr>
      <w:numPr>
        <w:numId w:val="13"/>
      </w:numPr>
      <w:tabs>
        <w:tab w:val="clear" w:pos="2668"/>
        <w:tab w:val="num" w:pos="1077"/>
      </w:tabs>
      <w:suppressAutoHyphens w:val="0"/>
      <w:spacing w:after="60" w:line="240" w:lineRule="auto"/>
      <w:ind w:left="1077" w:hanging="357"/>
    </w:pPr>
    <w:rPr>
      <w:rFonts w:ascii="Pragmatica" w:hAnsi="Pragmatica" w:cs="Times New Roman"/>
      <w:color w:val="auto"/>
      <w:kern w:val="0"/>
      <w:sz w:val="22"/>
      <w:szCs w:val="20"/>
      <w:lang w:eastAsia="ru-RU" w:bidi="ar-SA"/>
    </w:rPr>
  </w:style>
  <w:style w:type="paragraph" w:styleId="a2">
    <w:name w:val="List Number"/>
    <w:uiPriority w:val="99"/>
    <w:rsid w:val="00BB4F61"/>
    <w:pPr>
      <w:numPr>
        <w:numId w:val="16"/>
      </w:numPr>
      <w:spacing w:after="60" w:line="288" w:lineRule="auto"/>
      <w:jc w:val="both"/>
    </w:pPr>
    <w:rPr>
      <w:sz w:val="24"/>
      <w:szCs w:val="24"/>
      <w:lang w:eastAsia="en-US"/>
    </w:rPr>
  </w:style>
  <w:style w:type="paragraph" w:customStyle="1" w:styleId="Note">
    <w:name w:val="Note"/>
    <w:basedOn w:val="aa"/>
    <w:next w:val="aa"/>
    <w:rsid w:val="00BB4F61"/>
    <w:pPr>
      <w:numPr>
        <w:numId w:val="14"/>
      </w:numPr>
      <w:tabs>
        <w:tab w:val="clear" w:pos="2268"/>
        <w:tab w:val="num" w:pos="1792"/>
      </w:tabs>
      <w:suppressAutoHyphens w:val="0"/>
      <w:spacing w:after="0" w:line="240" w:lineRule="auto"/>
      <w:ind w:left="1792" w:hanging="357"/>
    </w:pPr>
    <w:rPr>
      <w:rFonts w:ascii="Pragmatica" w:hAnsi="Pragmatica" w:cs="Times New Roman"/>
      <w:color w:val="auto"/>
      <w:kern w:val="0"/>
      <w:sz w:val="22"/>
      <w:szCs w:val="20"/>
      <w:lang w:eastAsia="ru-RU" w:bidi="ar-SA"/>
    </w:rPr>
  </w:style>
  <w:style w:type="paragraph" w:customStyle="1" w:styleId="aff1">
    <w:name w:val="Наименование документа"/>
    <w:rsid w:val="00BB4F61"/>
    <w:pPr>
      <w:keepLines/>
      <w:spacing w:before="120" w:after="120" w:line="288" w:lineRule="auto"/>
      <w:jc w:val="center"/>
    </w:pPr>
    <w:rPr>
      <w:b/>
      <w:bCs/>
      <w:sz w:val="36"/>
      <w:szCs w:val="32"/>
      <w:lang w:eastAsia="en-US"/>
    </w:rPr>
  </w:style>
  <w:style w:type="paragraph" w:customStyle="1" w:styleId="aff2">
    <w:name w:val="Наименование программы"/>
    <w:basedOn w:val="aa"/>
    <w:rsid w:val="00BB4F61"/>
    <w:pPr>
      <w:suppressAutoHyphens w:val="0"/>
      <w:spacing w:before="120" w:after="0" w:line="240" w:lineRule="auto"/>
      <w:jc w:val="center"/>
    </w:pPr>
    <w:rPr>
      <w:rFonts w:ascii="Pragmatica" w:hAnsi="Pragmatica" w:cs="Times New Roman"/>
      <w:b/>
      <w:bCs/>
      <w:caps/>
      <w:color w:val="auto"/>
      <w:kern w:val="0"/>
      <w:sz w:val="28"/>
      <w:szCs w:val="28"/>
      <w:lang w:eastAsia="ru-RU" w:bidi="ar-SA"/>
    </w:rPr>
  </w:style>
  <w:style w:type="paragraph" w:customStyle="1" w:styleId="aff3">
    <w:name w:val="Наименование системы"/>
    <w:basedOn w:val="aa"/>
    <w:rsid w:val="00BB4F61"/>
    <w:pPr>
      <w:suppressAutoHyphens w:val="0"/>
      <w:spacing w:before="1080" w:after="0" w:line="240" w:lineRule="auto"/>
      <w:jc w:val="center"/>
    </w:pPr>
    <w:rPr>
      <w:rFonts w:ascii="Pragmatica" w:hAnsi="Pragmatica" w:cs="Times New Roman"/>
      <w:caps/>
      <w:color w:val="auto"/>
      <w:kern w:val="0"/>
      <w:sz w:val="28"/>
      <w:szCs w:val="28"/>
      <w:lang w:eastAsia="ru-RU" w:bidi="ar-SA"/>
    </w:rPr>
  </w:style>
  <w:style w:type="paragraph" w:customStyle="1" w:styleId="aff4">
    <w:name w:val="Перечень"/>
    <w:basedOn w:val="aa"/>
    <w:next w:val="aa"/>
    <w:rsid w:val="00BB4F61"/>
    <w:pPr>
      <w:keepNext/>
      <w:pageBreakBefore/>
      <w:spacing w:before="480" w:after="240" w:line="240" w:lineRule="auto"/>
      <w:jc w:val="center"/>
    </w:pPr>
    <w:rPr>
      <w:rFonts w:ascii="Arial" w:hAnsi="Arial" w:cs="Times New Roman"/>
      <w:b/>
      <w:bCs/>
      <w:caps/>
      <w:color w:val="auto"/>
      <w:kern w:val="0"/>
      <w:sz w:val="20"/>
      <w:szCs w:val="32"/>
      <w:lang w:eastAsia="ru-RU" w:bidi="ar-SA"/>
    </w:rPr>
  </w:style>
  <w:style w:type="paragraph" w:customStyle="1" w:styleId="aff5">
    <w:name w:val="Приложение"/>
    <w:next w:val="aa"/>
    <w:rsid w:val="00BB4F61"/>
    <w:pPr>
      <w:keepNext/>
      <w:keepLines/>
      <w:pageBreakBefore/>
      <w:suppressAutoHyphens/>
      <w:spacing w:before="600" w:after="360" w:line="288" w:lineRule="auto"/>
      <w:jc w:val="center"/>
      <w:outlineLvl w:val="0"/>
    </w:pPr>
    <w:rPr>
      <w:rFonts w:ascii="Arial" w:hAnsi="Arial"/>
      <w:b/>
      <w:bCs/>
      <w:caps/>
      <w:sz w:val="32"/>
      <w:szCs w:val="32"/>
      <w:lang w:eastAsia="en-US"/>
    </w:rPr>
  </w:style>
  <w:style w:type="paragraph" w:customStyle="1" w:styleId="aff6">
    <w:name w:val="Пункт приложения"/>
    <w:basedOn w:val="aff5"/>
    <w:next w:val="aa"/>
    <w:rsid w:val="00BB4F61"/>
    <w:pPr>
      <w:pageBreakBefore w:val="0"/>
      <w:tabs>
        <w:tab w:val="num" w:pos="2880"/>
      </w:tabs>
      <w:spacing w:before="360" w:after="200"/>
      <w:jc w:val="left"/>
      <w:outlineLvl w:val="3"/>
    </w:pPr>
    <w:rPr>
      <w:caps w:val="0"/>
      <w:sz w:val="26"/>
      <w:szCs w:val="26"/>
    </w:rPr>
  </w:style>
  <w:style w:type="paragraph" w:customStyle="1" w:styleId="aff7">
    <w:name w:val="Раздел приложения"/>
    <w:basedOn w:val="aff5"/>
    <w:next w:val="aa"/>
    <w:rsid w:val="00BB4F61"/>
    <w:pPr>
      <w:pageBreakBefore w:val="0"/>
      <w:tabs>
        <w:tab w:val="num" w:pos="1440"/>
      </w:tabs>
      <w:spacing w:before="480"/>
      <w:jc w:val="left"/>
      <w:outlineLvl w:val="1"/>
    </w:pPr>
    <w:rPr>
      <w:bCs w:val="0"/>
      <w:caps w:val="0"/>
      <w:sz w:val="28"/>
      <w:szCs w:val="28"/>
    </w:rPr>
  </w:style>
  <w:style w:type="paragraph" w:customStyle="1" w:styleId="aff8">
    <w:name w:val="Рисунок"/>
    <w:basedOn w:val="aa"/>
    <w:next w:val="aff"/>
    <w:qFormat/>
    <w:rsid w:val="00BB4F61"/>
    <w:pPr>
      <w:keepNext/>
      <w:suppressAutoHyphens w:val="0"/>
      <w:spacing w:before="120" w:after="240" w:line="240" w:lineRule="auto"/>
      <w:jc w:val="center"/>
    </w:pPr>
    <w:rPr>
      <w:rFonts w:ascii="Pragmatica" w:hAnsi="Pragmatica" w:cs="Times New Roman"/>
      <w:color w:val="auto"/>
      <w:kern w:val="0"/>
      <w:sz w:val="20"/>
      <w:szCs w:val="20"/>
      <w:lang w:eastAsia="ru-RU" w:bidi="ar-SA"/>
    </w:rPr>
  </w:style>
  <w:style w:type="paragraph" w:customStyle="1" w:styleId="aff9">
    <w:name w:val="Текст в таблице"/>
    <w:basedOn w:val="aa"/>
    <w:rsid w:val="00BB4F61"/>
    <w:pPr>
      <w:suppressAutoHyphens w:val="0"/>
      <w:spacing w:before="40" w:after="40" w:line="240" w:lineRule="auto"/>
    </w:pPr>
    <w:rPr>
      <w:rFonts w:ascii="Pragmatica" w:hAnsi="Pragmatica" w:cs="Times New Roman"/>
      <w:color w:val="auto"/>
      <w:kern w:val="0"/>
      <w:sz w:val="22"/>
      <w:szCs w:val="22"/>
      <w:lang w:eastAsia="ru-RU" w:bidi="ar-SA"/>
    </w:rPr>
  </w:style>
  <w:style w:type="paragraph" w:customStyle="1" w:styleId="affa">
    <w:name w:val="Шапка таблицы"/>
    <w:basedOn w:val="aff9"/>
    <w:semiHidden/>
    <w:rsid w:val="00BB4F61"/>
    <w:pPr>
      <w:spacing w:before="60" w:after="60"/>
      <w:jc w:val="center"/>
    </w:pPr>
    <w:rPr>
      <w:b/>
    </w:rPr>
  </w:style>
  <w:style w:type="paragraph" w:customStyle="1" w:styleId="Appendix">
    <w:name w:val="Appendix"/>
    <w:next w:val="aa"/>
    <w:rsid w:val="00BB4F61"/>
    <w:pPr>
      <w:keepNext/>
      <w:keepLines/>
      <w:pageBreakBefore/>
      <w:numPr>
        <w:numId w:val="15"/>
      </w:numPr>
      <w:suppressAutoHyphens/>
      <w:spacing w:before="600" w:after="360" w:line="288" w:lineRule="auto"/>
      <w:jc w:val="center"/>
      <w:outlineLvl w:val="0"/>
    </w:pPr>
    <w:rPr>
      <w:rFonts w:ascii="Arial" w:hAnsi="Arial"/>
      <w:b/>
      <w:bCs/>
      <w:caps/>
      <w:sz w:val="32"/>
      <w:szCs w:val="32"/>
      <w:lang w:eastAsia="en-US"/>
    </w:rPr>
  </w:style>
  <w:style w:type="paragraph" w:customStyle="1" w:styleId="AppHeading1">
    <w:name w:val="App_Heading 1"/>
    <w:basedOn w:val="Appendix"/>
    <w:next w:val="aa"/>
    <w:rsid w:val="00BB4F61"/>
    <w:pPr>
      <w:pageBreakBefore w:val="0"/>
      <w:numPr>
        <w:ilvl w:val="1"/>
      </w:numPr>
      <w:spacing w:before="480"/>
      <w:jc w:val="left"/>
      <w:outlineLvl w:val="1"/>
    </w:pPr>
    <w:rPr>
      <w:bCs w:val="0"/>
      <w:caps w:val="0"/>
      <w:sz w:val="28"/>
      <w:szCs w:val="28"/>
    </w:rPr>
  </w:style>
  <w:style w:type="paragraph" w:customStyle="1" w:styleId="AppHeading2">
    <w:name w:val="App_Heading 2"/>
    <w:basedOn w:val="Appendix"/>
    <w:next w:val="aa"/>
    <w:rsid w:val="00BB4F61"/>
    <w:pPr>
      <w:pageBreakBefore w:val="0"/>
      <w:numPr>
        <w:ilvl w:val="2"/>
      </w:numPr>
      <w:spacing w:before="360" w:after="240"/>
      <w:jc w:val="left"/>
      <w:outlineLvl w:val="2"/>
    </w:pPr>
    <w:rPr>
      <w:caps w:val="0"/>
      <w:sz w:val="28"/>
      <w:szCs w:val="28"/>
    </w:rPr>
  </w:style>
  <w:style w:type="paragraph" w:customStyle="1" w:styleId="AppHeading3">
    <w:name w:val="App_Heading 3"/>
    <w:basedOn w:val="Appendix"/>
    <w:next w:val="aa"/>
    <w:rsid w:val="00BB4F61"/>
    <w:pPr>
      <w:pageBreakBefore w:val="0"/>
      <w:numPr>
        <w:ilvl w:val="3"/>
      </w:numPr>
      <w:spacing w:before="360" w:after="200"/>
      <w:jc w:val="left"/>
      <w:outlineLvl w:val="3"/>
    </w:pPr>
    <w:rPr>
      <w:caps w:val="0"/>
      <w:sz w:val="26"/>
      <w:szCs w:val="26"/>
    </w:rPr>
  </w:style>
  <w:style w:type="paragraph" w:customStyle="1" w:styleId="AppHeading4">
    <w:name w:val="App_Heading 4"/>
    <w:basedOn w:val="Appendix"/>
    <w:next w:val="aa"/>
    <w:rsid w:val="00BB4F61"/>
    <w:pPr>
      <w:pageBreakBefore w:val="0"/>
      <w:numPr>
        <w:ilvl w:val="4"/>
      </w:numPr>
      <w:spacing w:before="240" w:after="200"/>
      <w:jc w:val="left"/>
      <w:outlineLvl w:val="4"/>
    </w:pPr>
    <w:rPr>
      <w:caps w:val="0"/>
      <w:sz w:val="24"/>
      <w:szCs w:val="24"/>
    </w:rPr>
  </w:style>
  <w:style w:type="paragraph" w:styleId="affb">
    <w:name w:val="header"/>
    <w:aliases w:val="Linie"/>
    <w:basedOn w:val="aa"/>
    <w:link w:val="affc"/>
    <w:uiPriority w:val="99"/>
    <w:rsid w:val="00BB4F61"/>
    <w:pPr>
      <w:tabs>
        <w:tab w:val="center" w:pos="4677"/>
        <w:tab w:val="right" w:pos="9355"/>
      </w:tabs>
      <w:suppressAutoHyphens w:val="0"/>
      <w:spacing w:after="0" w:line="240" w:lineRule="auto"/>
    </w:pPr>
    <w:rPr>
      <w:rFonts w:ascii="Pragmatica" w:hAnsi="Pragmatica" w:cs="Times New Roman"/>
      <w:color w:val="auto"/>
      <w:kern w:val="0"/>
      <w:sz w:val="20"/>
      <w:szCs w:val="20"/>
      <w:lang w:eastAsia="ru-RU" w:bidi="ar-SA"/>
    </w:rPr>
  </w:style>
  <w:style w:type="character" w:customStyle="1" w:styleId="affc">
    <w:name w:val="Верхний колонтитул Знак"/>
    <w:aliases w:val="Linie Знак"/>
    <w:link w:val="affb"/>
    <w:uiPriority w:val="99"/>
    <w:rsid w:val="00BB4F61"/>
    <w:rPr>
      <w:rFonts w:ascii="Pragmatica" w:hAnsi="Pragmatica"/>
    </w:rPr>
  </w:style>
  <w:style w:type="character" w:customStyle="1" w:styleId="af5">
    <w:name w:val="Нижний колонтитул Знак"/>
    <w:aliases w:val="Не удалять! Знак"/>
    <w:link w:val="af4"/>
    <w:uiPriority w:val="99"/>
    <w:qFormat/>
    <w:rsid w:val="00BB4F61"/>
    <w:rPr>
      <w:rFonts w:cs="Arial Unicode MS"/>
      <w:color w:val="000000"/>
      <w:kern w:val="1"/>
      <w:sz w:val="24"/>
      <w:szCs w:val="24"/>
      <w:lang w:eastAsia="hi-IN" w:bidi="hi-IN"/>
    </w:rPr>
  </w:style>
  <w:style w:type="paragraph" w:customStyle="1" w:styleId="affd">
    <w:name w:val="_номер_страницы"/>
    <w:rsid w:val="00BB4F61"/>
    <w:pPr>
      <w:jc w:val="center"/>
    </w:pPr>
    <w:rPr>
      <w:rFonts w:ascii="Arial" w:hAnsi="Arial"/>
      <w:w w:val="85"/>
    </w:rPr>
  </w:style>
  <w:style w:type="paragraph" w:customStyle="1" w:styleId="81">
    <w:name w:val="Штамп_8"/>
    <w:rsid w:val="00BB4F61"/>
    <w:pPr>
      <w:suppressAutoHyphens/>
      <w:ind w:left="-85" w:right="-85"/>
    </w:pPr>
    <w:rPr>
      <w:rFonts w:ascii="Arial" w:hAnsi="Arial"/>
      <w:i/>
      <w:sz w:val="16"/>
    </w:rPr>
  </w:style>
  <w:style w:type="paragraph" w:customStyle="1" w:styleId="affe">
    <w:name w:val="_штамп_надпись"/>
    <w:rsid w:val="00BB4F61"/>
    <w:pPr>
      <w:ind w:left="57" w:right="57"/>
      <w:jc w:val="center"/>
    </w:pPr>
    <w:rPr>
      <w:rFonts w:ascii="Arial" w:hAnsi="Arial"/>
      <w:i/>
      <w:sz w:val="16"/>
    </w:rPr>
  </w:style>
  <w:style w:type="paragraph" w:customStyle="1" w:styleId="afff">
    <w:name w:val="_штамп_номер"/>
    <w:rsid w:val="00BB4F61"/>
    <w:pPr>
      <w:jc w:val="center"/>
    </w:pPr>
    <w:rPr>
      <w:rFonts w:ascii="Arial" w:hAnsi="Arial"/>
      <w:i/>
      <w:sz w:val="32"/>
    </w:rPr>
  </w:style>
  <w:style w:type="character" w:styleId="afff0">
    <w:name w:val="page number"/>
    <w:uiPriority w:val="99"/>
    <w:rsid w:val="00BB4F61"/>
    <w:rPr>
      <w:rFonts w:ascii="Arial" w:hAnsi="Arial"/>
      <w:i/>
      <w:noProof w:val="0"/>
      <w:snapToGrid w:val="0"/>
      <w:color w:val="auto"/>
      <w:sz w:val="16"/>
    </w:rPr>
  </w:style>
  <w:style w:type="paragraph" w:customStyle="1" w:styleId="1f0">
    <w:name w:val="_штамп_1"/>
    <w:link w:val="1Char1"/>
    <w:rsid w:val="00BB4F61"/>
    <w:pPr>
      <w:suppressAutoHyphens/>
      <w:ind w:left="-85" w:right="-85"/>
    </w:pPr>
    <w:rPr>
      <w:rFonts w:ascii="Arial" w:hAnsi="Arial"/>
      <w:i/>
      <w:sz w:val="16"/>
    </w:rPr>
  </w:style>
  <w:style w:type="character" w:customStyle="1" w:styleId="1Char1">
    <w:name w:val="_штамп_1 Char1"/>
    <w:link w:val="1f0"/>
    <w:rsid w:val="00BB4F61"/>
    <w:rPr>
      <w:rFonts w:ascii="Arial" w:hAnsi="Arial"/>
      <w:i/>
      <w:sz w:val="16"/>
    </w:rPr>
  </w:style>
  <w:style w:type="table" w:customStyle="1" w:styleId="1f1">
    <w:name w:val="Сетка таблицы1"/>
    <w:basedOn w:val="ad"/>
    <w:next w:val="afb"/>
    <w:uiPriority w:val="59"/>
    <w:rsid w:val="00BB4F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6">
    <w:name w:val="index 2"/>
    <w:basedOn w:val="aa"/>
    <w:next w:val="aa"/>
    <w:autoRedefine/>
    <w:uiPriority w:val="99"/>
    <w:rsid w:val="00BB4F61"/>
    <w:pPr>
      <w:spacing w:after="0" w:line="288" w:lineRule="auto"/>
      <w:ind w:left="480" w:right="170" w:hanging="240"/>
      <w:jc w:val="both"/>
    </w:pPr>
    <w:rPr>
      <w:rFonts w:ascii="Arial" w:hAnsi="Arial" w:cs="Times New Roman"/>
      <w:color w:val="auto"/>
      <w:kern w:val="0"/>
      <w:sz w:val="20"/>
      <w:szCs w:val="20"/>
      <w:lang w:eastAsia="ru-RU" w:bidi="ar-SA"/>
    </w:rPr>
  </w:style>
  <w:style w:type="paragraph" w:customStyle="1" w:styleId="a9">
    <w:name w:val="Список нумерованный"/>
    <w:basedOn w:val="aa"/>
    <w:next w:val="aa"/>
    <w:rsid w:val="00BB4F61"/>
    <w:pPr>
      <w:numPr>
        <w:numId w:val="17"/>
      </w:numPr>
      <w:suppressAutoHyphens w:val="0"/>
      <w:spacing w:after="0" w:line="360" w:lineRule="auto"/>
      <w:ind w:right="284"/>
      <w:jc w:val="both"/>
    </w:pPr>
    <w:rPr>
      <w:rFonts w:ascii="Arial" w:hAnsi="Arial" w:cs="Times New Roman"/>
      <w:snapToGrid w:val="0"/>
      <w:kern w:val="0"/>
      <w:sz w:val="20"/>
      <w:szCs w:val="20"/>
      <w:lang w:eastAsia="ru-RU" w:bidi="ar-SA"/>
    </w:rPr>
  </w:style>
  <w:style w:type="paragraph" w:customStyle="1" w:styleId="Tabletext">
    <w:name w:val="Table text"/>
    <w:basedOn w:val="aa"/>
    <w:rsid w:val="00BB4F61"/>
    <w:pPr>
      <w:spacing w:before="40" w:after="40" w:line="288" w:lineRule="auto"/>
    </w:pPr>
    <w:rPr>
      <w:rFonts w:ascii="Arial" w:hAnsi="Arial" w:cs="Times New Roman"/>
      <w:color w:val="auto"/>
      <w:kern w:val="0"/>
      <w:sz w:val="22"/>
      <w:szCs w:val="20"/>
      <w:lang w:eastAsia="ru-RU" w:bidi="ar-SA"/>
    </w:rPr>
  </w:style>
  <w:style w:type="character" w:customStyle="1" w:styleId="TableTextChar">
    <w:name w:val="Table Text Char"/>
    <w:link w:val="TableText0"/>
    <w:uiPriority w:val="99"/>
    <w:locked/>
    <w:rsid w:val="00BB4F61"/>
    <w:rPr>
      <w:szCs w:val="24"/>
    </w:rPr>
  </w:style>
  <w:style w:type="paragraph" w:customStyle="1" w:styleId="TableText0">
    <w:name w:val="Table Text"/>
    <w:link w:val="TableTextChar"/>
    <w:uiPriority w:val="99"/>
    <w:rsid w:val="00BB4F61"/>
    <w:pPr>
      <w:keepLines/>
      <w:spacing w:before="40" w:after="40" w:line="288" w:lineRule="auto"/>
    </w:pPr>
    <w:rPr>
      <w:szCs w:val="24"/>
    </w:rPr>
  </w:style>
  <w:style w:type="character" w:styleId="afff1">
    <w:name w:val="annotation reference"/>
    <w:uiPriority w:val="99"/>
    <w:qFormat/>
    <w:rsid w:val="00BB4F61"/>
    <w:rPr>
      <w:sz w:val="16"/>
      <w:szCs w:val="16"/>
    </w:rPr>
  </w:style>
  <w:style w:type="paragraph" w:styleId="afff2">
    <w:name w:val="annotation text"/>
    <w:aliases w:val="Текст инструкции"/>
    <w:basedOn w:val="aa"/>
    <w:link w:val="afff3"/>
    <w:uiPriority w:val="99"/>
    <w:qFormat/>
    <w:rsid w:val="00BB4F61"/>
    <w:pPr>
      <w:suppressAutoHyphens w:val="0"/>
      <w:spacing w:after="0" w:line="240" w:lineRule="auto"/>
    </w:pPr>
    <w:rPr>
      <w:rFonts w:ascii="Pragmatica" w:hAnsi="Pragmatica" w:cs="Times New Roman"/>
      <w:color w:val="auto"/>
      <w:kern w:val="0"/>
      <w:sz w:val="20"/>
      <w:szCs w:val="20"/>
      <w:lang w:eastAsia="ru-RU" w:bidi="ar-SA"/>
    </w:rPr>
  </w:style>
  <w:style w:type="character" w:customStyle="1" w:styleId="afff3">
    <w:name w:val="Текст примечания Знак"/>
    <w:aliases w:val="Текст инструкции Знак"/>
    <w:link w:val="afff2"/>
    <w:uiPriority w:val="99"/>
    <w:qFormat/>
    <w:rsid w:val="00BB4F61"/>
    <w:rPr>
      <w:rFonts w:ascii="Pragmatica" w:hAnsi="Pragmatica"/>
    </w:rPr>
  </w:style>
  <w:style w:type="paragraph" w:styleId="afff4">
    <w:name w:val="annotation subject"/>
    <w:basedOn w:val="afff2"/>
    <w:next w:val="afff2"/>
    <w:link w:val="afff5"/>
    <w:uiPriority w:val="99"/>
    <w:rsid w:val="00BB4F61"/>
    <w:rPr>
      <w:b/>
      <w:bCs/>
    </w:rPr>
  </w:style>
  <w:style w:type="character" w:customStyle="1" w:styleId="afff5">
    <w:name w:val="Тема примечания Знак"/>
    <w:link w:val="afff4"/>
    <w:uiPriority w:val="99"/>
    <w:rsid w:val="00BB4F61"/>
    <w:rPr>
      <w:rFonts w:ascii="Pragmatica" w:hAnsi="Pragmatica"/>
      <w:b/>
      <w:bCs/>
    </w:rPr>
  </w:style>
  <w:style w:type="character" w:customStyle="1" w:styleId="afa">
    <w:name w:val="Текст выноски Знак"/>
    <w:link w:val="af9"/>
    <w:uiPriority w:val="99"/>
    <w:semiHidden/>
    <w:rsid w:val="00BB4F61"/>
    <w:rPr>
      <w:rFonts w:ascii="Tahoma" w:hAnsi="Tahoma" w:cs="Tahoma"/>
      <w:color w:val="000000"/>
      <w:kern w:val="1"/>
      <w:sz w:val="16"/>
      <w:szCs w:val="16"/>
      <w:lang w:eastAsia="hi-IN" w:bidi="hi-IN"/>
    </w:rPr>
  </w:style>
  <w:style w:type="character" w:customStyle="1" w:styleId="px131">
    <w:name w:val="px131"/>
    <w:rsid w:val="00BB4F61"/>
    <w:rPr>
      <w:rFonts w:ascii="Arial" w:hAnsi="Arial" w:cs="Arial" w:hint="default"/>
      <w:sz w:val="21"/>
      <w:szCs w:val="21"/>
    </w:rPr>
  </w:style>
  <w:style w:type="paragraph" w:styleId="afff6">
    <w:name w:val="Body Text Indent"/>
    <w:basedOn w:val="ab"/>
    <w:link w:val="afff7"/>
    <w:uiPriority w:val="99"/>
    <w:rsid w:val="00BB4F61"/>
    <w:pPr>
      <w:keepLines/>
      <w:suppressAutoHyphens w:val="0"/>
      <w:spacing w:before="60" w:after="60" w:line="240" w:lineRule="auto"/>
      <w:ind w:left="851"/>
      <w:jc w:val="both"/>
    </w:pPr>
    <w:rPr>
      <w:rFonts w:ascii="Pragmatica" w:hAnsi="Pragmatica" w:cs="Times New Roman"/>
      <w:color w:val="auto"/>
      <w:kern w:val="0"/>
      <w:sz w:val="20"/>
      <w:szCs w:val="20"/>
      <w:lang w:eastAsia="ru-RU" w:bidi="ar-SA"/>
    </w:rPr>
  </w:style>
  <w:style w:type="character" w:customStyle="1" w:styleId="afff7">
    <w:name w:val="Основной текст с отступом Знак"/>
    <w:link w:val="afff6"/>
    <w:uiPriority w:val="99"/>
    <w:rsid w:val="00BB4F61"/>
    <w:rPr>
      <w:rFonts w:ascii="Pragmatica" w:hAnsi="Pragmatica"/>
    </w:rPr>
  </w:style>
  <w:style w:type="paragraph" w:customStyle="1" w:styleId="27">
    <w:name w:val="заголовок 2"/>
    <w:basedOn w:val="aa"/>
    <w:next w:val="aa"/>
    <w:uiPriority w:val="99"/>
    <w:rsid w:val="00BB4F61"/>
    <w:pPr>
      <w:keepNext/>
      <w:suppressAutoHyphens w:val="0"/>
      <w:autoSpaceDE w:val="0"/>
      <w:autoSpaceDN w:val="0"/>
      <w:spacing w:after="0" w:line="240" w:lineRule="auto"/>
      <w:jc w:val="center"/>
    </w:pPr>
    <w:rPr>
      <w:rFonts w:ascii="Arial" w:hAnsi="Arial" w:cs="Arial"/>
      <w:color w:val="auto"/>
      <w:kern w:val="0"/>
      <w:sz w:val="20"/>
      <w:lang w:eastAsia="ru-RU" w:bidi="ar-SA"/>
    </w:rPr>
  </w:style>
  <w:style w:type="character" w:customStyle="1" w:styleId="af">
    <w:name w:val="Основной текст Знак"/>
    <w:aliases w:val="Основной текст Знак1 Знак,Основной текст Знак Знак Знак"/>
    <w:link w:val="ab"/>
    <w:rsid w:val="00BB4F61"/>
    <w:rPr>
      <w:rFonts w:cs="Arial Unicode MS"/>
      <w:color w:val="000000"/>
      <w:kern w:val="1"/>
      <w:sz w:val="24"/>
      <w:szCs w:val="24"/>
      <w:lang w:eastAsia="hi-IN" w:bidi="hi-IN"/>
    </w:rPr>
  </w:style>
  <w:style w:type="paragraph" w:customStyle="1" w:styleId="ListNumber">
    <w:name w:val="List Number_"/>
    <w:rsid w:val="00BB4F61"/>
    <w:pPr>
      <w:numPr>
        <w:numId w:val="18"/>
      </w:numPr>
      <w:spacing w:line="288" w:lineRule="auto"/>
      <w:ind w:right="170"/>
      <w:jc w:val="both"/>
    </w:pPr>
    <w:rPr>
      <w:snapToGrid w:val="0"/>
      <w:color w:val="000000"/>
      <w:sz w:val="24"/>
    </w:rPr>
  </w:style>
  <w:style w:type="paragraph" w:customStyle="1" w:styleId="1Char">
    <w:name w:val="_штамп_1 Char"/>
    <w:link w:val="1CharChar1"/>
    <w:rsid w:val="00BB4F61"/>
    <w:pPr>
      <w:suppressAutoHyphens/>
      <w:ind w:left="-85" w:right="-85"/>
    </w:pPr>
    <w:rPr>
      <w:rFonts w:ascii="Arial" w:hAnsi="Arial"/>
      <w:i/>
      <w:sz w:val="16"/>
    </w:rPr>
  </w:style>
  <w:style w:type="character" w:customStyle="1" w:styleId="1CharChar1">
    <w:name w:val="_штамп_1 Char Char1"/>
    <w:link w:val="1Char"/>
    <w:rsid w:val="00BB4F61"/>
    <w:rPr>
      <w:rFonts w:ascii="Arial" w:hAnsi="Arial"/>
      <w:i/>
      <w:sz w:val="16"/>
    </w:rPr>
  </w:style>
  <w:style w:type="paragraph" w:customStyle="1" w:styleId="mark">
    <w:name w:val="mark"/>
    <w:basedOn w:val="aa"/>
    <w:rsid w:val="00BB4F61"/>
    <w:pPr>
      <w:numPr>
        <w:numId w:val="19"/>
      </w:numPr>
      <w:suppressAutoHyphens w:val="0"/>
      <w:spacing w:after="0" w:line="240" w:lineRule="auto"/>
      <w:jc w:val="both"/>
    </w:pPr>
    <w:rPr>
      <w:rFonts w:cs="Times New Roman"/>
      <w:color w:val="auto"/>
      <w:kern w:val="0"/>
      <w:lang w:eastAsia="en-US" w:bidi="ar-SA"/>
    </w:rPr>
  </w:style>
  <w:style w:type="character" w:customStyle="1" w:styleId="FontStyle60">
    <w:name w:val="Font Style60"/>
    <w:uiPriority w:val="99"/>
    <w:rsid w:val="00BB4F61"/>
    <w:rPr>
      <w:rFonts w:ascii="Times New Roman" w:hAnsi="Times New Roman" w:cs="Times New Roman" w:hint="default"/>
    </w:rPr>
  </w:style>
  <w:style w:type="paragraph" w:styleId="28">
    <w:name w:val="Body Text 2"/>
    <w:basedOn w:val="aa"/>
    <w:link w:val="29"/>
    <w:uiPriority w:val="99"/>
    <w:rsid w:val="00BC1CC7"/>
    <w:pPr>
      <w:spacing w:after="120" w:line="480" w:lineRule="auto"/>
    </w:pPr>
    <w:rPr>
      <w:rFonts w:cs="Mangal"/>
      <w:szCs w:val="21"/>
    </w:rPr>
  </w:style>
  <w:style w:type="character" w:customStyle="1" w:styleId="29">
    <w:name w:val="Основной текст 2 Знак"/>
    <w:link w:val="28"/>
    <w:uiPriority w:val="99"/>
    <w:rsid w:val="00BC1CC7"/>
    <w:rPr>
      <w:rFonts w:cs="Mangal"/>
      <w:color w:val="000000"/>
      <w:kern w:val="1"/>
      <w:sz w:val="24"/>
      <w:szCs w:val="21"/>
      <w:lang w:eastAsia="hi-IN" w:bidi="hi-IN"/>
    </w:rPr>
  </w:style>
  <w:style w:type="paragraph" w:styleId="2a">
    <w:name w:val="Body Text Indent 2"/>
    <w:basedOn w:val="aa"/>
    <w:link w:val="2b"/>
    <w:uiPriority w:val="99"/>
    <w:rsid w:val="006F67BF"/>
    <w:pPr>
      <w:spacing w:after="120" w:line="480" w:lineRule="auto"/>
      <w:ind w:left="283"/>
    </w:pPr>
    <w:rPr>
      <w:rFonts w:cs="Mangal"/>
      <w:szCs w:val="21"/>
    </w:rPr>
  </w:style>
  <w:style w:type="character" w:customStyle="1" w:styleId="2b">
    <w:name w:val="Основной текст с отступом 2 Знак"/>
    <w:link w:val="2a"/>
    <w:uiPriority w:val="99"/>
    <w:rsid w:val="006F67BF"/>
    <w:rPr>
      <w:rFonts w:cs="Mangal"/>
      <w:color w:val="000000"/>
      <w:kern w:val="1"/>
      <w:sz w:val="24"/>
      <w:szCs w:val="21"/>
      <w:lang w:eastAsia="hi-IN" w:bidi="hi-IN"/>
    </w:rPr>
  </w:style>
  <w:style w:type="numbering" w:customStyle="1" w:styleId="2c">
    <w:name w:val="Нет списка2"/>
    <w:next w:val="ae"/>
    <w:semiHidden/>
    <w:rsid w:val="006F67BF"/>
  </w:style>
  <w:style w:type="paragraph" w:customStyle="1" w:styleId="1f2">
    <w:name w:val="заголовок 1"/>
    <w:basedOn w:val="aa"/>
    <w:next w:val="aa"/>
    <w:rsid w:val="006F67BF"/>
    <w:pPr>
      <w:keepNext/>
      <w:suppressAutoHyphens w:val="0"/>
      <w:autoSpaceDE w:val="0"/>
      <w:autoSpaceDN w:val="0"/>
      <w:spacing w:before="240" w:after="60" w:line="240" w:lineRule="auto"/>
      <w:jc w:val="both"/>
      <w:outlineLvl w:val="0"/>
    </w:pPr>
    <w:rPr>
      <w:rFonts w:eastAsia="Calibri" w:cs="Times New Roman"/>
      <w:b/>
      <w:bCs/>
      <w:color w:val="auto"/>
      <w:kern w:val="28"/>
      <w:sz w:val="32"/>
      <w:szCs w:val="32"/>
      <w:lang w:eastAsia="ru-RU" w:bidi="ar-SA"/>
    </w:rPr>
  </w:style>
  <w:style w:type="paragraph" w:customStyle="1" w:styleId="34">
    <w:name w:val="заголовок 3"/>
    <w:basedOn w:val="aa"/>
    <w:next w:val="aa"/>
    <w:rsid w:val="006F67BF"/>
    <w:pPr>
      <w:keepNext/>
      <w:suppressAutoHyphens w:val="0"/>
      <w:autoSpaceDE w:val="0"/>
      <w:autoSpaceDN w:val="0"/>
      <w:spacing w:before="240" w:after="60" w:line="240" w:lineRule="auto"/>
      <w:jc w:val="both"/>
      <w:outlineLvl w:val="2"/>
    </w:pPr>
    <w:rPr>
      <w:rFonts w:eastAsia="Calibri" w:cs="Times New Roman"/>
      <w:b/>
      <w:bCs/>
      <w:color w:val="auto"/>
      <w:kern w:val="24"/>
      <w:lang w:eastAsia="ru-RU" w:bidi="ar-SA"/>
    </w:rPr>
  </w:style>
  <w:style w:type="paragraph" w:customStyle="1" w:styleId="43">
    <w:name w:val="заголовок 4"/>
    <w:basedOn w:val="aa"/>
    <w:next w:val="aa"/>
    <w:rsid w:val="006F67BF"/>
    <w:pPr>
      <w:keepNext/>
      <w:suppressAutoHyphens w:val="0"/>
      <w:autoSpaceDE w:val="0"/>
      <w:autoSpaceDN w:val="0"/>
      <w:spacing w:before="240" w:after="60" w:line="240" w:lineRule="auto"/>
      <w:jc w:val="both"/>
      <w:outlineLvl w:val="3"/>
    </w:pPr>
    <w:rPr>
      <w:rFonts w:ascii="Arial" w:eastAsia="Calibri" w:hAnsi="Arial" w:cs="Arial"/>
      <w:b/>
      <w:bCs/>
      <w:color w:val="auto"/>
      <w:kern w:val="0"/>
      <w:lang w:eastAsia="ru-RU" w:bidi="ar-SA"/>
    </w:rPr>
  </w:style>
  <w:style w:type="paragraph" w:customStyle="1" w:styleId="51">
    <w:name w:val="заголовок 5"/>
    <w:basedOn w:val="aa"/>
    <w:next w:val="aa"/>
    <w:rsid w:val="006F67BF"/>
    <w:pPr>
      <w:suppressAutoHyphens w:val="0"/>
      <w:autoSpaceDE w:val="0"/>
      <w:autoSpaceDN w:val="0"/>
      <w:spacing w:before="240" w:after="60" w:line="240" w:lineRule="auto"/>
      <w:jc w:val="both"/>
      <w:outlineLvl w:val="4"/>
    </w:pPr>
    <w:rPr>
      <w:rFonts w:ascii="Arial" w:eastAsia="Calibri" w:hAnsi="Arial" w:cs="Arial"/>
      <w:color w:val="auto"/>
      <w:kern w:val="0"/>
      <w:sz w:val="22"/>
      <w:szCs w:val="22"/>
      <w:lang w:eastAsia="ru-RU" w:bidi="ar-SA"/>
    </w:rPr>
  </w:style>
  <w:style w:type="paragraph" w:customStyle="1" w:styleId="62">
    <w:name w:val="заголовок 6"/>
    <w:basedOn w:val="aa"/>
    <w:next w:val="aa"/>
    <w:rsid w:val="006F67BF"/>
    <w:pPr>
      <w:suppressAutoHyphens w:val="0"/>
      <w:autoSpaceDE w:val="0"/>
      <w:autoSpaceDN w:val="0"/>
      <w:spacing w:before="240" w:after="60" w:line="240" w:lineRule="auto"/>
      <w:jc w:val="both"/>
      <w:outlineLvl w:val="5"/>
    </w:pPr>
    <w:rPr>
      <w:rFonts w:eastAsia="Calibri" w:cs="Times New Roman"/>
      <w:i/>
      <w:iCs/>
      <w:color w:val="auto"/>
      <w:kern w:val="0"/>
      <w:sz w:val="22"/>
      <w:szCs w:val="22"/>
      <w:lang w:eastAsia="ru-RU" w:bidi="ar-SA"/>
    </w:rPr>
  </w:style>
  <w:style w:type="paragraph" w:customStyle="1" w:styleId="71">
    <w:name w:val="заголовок 7"/>
    <w:basedOn w:val="aa"/>
    <w:next w:val="aa"/>
    <w:rsid w:val="006F67BF"/>
    <w:pPr>
      <w:suppressAutoHyphens w:val="0"/>
      <w:autoSpaceDE w:val="0"/>
      <w:autoSpaceDN w:val="0"/>
      <w:spacing w:before="240" w:after="60" w:line="240" w:lineRule="auto"/>
      <w:jc w:val="both"/>
      <w:outlineLvl w:val="6"/>
    </w:pPr>
    <w:rPr>
      <w:rFonts w:ascii="Arial" w:eastAsia="Calibri" w:hAnsi="Arial" w:cs="Arial"/>
      <w:color w:val="auto"/>
      <w:kern w:val="0"/>
      <w:sz w:val="20"/>
      <w:szCs w:val="20"/>
      <w:lang w:eastAsia="ru-RU" w:bidi="ar-SA"/>
    </w:rPr>
  </w:style>
  <w:style w:type="paragraph" w:customStyle="1" w:styleId="82">
    <w:name w:val="заголовок 8"/>
    <w:basedOn w:val="aa"/>
    <w:next w:val="aa"/>
    <w:rsid w:val="006F67BF"/>
    <w:pPr>
      <w:suppressAutoHyphens w:val="0"/>
      <w:autoSpaceDE w:val="0"/>
      <w:autoSpaceDN w:val="0"/>
      <w:spacing w:before="240" w:after="60" w:line="240" w:lineRule="auto"/>
      <w:jc w:val="both"/>
      <w:outlineLvl w:val="7"/>
    </w:pPr>
    <w:rPr>
      <w:rFonts w:ascii="Arial" w:eastAsia="Calibri" w:hAnsi="Arial" w:cs="Arial"/>
      <w:i/>
      <w:iCs/>
      <w:color w:val="auto"/>
      <w:kern w:val="0"/>
      <w:sz w:val="20"/>
      <w:szCs w:val="20"/>
      <w:lang w:eastAsia="ru-RU" w:bidi="ar-SA"/>
    </w:rPr>
  </w:style>
  <w:style w:type="paragraph" w:customStyle="1" w:styleId="91">
    <w:name w:val="заголовок 9"/>
    <w:basedOn w:val="aa"/>
    <w:next w:val="aa"/>
    <w:rsid w:val="006F67BF"/>
    <w:pPr>
      <w:suppressAutoHyphens w:val="0"/>
      <w:autoSpaceDE w:val="0"/>
      <w:autoSpaceDN w:val="0"/>
      <w:spacing w:before="240" w:after="60" w:line="240" w:lineRule="auto"/>
      <w:jc w:val="both"/>
      <w:outlineLvl w:val="8"/>
    </w:pPr>
    <w:rPr>
      <w:rFonts w:ascii="Arial" w:eastAsia="Calibri" w:hAnsi="Arial" w:cs="Arial"/>
      <w:b/>
      <w:bCs/>
      <w:i/>
      <w:iCs/>
      <w:color w:val="auto"/>
      <w:kern w:val="0"/>
      <w:sz w:val="18"/>
      <w:szCs w:val="18"/>
      <w:lang w:eastAsia="ru-RU" w:bidi="ar-SA"/>
    </w:rPr>
  </w:style>
  <w:style w:type="character" w:customStyle="1" w:styleId="titles">
    <w:name w:val="titles"/>
    <w:rsid w:val="006F67BF"/>
    <w:rPr>
      <w:rFonts w:cs="Times New Roman"/>
    </w:rPr>
  </w:style>
  <w:style w:type="paragraph" w:customStyle="1" w:styleId="2d">
    <w:name w:val="Абзац списка2"/>
    <w:basedOn w:val="aa"/>
    <w:rsid w:val="006F67BF"/>
    <w:pPr>
      <w:suppressAutoHyphens w:val="0"/>
      <w:autoSpaceDE w:val="0"/>
      <w:autoSpaceDN w:val="0"/>
      <w:spacing w:after="0" w:line="240" w:lineRule="auto"/>
      <w:ind w:left="720" w:firstLine="720"/>
    </w:pPr>
    <w:rPr>
      <w:rFonts w:eastAsia="Calibri" w:cs="Times New Roman"/>
      <w:color w:val="auto"/>
      <w:kern w:val="0"/>
      <w:sz w:val="28"/>
      <w:szCs w:val="28"/>
      <w:lang w:eastAsia="ru-RU" w:bidi="ar-SA"/>
    </w:rPr>
  </w:style>
  <w:style w:type="character" w:customStyle="1" w:styleId="44">
    <w:name w:val="Знак Знак4"/>
    <w:rsid w:val="006F67BF"/>
    <w:rPr>
      <w:rFonts w:ascii="Times New Roman" w:hAnsi="Times New Roman"/>
      <w:sz w:val="28"/>
      <w:lang w:val="x-none" w:eastAsia="ru-RU"/>
    </w:rPr>
  </w:style>
  <w:style w:type="character" w:customStyle="1" w:styleId="410">
    <w:name w:val="Знак Знак41"/>
    <w:rsid w:val="006F67BF"/>
    <w:rPr>
      <w:rFonts w:ascii="Times New Roman" w:hAnsi="Times New Roman"/>
      <w:sz w:val="28"/>
      <w:lang w:val="x-none" w:eastAsia="ru-RU"/>
    </w:rPr>
  </w:style>
  <w:style w:type="paragraph" w:customStyle="1" w:styleId="111">
    <w:name w:val="Абзац списка11"/>
    <w:basedOn w:val="aa"/>
    <w:rsid w:val="006F67BF"/>
    <w:pPr>
      <w:suppressAutoHyphens w:val="0"/>
      <w:ind w:left="720"/>
    </w:pPr>
    <w:rPr>
      <w:rFonts w:ascii="Calibri" w:eastAsia="Calibri" w:hAnsi="Calibri" w:cs="Times New Roman"/>
      <w:color w:val="auto"/>
      <w:kern w:val="0"/>
      <w:sz w:val="22"/>
      <w:szCs w:val="22"/>
      <w:lang w:eastAsia="en-US" w:bidi="ar-SA"/>
    </w:rPr>
  </w:style>
  <w:style w:type="paragraph" w:customStyle="1" w:styleId="2e">
    <w:name w:val="Рецензия2"/>
    <w:hidden/>
    <w:semiHidden/>
    <w:rsid w:val="006F67BF"/>
    <w:rPr>
      <w:rFonts w:eastAsia="Calibri"/>
      <w:sz w:val="28"/>
      <w:szCs w:val="28"/>
    </w:rPr>
  </w:style>
  <w:style w:type="paragraph" w:customStyle="1" w:styleId="listparagraph">
    <w:name w:val="listparagraph"/>
    <w:basedOn w:val="aa"/>
    <w:rsid w:val="006F67BF"/>
    <w:pPr>
      <w:suppressAutoHyphens w:val="0"/>
      <w:spacing w:before="100" w:beforeAutospacing="1" w:after="100" w:afterAutospacing="1" w:line="240" w:lineRule="auto"/>
    </w:pPr>
    <w:rPr>
      <w:rFonts w:cs="Times New Roman"/>
      <w:color w:val="auto"/>
      <w:kern w:val="0"/>
      <w:lang w:eastAsia="ru-RU" w:bidi="ar-SA"/>
    </w:rPr>
  </w:style>
  <w:style w:type="paragraph" w:customStyle="1" w:styleId="listparagraphcxspmiddle">
    <w:name w:val="listparagraphcxspmiddle"/>
    <w:basedOn w:val="aa"/>
    <w:rsid w:val="006F67BF"/>
    <w:pPr>
      <w:suppressAutoHyphens w:val="0"/>
      <w:spacing w:before="100" w:beforeAutospacing="1" w:after="100" w:afterAutospacing="1" w:line="240" w:lineRule="auto"/>
    </w:pPr>
    <w:rPr>
      <w:rFonts w:cs="Times New Roman"/>
      <w:color w:val="auto"/>
      <w:kern w:val="0"/>
      <w:lang w:eastAsia="ru-RU" w:bidi="ar-SA"/>
    </w:rPr>
  </w:style>
  <w:style w:type="paragraph" w:customStyle="1" w:styleId="110">
    <w:name w:val="1.1 нумерация"/>
    <w:basedOn w:val="aa"/>
    <w:autoRedefine/>
    <w:locked/>
    <w:rsid w:val="006F67BF"/>
    <w:pPr>
      <w:numPr>
        <w:numId w:val="20"/>
      </w:numPr>
      <w:tabs>
        <w:tab w:val="left" w:pos="0"/>
      </w:tabs>
      <w:suppressAutoHyphens w:val="0"/>
      <w:spacing w:after="0" w:line="360" w:lineRule="auto"/>
      <w:jc w:val="center"/>
    </w:pPr>
    <w:rPr>
      <w:rFonts w:ascii="Arial" w:eastAsia="Arial Unicode MS" w:hAnsi="Arial" w:cs="Arial"/>
      <w:noProof/>
      <w:color w:val="auto"/>
      <w:kern w:val="0"/>
      <w:sz w:val="20"/>
      <w:szCs w:val="20"/>
      <w:lang w:eastAsia="ru-RU" w:bidi="ar-SA"/>
    </w:rPr>
  </w:style>
  <w:style w:type="paragraph" w:styleId="1f3">
    <w:name w:val="toc 1"/>
    <w:basedOn w:val="aa"/>
    <w:next w:val="aa"/>
    <w:uiPriority w:val="39"/>
    <w:qFormat/>
    <w:rsid w:val="006F67BF"/>
    <w:pPr>
      <w:tabs>
        <w:tab w:val="left" w:pos="285"/>
        <w:tab w:val="right" w:leader="dot" w:pos="9752"/>
      </w:tabs>
      <w:suppressAutoHyphens w:val="0"/>
      <w:spacing w:before="240" w:after="120" w:line="240" w:lineRule="auto"/>
    </w:pPr>
    <w:rPr>
      <w:rFonts w:cs="Arial"/>
      <w:iCs/>
      <w:noProof/>
      <w:color w:val="auto"/>
      <w:kern w:val="0"/>
      <w:lang w:eastAsia="ru-RU" w:bidi="ar-SA"/>
    </w:rPr>
  </w:style>
  <w:style w:type="paragraph" w:styleId="2f">
    <w:name w:val="toc 2"/>
    <w:basedOn w:val="aa"/>
    <w:next w:val="aa"/>
    <w:uiPriority w:val="39"/>
    <w:qFormat/>
    <w:rsid w:val="006F67BF"/>
    <w:pPr>
      <w:tabs>
        <w:tab w:val="left" w:pos="741"/>
        <w:tab w:val="right" w:leader="dot" w:pos="9752"/>
      </w:tabs>
      <w:suppressAutoHyphens w:val="0"/>
      <w:spacing w:before="120" w:after="120" w:line="240" w:lineRule="auto"/>
      <w:ind w:left="284"/>
    </w:pPr>
    <w:rPr>
      <w:rFonts w:cs="Times New Roman"/>
      <w:iCs/>
      <w:noProof/>
      <w:color w:val="auto"/>
      <w:kern w:val="0"/>
      <w:lang w:eastAsia="ru-RU" w:bidi="ar-SA"/>
    </w:rPr>
  </w:style>
  <w:style w:type="paragraph" w:styleId="35">
    <w:name w:val="toc 3"/>
    <w:basedOn w:val="aa"/>
    <w:next w:val="aa"/>
    <w:uiPriority w:val="39"/>
    <w:qFormat/>
    <w:rsid w:val="006F67BF"/>
    <w:pPr>
      <w:tabs>
        <w:tab w:val="left" w:pos="1368"/>
        <w:tab w:val="right" w:leader="dot" w:pos="9752"/>
      </w:tabs>
      <w:suppressAutoHyphens w:val="0"/>
      <w:spacing w:before="60" w:after="60" w:line="240" w:lineRule="auto"/>
      <w:ind w:left="567"/>
    </w:pPr>
    <w:rPr>
      <w:rFonts w:cs="Times New Roman"/>
      <w:bCs/>
      <w:iCs/>
      <w:noProof/>
      <w:color w:val="auto"/>
      <w:kern w:val="0"/>
      <w:lang w:eastAsia="ru-RU" w:bidi="ar-SA"/>
    </w:rPr>
  </w:style>
  <w:style w:type="character" w:customStyle="1" w:styleId="36">
    <w:name w:val="Основной текст (3)_"/>
    <w:link w:val="37"/>
    <w:rsid w:val="006F67BF"/>
    <w:rPr>
      <w:sz w:val="23"/>
      <w:szCs w:val="23"/>
      <w:shd w:val="clear" w:color="auto" w:fill="FFFFFF"/>
    </w:rPr>
  </w:style>
  <w:style w:type="paragraph" w:customStyle="1" w:styleId="37">
    <w:name w:val="Основной текст (3)"/>
    <w:basedOn w:val="aa"/>
    <w:link w:val="36"/>
    <w:rsid w:val="006F67BF"/>
    <w:pPr>
      <w:shd w:val="clear" w:color="auto" w:fill="FFFFFF"/>
      <w:suppressAutoHyphens w:val="0"/>
      <w:spacing w:after="420" w:line="0" w:lineRule="atLeast"/>
    </w:pPr>
    <w:rPr>
      <w:rFonts w:cs="Times New Roman"/>
      <w:color w:val="auto"/>
      <w:kern w:val="0"/>
      <w:sz w:val="23"/>
      <w:szCs w:val="23"/>
      <w:lang w:eastAsia="ru-RU" w:bidi="ar-SA"/>
    </w:rPr>
  </w:style>
  <w:style w:type="paragraph" w:styleId="afff8">
    <w:name w:val="Subtitle"/>
    <w:basedOn w:val="aa"/>
    <w:next w:val="aa"/>
    <w:link w:val="afff9"/>
    <w:uiPriority w:val="99"/>
    <w:qFormat/>
    <w:locked/>
    <w:rsid w:val="006F67BF"/>
    <w:pPr>
      <w:suppressAutoHyphens w:val="0"/>
      <w:autoSpaceDE w:val="0"/>
      <w:autoSpaceDN w:val="0"/>
      <w:spacing w:after="60" w:line="240" w:lineRule="auto"/>
      <w:ind w:firstLine="720"/>
      <w:jc w:val="center"/>
      <w:outlineLvl w:val="1"/>
    </w:pPr>
    <w:rPr>
      <w:rFonts w:ascii="Cambria" w:hAnsi="Cambria" w:cs="Times New Roman"/>
      <w:color w:val="auto"/>
      <w:kern w:val="0"/>
      <w:lang w:val="x-none" w:eastAsia="x-none" w:bidi="ar-SA"/>
    </w:rPr>
  </w:style>
  <w:style w:type="character" w:customStyle="1" w:styleId="afff9">
    <w:name w:val="Подзаголовок Знак"/>
    <w:link w:val="afff8"/>
    <w:uiPriority w:val="99"/>
    <w:rsid w:val="006F67BF"/>
    <w:rPr>
      <w:rFonts w:ascii="Cambria" w:hAnsi="Cambria"/>
      <w:sz w:val="24"/>
      <w:szCs w:val="24"/>
      <w:lang w:val="x-none" w:eastAsia="x-none"/>
    </w:rPr>
  </w:style>
  <w:style w:type="paragraph" w:styleId="afffa">
    <w:name w:val="TOC Heading"/>
    <w:basedOn w:val="12"/>
    <w:next w:val="aa"/>
    <w:uiPriority w:val="39"/>
    <w:qFormat/>
    <w:rsid w:val="006F67BF"/>
    <w:pPr>
      <w:suppressAutoHyphens w:val="0"/>
      <w:spacing w:before="480" w:after="0" w:line="276" w:lineRule="auto"/>
      <w:ind w:left="360"/>
      <w:outlineLvl w:val="9"/>
    </w:pPr>
    <w:rPr>
      <w:rFonts w:ascii="Cambria" w:hAnsi="Cambria" w:cs="Times New Roman"/>
      <w:color w:val="365F91"/>
      <w:kern w:val="0"/>
      <w:szCs w:val="28"/>
      <w:lang w:eastAsia="en-US" w:bidi="ar-SA"/>
    </w:rPr>
  </w:style>
  <w:style w:type="paragraph" w:styleId="afffb">
    <w:name w:val="endnote text"/>
    <w:basedOn w:val="aa"/>
    <w:link w:val="afffc"/>
    <w:uiPriority w:val="99"/>
    <w:rsid w:val="006F67BF"/>
    <w:pPr>
      <w:suppressAutoHyphens w:val="0"/>
      <w:autoSpaceDE w:val="0"/>
      <w:autoSpaceDN w:val="0"/>
      <w:spacing w:after="0" w:line="240" w:lineRule="auto"/>
      <w:ind w:firstLine="720"/>
    </w:pPr>
    <w:rPr>
      <w:rFonts w:eastAsia="Calibri" w:cs="Times New Roman"/>
      <w:color w:val="auto"/>
      <w:kern w:val="0"/>
      <w:sz w:val="20"/>
      <w:szCs w:val="20"/>
      <w:lang w:val="x-none" w:eastAsia="x-none" w:bidi="ar-SA"/>
    </w:rPr>
  </w:style>
  <w:style w:type="character" w:customStyle="1" w:styleId="afffc">
    <w:name w:val="Текст концевой сноски Знак"/>
    <w:link w:val="afffb"/>
    <w:uiPriority w:val="99"/>
    <w:rsid w:val="006F67BF"/>
    <w:rPr>
      <w:rFonts w:eastAsia="Calibri"/>
      <w:lang w:val="x-none" w:eastAsia="x-none"/>
    </w:rPr>
  </w:style>
  <w:style w:type="character" w:styleId="afffd">
    <w:name w:val="endnote reference"/>
    <w:uiPriority w:val="99"/>
    <w:rsid w:val="006F67BF"/>
    <w:rPr>
      <w:vertAlign w:val="superscript"/>
    </w:rPr>
  </w:style>
  <w:style w:type="paragraph" w:styleId="afffe">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
    <w:basedOn w:val="aa"/>
    <w:link w:val="affff"/>
    <w:uiPriority w:val="99"/>
    <w:rsid w:val="006F67BF"/>
    <w:pPr>
      <w:suppressAutoHyphens w:val="0"/>
      <w:autoSpaceDE w:val="0"/>
      <w:autoSpaceDN w:val="0"/>
      <w:spacing w:after="0" w:line="240" w:lineRule="auto"/>
      <w:ind w:firstLine="720"/>
    </w:pPr>
    <w:rPr>
      <w:rFonts w:eastAsia="Calibri" w:cs="Times New Roman"/>
      <w:color w:val="auto"/>
      <w:kern w:val="0"/>
      <w:sz w:val="20"/>
      <w:szCs w:val="20"/>
      <w:lang w:val="x-none" w:eastAsia="x-none" w:bidi="ar-SA"/>
    </w:rPr>
  </w:style>
  <w:style w:type="character" w:customStyle="1" w:styleId="affff">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
    <w:link w:val="afffe"/>
    <w:uiPriority w:val="99"/>
    <w:rsid w:val="006F67BF"/>
    <w:rPr>
      <w:rFonts w:eastAsia="Calibri"/>
      <w:lang w:val="x-none" w:eastAsia="x-none"/>
    </w:rPr>
  </w:style>
  <w:style w:type="character" w:styleId="affff0">
    <w:name w:val="footnote reference"/>
    <w:aliases w:val="~PSD Footnote Reference"/>
    <w:rsid w:val="006F67BF"/>
    <w:rPr>
      <w:vertAlign w:val="superscript"/>
    </w:rPr>
  </w:style>
  <w:style w:type="character" w:styleId="affff1">
    <w:name w:val="Emphasis"/>
    <w:uiPriority w:val="20"/>
    <w:qFormat/>
    <w:locked/>
    <w:rsid w:val="006F67BF"/>
    <w:rPr>
      <w:i/>
      <w:iCs/>
    </w:rPr>
  </w:style>
  <w:style w:type="paragraph" w:styleId="affff2">
    <w:name w:val="Plain Text"/>
    <w:basedOn w:val="aa"/>
    <w:link w:val="affff3"/>
    <w:unhideWhenUsed/>
    <w:rsid w:val="003316AD"/>
    <w:pPr>
      <w:suppressAutoHyphens w:val="0"/>
      <w:spacing w:after="0" w:line="240" w:lineRule="auto"/>
    </w:pPr>
    <w:rPr>
      <w:rFonts w:ascii="Calibri" w:eastAsia="Calibri" w:hAnsi="Calibri" w:cs="Times New Roman"/>
      <w:color w:val="auto"/>
      <w:kern w:val="0"/>
      <w:sz w:val="22"/>
      <w:szCs w:val="21"/>
      <w:lang w:eastAsia="en-US" w:bidi="ar-SA"/>
    </w:rPr>
  </w:style>
  <w:style w:type="character" w:customStyle="1" w:styleId="affff3">
    <w:name w:val="Текст Знак"/>
    <w:link w:val="affff2"/>
    <w:rsid w:val="003316AD"/>
    <w:rPr>
      <w:rFonts w:ascii="Calibri" w:eastAsia="Calibri" w:hAnsi="Calibri"/>
      <w:sz w:val="22"/>
      <w:szCs w:val="21"/>
      <w:lang w:eastAsia="en-US"/>
    </w:rPr>
  </w:style>
  <w:style w:type="paragraph" w:customStyle="1" w:styleId="Default">
    <w:name w:val="Default"/>
    <w:rsid w:val="00D87C66"/>
    <w:pPr>
      <w:autoSpaceDE w:val="0"/>
      <w:autoSpaceDN w:val="0"/>
      <w:adjustRightInd w:val="0"/>
    </w:pPr>
    <w:rPr>
      <w:rFonts w:ascii="Verdana" w:hAnsi="Verdana" w:cs="Verdana"/>
      <w:color w:val="000000"/>
      <w:sz w:val="24"/>
      <w:szCs w:val="24"/>
    </w:rPr>
  </w:style>
  <w:style w:type="character" w:customStyle="1" w:styleId="50">
    <w:name w:val="Заголовок 5 Знак"/>
    <w:aliases w:val="Н5 Знак,H5 Знак,PIM 5 Знак,5 Знак,ITT t5 Знак,PA Pico Section Знак"/>
    <w:link w:val="5"/>
    <w:rsid w:val="003022E2"/>
    <w:rPr>
      <w:rFonts w:cs="Arial Unicode MS"/>
      <w:bCs/>
      <w:color w:val="000000"/>
      <w:kern w:val="1"/>
      <w:sz w:val="24"/>
      <w:szCs w:val="24"/>
      <w:lang w:eastAsia="hi-IN" w:bidi="hi-IN"/>
    </w:rPr>
  </w:style>
  <w:style w:type="character" w:customStyle="1" w:styleId="60">
    <w:name w:val="Заголовок 6 Знак"/>
    <w:link w:val="6"/>
    <w:rsid w:val="003022E2"/>
    <w:rPr>
      <w:rFonts w:cs="Arial Unicode MS"/>
      <w:color w:val="000000"/>
      <w:kern w:val="1"/>
      <w:sz w:val="24"/>
      <w:szCs w:val="24"/>
      <w:lang w:eastAsia="hi-IN" w:bidi="hi-IN"/>
    </w:rPr>
  </w:style>
  <w:style w:type="character" w:customStyle="1" w:styleId="70">
    <w:name w:val="Заголовок 7 Знак"/>
    <w:link w:val="7"/>
    <w:rsid w:val="003022E2"/>
    <w:rPr>
      <w:rFonts w:cs="Arial Unicode MS"/>
      <w:bCs/>
      <w:color w:val="000000"/>
      <w:kern w:val="1"/>
      <w:sz w:val="24"/>
      <w:szCs w:val="24"/>
      <w:lang w:eastAsia="hi-IN" w:bidi="hi-IN"/>
    </w:rPr>
  </w:style>
  <w:style w:type="character" w:customStyle="1" w:styleId="80">
    <w:name w:val="Заголовок 8 Знак"/>
    <w:link w:val="8"/>
    <w:rsid w:val="003022E2"/>
    <w:rPr>
      <w:rFonts w:cs="Arial Unicode MS"/>
      <w:bCs/>
      <w:iCs/>
      <w:color w:val="000000"/>
      <w:kern w:val="1"/>
      <w:sz w:val="24"/>
      <w:szCs w:val="24"/>
      <w:lang w:eastAsia="hi-IN" w:bidi="hi-IN"/>
    </w:rPr>
  </w:style>
  <w:style w:type="character" w:customStyle="1" w:styleId="90">
    <w:name w:val="Заголовок 9 Знак"/>
    <w:link w:val="9"/>
    <w:rsid w:val="003022E2"/>
    <w:rPr>
      <w:rFonts w:cs="Arial Unicode MS"/>
      <w:bCs/>
      <w:color w:val="000000"/>
      <w:kern w:val="1"/>
      <w:sz w:val="24"/>
      <w:szCs w:val="24"/>
      <w:lang w:eastAsia="hi-IN" w:bidi="hi-IN"/>
    </w:rPr>
  </w:style>
  <w:style w:type="numbering" w:customStyle="1" w:styleId="112">
    <w:name w:val="Нет списка11"/>
    <w:next w:val="ae"/>
    <w:uiPriority w:val="99"/>
    <w:semiHidden/>
    <w:unhideWhenUsed/>
    <w:rsid w:val="003022E2"/>
  </w:style>
  <w:style w:type="numbering" w:customStyle="1" w:styleId="1110">
    <w:name w:val="Нет списка111"/>
    <w:next w:val="ae"/>
    <w:uiPriority w:val="99"/>
    <w:semiHidden/>
    <w:unhideWhenUsed/>
    <w:rsid w:val="003022E2"/>
  </w:style>
  <w:style w:type="paragraph" w:customStyle="1" w:styleId="Normal11">
    <w:name w:val="Normal1"/>
    <w:uiPriority w:val="99"/>
    <w:rsid w:val="003022E2"/>
    <w:rPr>
      <w:rFonts w:eastAsia="Calibri"/>
    </w:rPr>
  </w:style>
  <w:style w:type="paragraph" w:customStyle="1" w:styleId="xl24">
    <w:name w:val="xl24"/>
    <w:basedOn w:val="aa"/>
    <w:uiPriority w:val="99"/>
    <w:rsid w:val="003022E2"/>
    <w:pPr>
      <w:pBdr>
        <w:right w:val="single" w:sz="4" w:space="0" w:color="auto"/>
      </w:pBdr>
      <w:suppressAutoHyphens w:val="0"/>
      <w:spacing w:before="100" w:after="100" w:line="240" w:lineRule="auto"/>
    </w:pPr>
    <w:rPr>
      <w:rFonts w:ascii="Arial" w:eastAsia="Calibri" w:hAnsi="Arial" w:cs="Times New Roman"/>
      <w:b/>
      <w:color w:val="auto"/>
      <w:kern w:val="0"/>
      <w:lang w:eastAsia="ru-RU" w:bidi="ar-SA"/>
    </w:rPr>
  </w:style>
  <w:style w:type="paragraph" w:customStyle="1" w:styleId="BodyText22">
    <w:name w:val="Body Text 22"/>
    <w:basedOn w:val="aa"/>
    <w:uiPriority w:val="99"/>
    <w:rsid w:val="003022E2"/>
    <w:pPr>
      <w:suppressAutoHyphens w:val="0"/>
      <w:spacing w:after="120" w:line="240" w:lineRule="auto"/>
      <w:jc w:val="both"/>
    </w:pPr>
    <w:rPr>
      <w:rFonts w:eastAsia="Calibri" w:cs="Times New Roman"/>
      <w:color w:val="auto"/>
      <w:kern w:val="0"/>
      <w:szCs w:val="20"/>
      <w:lang w:eastAsia="ru-RU" w:bidi="ar-SA"/>
    </w:rPr>
  </w:style>
  <w:style w:type="paragraph" w:styleId="38">
    <w:name w:val="List Bullet 3"/>
    <w:basedOn w:val="aa"/>
    <w:autoRedefine/>
    <w:uiPriority w:val="99"/>
    <w:rsid w:val="003022E2"/>
    <w:pPr>
      <w:tabs>
        <w:tab w:val="num" w:pos="720"/>
      </w:tabs>
      <w:suppressAutoHyphens w:val="0"/>
      <w:spacing w:after="0" w:line="240" w:lineRule="auto"/>
      <w:ind w:left="720" w:hanging="720"/>
    </w:pPr>
    <w:rPr>
      <w:rFonts w:eastAsia="Calibri" w:cs="Times New Roman"/>
      <w:color w:val="auto"/>
      <w:kern w:val="0"/>
      <w:sz w:val="20"/>
      <w:szCs w:val="20"/>
      <w:lang w:eastAsia="en-US" w:bidi="ar-SA"/>
    </w:rPr>
  </w:style>
  <w:style w:type="character" w:customStyle="1" w:styleId="1f4">
    <w:name w:val="Замещающий текст1"/>
    <w:uiPriority w:val="99"/>
    <w:semiHidden/>
    <w:rsid w:val="003022E2"/>
    <w:rPr>
      <w:color w:val="808080"/>
    </w:rPr>
  </w:style>
  <w:style w:type="paragraph" w:styleId="39">
    <w:name w:val="Body Text 3"/>
    <w:basedOn w:val="aa"/>
    <w:link w:val="3a"/>
    <w:rsid w:val="003022E2"/>
    <w:pPr>
      <w:suppressAutoHyphens w:val="0"/>
      <w:spacing w:after="120" w:line="240" w:lineRule="auto"/>
    </w:pPr>
    <w:rPr>
      <w:rFonts w:eastAsia="Calibri" w:cs="Times New Roman"/>
      <w:color w:val="auto"/>
      <w:kern w:val="0"/>
      <w:sz w:val="16"/>
      <w:szCs w:val="16"/>
      <w:lang w:val="x-none" w:eastAsia="ru-RU" w:bidi="ar-SA"/>
    </w:rPr>
  </w:style>
  <w:style w:type="character" w:customStyle="1" w:styleId="3a">
    <w:name w:val="Основной текст 3 Знак"/>
    <w:link w:val="39"/>
    <w:uiPriority w:val="99"/>
    <w:rsid w:val="003022E2"/>
    <w:rPr>
      <w:rFonts w:eastAsia="Calibri"/>
      <w:sz w:val="16"/>
      <w:szCs w:val="16"/>
      <w:lang w:val="x-none"/>
    </w:rPr>
  </w:style>
  <w:style w:type="paragraph" w:customStyle="1" w:styleId="Caaieiaie1SectionHeadingSection">
    <w:name w:val="Caaieiaie 1.Section Heading.Section"/>
    <w:basedOn w:val="aa"/>
    <w:next w:val="aa"/>
    <w:uiPriority w:val="99"/>
    <w:rsid w:val="003022E2"/>
    <w:pPr>
      <w:keepNext/>
      <w:widowControl w:val="0"/>
      <w:tabs>
        <w:tab w:val="left" w:pos="567"/>
        <w:tab w:val="center" w:pos="4680"/>
      </w:tabs>
      <w:suppressAutoHyphens w:val="0"/>
      <w:autoSpaceDE w:val="0"/>
      <w:autoSpaceDN w:val="0"/>
      <w:spacing w:after="0" w:line="240" w:lineRule="atLeast"/>
      <w:ind w:firstLine="567"/>
      <w:jc w:val="center"/>
    </w:pPr>
    <w:rPr>
      <w:rFonts w:eastAsia="Calibri" w:cs="Times New Roman"/>
      <w:b/>
      <w:bCs/>
      <w:color w:val="auto"/>
      <w:kern w:val="0"/>
      <w:sz w:val="22"/>
      <w:szCs w:val="22"/>
      <w:lang w:val="en-US" w:eastAsia="ru-RU" w:bidi="ar-SA"/>
    </w:rPr>
  </w:style>
  <w:style w:type="paragraph" w:customStyle="1" w:styleId="FR1">
    <w:name w:val="FR1"/>
    <w:uiPriority w:val="99"/>
    <w:rsid w:val="003022E2"/>
    <w:pPr>
      <w:widowControl w:val="0"/>
      <w:autoSpaceDE w:val="0"/>
      <w:autoSpaceDN w:val="0"/>
      <w:spacing w:before="80"/>
      <w:jc w:val="both"/>
    </w:pPr>
    <w:rPr>
      <w:rFonts w:ascii="Arial" w:eastAsia="Calibri" w:hAnsi="Arial" w:cs="Arial"/>
      <w:sz w:val="22"/>
      <w:szCs w:val="22"/>
    </w:rPr>
  </w:style>
  <w:style w:type="paragraph" w:customStyle="1" w:styleId="DocHeader">
    <w:name w:val="DocHeader"/>
    <w:basedOn w:val="aa"/>
    <w:uiPriority w:val="99"/>
    <w:rsid w:val="003022E2"/>
    <w:pPr>
      <w:widowControl w:val="0"/>
      <w:suppressAutoHyphens w:val="0"/>
      <w:spacing w:before="240" w:after="240" w:line="240" w:lineRule="auto"/>
      <w:jc w:val="center"/>
    </w:pPr>
    <w:rPr>
      <w:rFonts w:ascii="Arial" w:eastAsia="Calibri" w:hAnsi="Arial" w:cs="Times New Roman"/>
      <w:b/>
      <w:color w:val="auto"/>
      <w:kern w:val="0"/>
      <w:sz w:val="28"/>
      <w:szCs w:val="20"/>
      <w:lang w:val="en-US" w:eastAsia="ru-RU" w:bidi="ar-SA"/>
    </w:rPr>
  </w:style>
  <w:style w:type="paragraph" w:customStyle="1" w:styleId="standart">
    <w:name w:val="standart"/>
    <w:basedOn w:val="aa"/>
    <w:uiPriority w:val="99"/>
    <w:rsid w:val="003022E2"/>
    <w:pPr>
      <w:widowControl w:val="0"/>
      <w:suppressAutoHyphens w:val="0"/>
      <w:spacing w:after="0" w:line="240" w:lineRule="auto"/>
    </w:pPr>
    <w:rPr>
      <w:rFonts w:ascii="Arial" w:eastAsia="Calibri" w:hAnsi="Arial" w:cs="Times New Roman"/>
      <w:color w:val="auto"/>
      <w:kern w:val="0"/>
      <w:sz w:val="20"/>
      <w:szCs w:val="20"/>
      <w:lang w:eastAsia="ru-RU" w:bidi="ar-SA"/>
    </w:rPr>
  </w:style>
  <w:style w:type="paragraph" w:customStyle="1" w:styleId="ColorfulList-Accent11">
    <w:name w:val="Colorful List - Accent 11"/>
    <w:basedOn w:val="aa"/>
    <w:qFormat/>
    <w:rsid w:val="003022E2"/>
    <w:pPr>
      <w:suppressAutoHyphens w:val="0"/>
      <w:spacing w:after="0" w:line="240" w:lineRule="auto"/>
      <w:ind w:left="720"/>
      <w:contextualSpacing/>
    </w:pPr>
    <w:rPr>
      <w:rFonts w:ascii="Calibri" w:eastAsia="Calibri" w:hAnsi="Calibri" w:cs="Times New Roman"/>
      <w:color w:val="auto"/>
      <w:kern w:val="0"/>
      <w:sz w:val="22"/>
      <w:szCs w:val="22"/>
      <w:lang w:eastAsia="en-US" w:bidi="ar-SA"/>
    </w:rPr>
  </w:style>
  <w:style w:type="paragraph" w:customStyle="1" w:styleId="ColorfulShading-Accent11">
    <w:name w:val="Colorful Shading - Accent 11"/>
    <w:hidden/>
    <w:uiPriority w:val="71"/>
    <w:rsid w:val="003022E2"/>
    <w:rPr>
      <w:rFonts w:ascii="Calibri" w:eastAsia="Calibri" w:hAnsi="Calibri"/>
      <w:sz w:val="22"/>
      <w:szCs w:val="22"/>
      <w:lang w:eastAsia="en-US"/>
    </w:rPr>
  </w:style>
  <w:style w:type="paragraph" w:styleId="affff4">
    <w:name w:val="Revision"/>
    <w:hidden/>
    <w:uiPriority w:val="99"/>
    <w:rsid w:val="003022E2"/>
    <w:rPr>
      <w:rFonts w:ascii="Calibri" w:eastAsia="Calibri" w:hAnsi="Calibri"/>
      <w:sz w:val="22"/>
      <w:szCs w:val="22"/>
      <w:lang w:eastAsia="en-US"/>
    </w:rPr>
  </w:style>
  <w:style w:type="paragraph" w:customStyle="1" w:styleId="a3">
    <w:name w:val="перечисление"/>
    <w:basedOn w:val="aa"/>
    <w:qFormat/>
    <w:rsid w:val="003022E2"/>
    <w:pPr>
      <w:keepLines/>
      <w:numPr>
        <w:numId w:val="22"/>
      </w:numPr>
      <w:suppressAutoHyphens w:val="0"/>
      <w:spacing w:before="120" w:after="240" w:line="240" w:lineRule="auto"/>
      <w:contextualSpacing/>
      <w:jc w:val="both"/>
    </w:pPr>
    <w:rPr>
      <w:rFonts w:eastAsia="MS Mincho" w:cs="Times New Roman"/>
      <w:color w:val="auto"/>
      <w:kern w:val="0"/>
      <w:lang w:val="fr-FR" w:eastAsia="en-US" w:bidi="ar-SA"/>
    </w:rPr>
  </w:style>
  <w:style w:type="paragraph" w:customStyle="1" w:styleId="RussianBTL1">
    <w:name w:val="RussianBT_L1"/>
    <w:basedOn w:val="aa"/>
    <w:next w:val="RussianBTL2"/>
    <w:uiPriority w:val="99"/>
    <w:rsid w:val="00A15FC6"/>
    <w:pPr>
      <w:keepNext/>
      <w:keepLines/>
      <w:numPr>
        <w:numId w:val="23"/>
      </w:numPr>
      <w:suppressAutoHyphens w:val="0"/>
      <w:spacing w:after="240" w:line="240" w:lineRule="auto"/>
      <w:outlineLvl w:val="0"/>
    </w:pPr>
    <w:rPr>
      <w:rFonts w:cs="Times New Roman"/>
      <w:b/>
      <w:smallCaps/>
      <w:color w:val="auto"/>
      <w:kern w:val="0"/>
      <w:szCs w:val="20"/>
      <w:lang w:eastAsia="en-US" w:bidi="ar-SA"/>
    </w:rPr>
  </w:style>
  <w:style w:type="paragraph" w:customStyle="1" w:styleId="RussianBTL2">
    <w:name w:val="RussianBT_L2"/>
    <w:basedOn w:val="RussianBTL1"/>
    <w:uiPriority w:val="99"/>
    <w:rsid w:val="00A15FC6"/>
    <w:pPr>
      <w:keepNext w:val="0"/>
      <w:keepLines w:val="0"/>
      <w:numPr>
        <w:ilvl w:val="1"/>
      </w:numPr>
      <w:tabs>
        <w:tab w:val="num" w:pos="926"/>
      </w:tabs>
      <w:jc w:val="both"/>
      <w:outlineLvl w:val="9"/>
    </w:pPr>
    <w:rPr>
      <w:b w:val="0"/>
      <w:smallCaps w:val="0"/>
    </w:rPr>
  </w:style>
  <w:style w:type="paragraph" w:customStyle="1" w:styleId="RussianBTL3">
    <w:name w:val="RussianBT_L3"/>
    <w:basedOn w:val="RussianBTL2"/>
    <w:uiPriority w:val="99"/>
    <w:rsid w:val="00A15FC6"/>
    <w:pPr>
      <w:numPr>
        <w:ilvl w:val="2"/>
      </w:numPr>
    </w:pPr>
  </w:style>
  <w:style w:type="paragraph" w:customStyle="1" w:styleId="RussianBTL4">
    <w:name w:val="RussianBT_L4"/>
    <w:basedOn w:val="RussianBTL3"/>
    <w:uiPriority w:val="99"/>
    <w:rsid w:val="00A15FC6"/>
    <w:pPr>
      <w:numPr>
        <w:ilvl w:val="3"/>
      </w:numPr>
      <w:tabs>
        <w:tab w:val="num" w:pos="1288"/>
      </w:tabs>
    </w:pPr>
  </w:style>
  <w:style w:type="paragraph" w:customStyle="1" w:styleId="RussianBTL5">
    <w:name w:val="RussianBT_L5"/>
    <w:basedOn w:val="RussianBTL4"/>
    <w:uiPriority w:val="99"/>
    <w:rsid w:val="00A15FC6"/>
    <w:pPr>
      <w:numPr>
        <w:ilvl w:val="4"/>
      </w:numPr>
      <w:tabs>
        <w:tab w:val="num" w:pos="1440"/>
      </w:tabs>
    </w:pPr>
  </w:style>
  <w:style w:type="paragraph" w:customStyle="1" w:styleId="RussianBTL6">
    <w:name w:val="RussianBT_L6"/>
    <w:basedOn w:val="RussianBTL5"/>
    <w:uiPriority w:val="99"/>
    <w:rsid w:val="00A15FC6"/>
    <w:pPr>
      <w:numPr>
        <w:ilvl w:val="5"/>
      </w:numPr>
      <w:tabs>
        <w:tab w:val="num" w:pos="2160"/>
      </w:tabs>
    </w:pPr>
  </w:style>
  <w:style w:type="paragraph" w:customStyle="1" w:styleId="RussianBTL7">
    <w:name w:val="RussianBT_L7"/>
    <w:basedOn w:val="RussianBTL6"/>
    <w:uiPriority w:val="99"/>
    <w:rsid w:val="00A15FC6"/>
    <w:pPr>
      <w:numPr>
        <w:ilvl w:val="6"/>
      </w:numPr>
      <w:tabs>
        <w:tab w:val="num" w:pos="2880"/>
      </w:tabs>
    </w:pPr>
  </w:style>
  <w:style w:type="paragraph" w:customStyle="1" w:styleId="RussianBTL8">
    <w:name w:val="RussianBT_L8"/>
    <w:basedOn w:val="RussianBTL7"/>
    <w:uiPriority w:val="99"/>
    <w:rsid w:val="00A15FC6"/>
    <w:pPr>
      <w:numPr>
        <w:ilvl w:val="7"/>
      </w:numPr>
      <w:tabs>
        <w:tab w:val="num" w:pos="3600"/>
      </w:tabs>
    </w:pPr>
  </w:style>
  <w:style w:type="paragraph" w:customStyle="1" w:styleId="Style0">
    <w:name w:val="Style0"/>
    <w:rsid w:val="00650D49"/>
    <w:pPr>
      <w:autoSpaceDE w:val="0"/>
      <w:autoSpaceDN w:val="0"/>
      <w:adjustRightInd w:val="0"/>
    </w:pPr>
    <w:rPr>
      <w:rFonts w:ascii="MS Sans Serif" w:hAnsi="MS Sans Serif"/>
      <w:sz w:val="24"/>
      <w:szCs w:val="24"/>
      <w:lang w:val="en-US" w:eastAsia="en-US"/>
    </w:rPr>
  </w:style>
  <w:style w:type="paragraph" w:styleId="affff5">
    <w:name w:val="Title"/>
    <w:basedOn w:val="aa"/>
    <w:link w:val="affff6"/>
    <w:qFormat/>
    <w:locked/>
    <w:rsid w:val="00650D49"/>
    <w:pPr>
      <w:suppressAutoHyphens w:val="0"/>
      <w:spacing w:after="0" w:line="240" w:lineRule="auto"/>
      <w:jc w:val="center"/>
    </w:pPr>
    <w:rPr>
      <w:rFonts w:cs="Times New Roman"/>
      <w:b/>
      <w:color w:val="auto"/>
      <w:kern w:val="0"/>
      <w:szCs w:val="20"/>
      <w:lang w:eastAsia="en-US" w:bidi="ar-SA"/>
    </w:rPr>
  </w:style>
  <w:style w:type="character" w:customStyle="1" w:styleId="affff6">
    <w:name w:val="Заголовок Знак"/>
    <w:link w:val="affff5"/>
    <w:rsid w:val="00650D49"/>
    <w:rPr>
      <w:b/>
      <w:sz w:val="24"/>
      <w:lang w:eastAsia="en-US"/>
    </w:rPr>
  </w:style>
  <w:style w:type="paragraph" w:customStyle="1" w:styleId="consnormal">
    <w:name w:val="consnormal"/>
    <w:basedOn w:val="aa"/>
    <w:rsid w:val="00650D49"/>
    <w:pPr>
      <w:suppressAutoHyphens w:val="0"/>
      <w:spacing w:after="120" w:line="240" w:lineRule="auto"/>
      <w:ind w:left="792" w:hanging="432"/>
      <w:jc w:val="both"/>
    </w:pPr>
    <w:rPr>
      <w:rFonts w:cs="Times New Roman"/>
      <w:color w:val="auto"/>
      <w:kern w:val="0"/>
      <w:lang w:eastAsia="ru-RU" w:bidi="ar-SA"/>
    </w:rPr>
  </w:style>
  <w:style w:type="paragraph" w:customStyle="1" w:styleId="ColumnHeading">
    <w:name w:val="Column Heading"/>
    <w:basedOn w:val="aa"/>
    <w:rsid w:val="00650D49"/>
    <w:pPr>
      <w:keepNext/>
      <w:suppressAutoHyphens w:val="0"/>
      <w:spacing w:before="60" w:after="60" w:line="240" w:lineRule="auto"/>
    </w:pPr>
    <w:rPr>
      <w:rFonts w:cs="Times New Roman"/>
      <w:b/>
      <w:bCs/>
      <w:color w:val="auto"/>
      <w:kern w:val="0"/>
      <w:sz w:val="20"/>
      <w:szCs w:val="20"/>
      <w:lang w:eastAsia="en-US" w:bidi="ar-SA"/>
    </w:rPr>
  </w:style>
  <w:style w:type="paragraph" w:customStyle="1" w:styleId="Inset">
    <w:name w:val="Inset"/>
    <w:basedOn w:val="aa"/>
    <w:rsid w:val="00F212A2"/>
    <w:pPr>
      <w:suppressAutoHyphens w:val="0"/>
      <w:spacing w:before="120" w:after="120" w:line="240" w:lineRule="auto"/>
      <w:jc w:val="center"/>
    </w:pPr>
    <w:rPr>
      <w:rFonts w:ascii="Arial" w:hAnsi="Arial" w:cs="Arial"/>
      <w:color w:val="auto"/>
      <w:kern w:val="0"/>
      <w:sz w:val="20"/>
      <w:szCs w:val="20"/>
      <w:lang w:eastAsia="ru-RU" w:bidi="ar-SA"/>
    </w:rPr>
  </w:style>
  <w:style w:type="paragraph" w:customStyle="1" w:styleId="TableHeader">
    <w:name w:val="Table Header"/>
    <w:basedOn w:val="aa"/>
    <w:rsid w:val="00365C4D"/>
    <w:pPr>
      <w:keepNext/>
      <w:keepLines/>
      <w:suppressAutoHyphens w:val="0"/>
      <w:spacing w:before="120" w:after="120" w:line="240" w:lineRule="auto"/>
      <w:jc w:val="center"/>
    </w:pPr>
    <w:rPr>
      <w:rFonts w:ascii="Arial" w:hAnsi="Arial" w:cs="Arial"/>
      <w:b/>
      <w:bCs/>
      <w:color w:val="auto"/>
      <w:kern w:val="0"/>
      <w:sz w:val="20"/>
      <w:szCs w:val="20"/>
      <w:lang w:eastAsia="ru-RU" w:bidi="ar-SA"/>
    </w:rPr>
  </w:style>
  <w:style w:type="paragraph" w:customStyle="1" w:styleId="3b">
    <w:name w:val="Абзац списка3"/>
    <w:basedOn w:val="aa"/>
    <w:rsid w:val="00C76DD5"/>
    <w:pPr>
      <w:suppressAutoHyphens w:val="0"/>
      <w:spacing w:after="0" w:line="240" w:lineRule="auto"/>
      <w:ind w:left="720"/>
      <w:contextualSpacing/>
    </w:pPr>
    <w:rPr>
      <w:rFonts w:eastAsia="Calibri" w:cs="Times New Roman"/>
      <w:color w:val="auto"/>
      <w:kern w:val="0"/>
      <w:sz w:val="20"/>
      <w:szCs w:val="20"/>
      <w:lang w:eastAsia="ru-RU" w:bidi="ar-SA"/>
    </w:rPr>
  </w:style>
  <w:style w:type="character" w:styleId="affff7">
    <w:name w:val="Placeholder Text"/>
    <w:basedOn w:val="ac"/>
    <w:uiPriority w:val="99"/>
    <w:semiHidden/>
    <w:rsid w:val="00AE7B90"/>
    <w:rPr>
      <w:color w:val="808080"/>
    </w:rPr>
  </w:style>
  <w:style w:type="paragraph" w:customStyle="1" w:styleId="210">
    <w:name w:val="Средняя сетка 21"/>
    <w:basedOn w:val="aa"/>
    <w:uiPriority w:val="99"/>
    <w:rsid w:val="003C6A73"/>
    <w:pPr>
      <w:suppressAutoHyphens w:val="0"/>
      <w:spacing w:after="0" w:line="240" w:lineRule="auto"/>
      <w:ind w:left="2160"/>
    </w:pPr>
    <w:rPr>
      <w:rFonts w:ascii="Calibri" w:hAnsi="Calibri" w:cs="Times New Roman"/>
      <w:color w:val="5A5A5A"/>
      <w:kern w:val="0"/>
      <w:sz w:val="20"/>
      <w:szCs w:val="20"/>
      <w:lang w:val="en-US" w:eastAsia="en-US" w:bidi="ar-SA"/>
    </w:rPr>
  </w:style>
  <w:style w:type="paragraph" w:customStyle="1" w:styleId="a0">
    <w:name w:val="_Список многоуровневый.маркированный"/>
    <w:basedOn w:val="aa"/>
    <w:uiPriority w:val="99"/>
    <w:qFormat/>
    <w:rsid w:val="00CE44A1"/>
    <w:pPr>
      <w:numPr>
        <w:numId w:val="30"/>
      </w:numPr>
      <w:suppressAutoHyphens w:val="0"/>
      <w:spacing w:before="120" w:after="0" w:line="240" w:lineRule="auto"/>
      <w:jc w:val="both"/>
    </w:pPr>
    <w:rPr>
      <w:rFonts w:cs="Times New Roman"/>
      <w:color w:val="auto"/>
      <w:kern w:val="0"/>
      <w:lang w:eastAsia="ru-RU" w:bidi="ar-SA"/>
    </w:rPr>
  </w:style>
  <w:style w:type="paragraph" w:customStyle="1" w:styleId="ConsPlusNormal">
    <w:name w:val="ConsPlusNormal"/>
    <w:rsid w:val="00CB46C7"/>
    <w:pPr>
      <w:widowControl w:val="0"/>
      <w:autoSpaceDE w:val="0"/>
      <w:autoSpaceDN w:val="0"/>
      <w:adjustRightInd w:val="0"/>
    </w:pPr>
    <w:rPr>
      <w:rFonts w:ascii="Arial" w:hAnsi="Arial" w:cs="Arial"/>
    </w:rPr>
  </w:style>
  <w:style w:type="table" w:customStyle="1" w:styleId="2f0">
    <w:name w:val="Сетка таблицы2"/>
    <w:basedOn w:val="ad"/>
    <w:next w:val="afb"/>
    <w:uiPriority w:val="59"/>
    <w:rsid w:val="0050016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W8Num32z0">
    <w:name w:val="WW8Num32z0"/>
    <w:rsid w:val="0051248D"/>
    <w:rPr>
      <w:rFonts w:ascii="Symbol" w:hAnsi="Symbol"/>
    </w:rPr>
  </w:style>
  <w:style w:type="character" w:customStyle="1" w:styleId="WW8Num36z0">
    <w:name w:val="WW8Num36z0"/>
    <w:rsid w:val="0051248D"/>
    <w:rPr>
      <w:rFonts w:ascii="Symbol" w:hAnsi="Symbol"/>
    </w:rPr>
  </w:style>
  <w:style w:type="character" w:customStyle="1" w:styleId="WW8Num41z0">
    <w:name w:val="WW8Num41z0"/>
    <w:rsid w:val="0051248D"/>
    <w:rPr>
      <w:rFonts w:ascii="Symbol" w:hAnsi="Symbol"/>
    </w:rPr>
  </w:style>
  <w:style w:type="character" w:customStyle="1" w:styleId="WW8Num43z0">
    <w:name w:val="WW8Num43z0"/>
    <w:rsid w:val="0051248D"/>
    <w:rPr>
      <w:rFonts w:ascii="Times New Roman" w:hAnsi="Times New Roman" w:cs="Times New Roman"/>
    </w:rPr>
  </w:style>
  <w:style w:type="character" w:customStyle="1" w:styleId="WW8Num44z0">
    <w:name w:val="WW8Num44z0"/>
    <w:rsid w:val="0051248D"/>
    <w:rPr>
      <w:rFonts w:ascii="Symbol" w:hAnsi="Symbol"/>
    </w:rPr>
  </w:style>
  <w:style w:type="character" w:customStyle="1" w:styleId="WW8Num45z0">
    <w:name w:val="WW8Num45z0"/>
    <w:rsid w:val="0051248D"/>
    <w:rPr>
      <w:rFonts w:ascii="Symbol" w:hAnsi="Symbol"/>
    </w:rPr>
  </w:style>
  <w:style w:type="character" w:customStyle="1" w:styleId="WW8Num46z0">
    <w:name w:val="WW8Num46z0"/>
    <w:rsid w:val="0051248D"/>
    <w:rPr>
      <w:rFonts w:ascii="Symbol" w:hAnsi="Symbol"/>
    </w:rPr>
  </w:style>
  <w:style w:type="character" w:customStyle="1" w:styleId="WW8Num48z0">
    <w:name w:val="WW8Num48z0"/>
    <w:rsid w:val="0051248D"/>
    <w:rPr>
      <w:rFonts w:ascii="Symbol" w:hAnsi="Symbol"/>
    </w:rPr>
  </w:style>
  <w:style w:type="character" w:customStyle="1" w:styleId="WW8Num49z0">
    <w:name w:val="WW8Num49z0"/>
    <w:rsid w:val="0051248D"/>
    <w:rPr>
      <w:rFonts w:ascii="Symbol" w:hAnsi="Symbol"/>
    </w:rPr>
  </w:style>
  <w:style w:type="character" w:customStyle="1" w:styleId="WW8Num50z0">
    <w:name w:val="WW8Num50z0"/>
    <w:rsid w:val="0051248D"/>
    <w:rPr>
      <w:rFonts w:ascii="Times New Roman" w:hAnsi="Times New Roman" w:cs="Times New Roman"/>
    </w:rPr>
  </w:style>
  <w:style w:type="character" w:customStyle="1" w:styleId="WW8Num51z0">
    <w:name w:val="WW8Num51z0"/>
    <w:rsid w:val="0051248D"/>
    <w:rPr>
      <w:rFonts w:ascii="Symbol" w:hAnsi="Symbol"/>
    </w:rPr>
  </w:style>
  <w:style w:type="character" w:customStyle="1" w:styleId="WW8Num53z0">
    <w:name w:val="WW8Num53z0"/>
    <w:rsid w:val="0051248D"/>
    <w:rPr>
      <w:rFonts w:ascii="Symbol" w:hAnsi="Symbol"/>
    </w:rPr>
  </w:style>
  <w:style w:type="character" w:customStyle="1" w:styleId="WW8Num54z0">
    <w:name w:val="WW8Num54z0"/>
    <w:rsid w:val="0051248D"/>
    <w:rPr>
      <w:rFonts w:ascii="Symbol" w:hAnsi="Symbol"/>
    </w:rPr>
  </w:style>
  <w:style w:type="character" w:customStyle="1" w:styleId="WW8Num55z0">
    <w:name w:val="WW8Num55z0"/>
    <w:rsid w:val="0051248D"/>
    <w:rPr>
      <w:rFonts w:ascii="Symbol" w:hAnsi="Symbol"/>
    </w:rPr>
  </w:style>
  <w:style w:type="character" w:customStyle="1" w:styleId="WW8Num57z0">
    <w:name w:val="WW8Num57z0"/>
    <w:rsid w:val="0051248D"/>
    <w:rPr>
      <w:rFonts w:ascii="Symbol" w:hAnsi="Symbol"/>
    </w:rPr>
  </w:style>
  <w:style w:type="character" w:customStyle="1" w:styleId="WW8Num58z0">
    <w:name w:val="WW8Num58z0"/>
    <w:rsid w:val="0051248D"/>
    <w:rPr>
      <w:rFonts w:ascii="Symbol" w:hAnsi="Symbol"/>
    </w:rPr>
  </w:style>
  <w:style w:type="character" w:customStyle="1" w:styleId="WW8Num60z0">
    <w:name w:val="WW8Num60z0"/>
    <w:rsid w:val="0051248D"/>
    <w:rPr>
      <w:rFonts w:ascii="Symbol" w:hAnsi="Symbol"/>
    </w:rPr>
  </w:style>
  <w:style w:type="numbering" w:customStyle="1" w:styleId="SEQMST">
    <w:name w:val="SEQ_MST"/>
    <w:basedOn w:val="SEQADM"/>
    <w:uiPriority w:val="99"/>
    <w:rsid w:val="0051248D"/>
    <w:pPr>
      <w:numPr>
        <w:numId w:val="44"/>
      </w:numPr>
    </w:pPr>
  </w:style>
  <w:style w:type="character" w:customStyle="1" w:styleId="WW8Num61z0">
    <w:name w:val="WW8Num61z0"/>
    <w:rsid w:val="0051248D"/>
    <w:rPr>
      <w:rFonts w:ascii="Symbol" w:hAnsi="Symbol"/>
    </w:rPr>
  </w:style>
  <w:style w:type="character" w:customStyle="1" w:styleId="WW-Absatz-Standardschriftart">
    <w:name w:val="WW-Absatz-Standardschriftart"/>
    <w:rsid w:val="0051248D"/>
  </w:style>
  <w:style w:type="character" w:customStyle="1" w:styleId="WW8Num1z1">
    <w:name w:val="WW8Num1z1"/>
    <w:rsid w:val="0051248D"/>
    <w:rPr>
      <w:rFonts w:ascii="Courier New" w:hAnsi="Courier New" w:cs="Courier New"/>
    </w:rPr>
  </w:style>
  <w:style w:type="character" w:customStyle="1" w:styleId="WW8Num4z2">
    <w:name w:val="WW8Num4z2"/>
    <w:rsid w:val="0051248D"/>
    <w:rPr>
      <w:rFonts w:ascii="Wingdings" w:hAnsi="Wingdings"/>
    </w:rPr>
  </w:style>
  <w:style w:type="character" w:customStyle="1" w:styleId="WW8Num7z4">
    <w:name w:val="WW8Num7z4"/>
    <w:rsid w:val="0051248D"/>
    <w:rPr>
      <w:rFonts w:ascii="Courier New" w:hAnsi="Courier New" w:cs="Courier New"/>
    </w:rPr>
  </w:style>
  <w:style w:type="character" w:customStyle="1" w:styleId="WW8Num12z2">
    <w:name w:val="WW8Num12z2"/>
    <w:rsid w:val="0051248D"/>
    <w:rPr>
      <w:rFonts w:ascii="Wingdings" w:hAnsi="Wingdings"/>
    </w:rPr>
  </w:style>
  <w:style w:type="character" w:customStyle="1" w:styleId="WW8Num14z2">
    <w:name w:val="WW8Num14z2"/>
    <w:rsid w:val="0051248D"/>
    <w:rPr>
      <w:rFonts w:ascii="Wingdings" w:hAnsi="Wingdings"/>
    </w:rPr>
  </w:style>
  <w:style w:type="character" w:customStyle="1" w:styleId="WW8Num14z4">
    <w:name w:val="WW8Num14z4"/>
    <w:rsid w:val="0051248D"/>
    <w:rPr>
      <w:rFonts w:ascii="Courier New" w:hAnsi="Courier New" w:cs="Courier New"/>
    </w:rPr>
  </w:style>
  <w:style w:type="character" w:customStyle="1" w:styleId="WW8Num15z2">
    <w:name w:val="WW8Num15z2"/>
    <w:rsid w:val="0051248D"/>
    <w:rPr>
      <w:rFonts w:ascii="Wingdings" w:hAnsi="Wingdings"/>
    </w:rPr>
  </w:style>
  <w:style w:type="character" w:customStyle="1" w:styleId="WW8Num20z2">
    <w:name w:val="WW8Num20z2"/>
    <w:rsid w:val="0051248D"/>
    <w:rPr>
      <w:rFonts w:ascii="Wingdings" w:hAnsi="Wingdings"/>
    </w:rPr>
  </w:style>
  <w:style w:type="character" w:customStyle="1" w:styleId="WW8Num20z3">
    <w:name w:val="WW8Num20z3"/>
    <w:rsid w:val="0051248D"/>
    <w:rPr>
      <w:rFonts w:ascii="Symbol" w:hAnsi="Symbol"/>
    </w:rPr>
  </w:style>
  <w:style w:type="character" w:customStyle="1" w:styleId="WW8Num21z2">
    <w:name w:val="WW8Num21z2"/>
    <w:rsid w:val="0051248D"/>
    <w:rPr>
      <w:rFonts w:ascii="Wingdings" w:hAnsi="Wingdings"/>
    </w:rPr>
  </w:style>
  <w:style w:type="character" w:customStyle="1" w:styleId="WW8Num22z2">
    <w:name w:val="WW8Num22z2"/>
    <w:rsid w:val="0051248D"/>
    <w:rPr>
      <w:rFonts w:ascii="Wingdings" w:hAnsi="Wingdings"/>
    </w:rPr>
  </w:style>
  <w:style w:type="character" w:customStyle="1" w:styleId="WW8Num25z3">
    <w:name w:val="WW8Num25z3"/>
    <w:rsid w:val="0051248D"/>
    <w:rPr>
      <w:rFonts w:ascii="Symbol" w:hAnsi="Symbol"/>
    </w:rPr>
  </w:style>
  <w:style w:type="character" w:customStyle="1" w:styleId="WW8Num29z1">
    <w:name w:val="WW8Num29z1"/>
    <w:rsid w:val="0051248D"/>
    <w:rPr>
      <w:rFonts w:ascii="Courier New" w:hAnsi="Courier New" w:cs="Courier New"/>
    </w:rPr>
  </w:style>
  <w:style w:type="character" w:customStyle="1" w:styleId="WW8Num29z2">
    <w:name w:val="WW8Num29z2"/>
    <w:rsid w:val="0051248D"/>
    <w:rPr>
      <w:rFonts w:ascii="Wingdings" w:hAnsi="Wingdings"/>
    </w:rPr>
  </w:style>
  <w:style w:type="character" w:customStyle="1" w:styleId="WW8Num29z3">
    <w:name w:val="WW8Num29z3"/>
    <w:rsid w:val="0051248D"/>
    <w:rPr>
      <w:rFonts w:ascii="Symbol" w:hAnsi="Symbol"/>
    </w:rPr>
  </w:style>
  <w:style w:type="character" w:customStyle="1" w:styleId="WW8Num31z1">
    <w:name w:val="WW8Num31z1"/>
    <w:rsid w:val="0051248D"/>
    <w:rPr>
      <w:rFonts w:ascii="Courier New" w:hAnsi="Courier New" w:cs="Courier New"/>
    </w:rPr>
  </w:style>
  <w:style w:type="character" w:customStyle="1" w:styleId="WW8Num31z2">
    <w:name w:val="WW8Num31z2"/>
    <w:rsid w:val="0051248D"/>
    <w:rPr>
      <w:rFonts w:ascii="Wingdings" w:hAnsi="Wingdings"/>
    </w:rPr>
  </w:style>
  <w:style w:type="character" w:customStyle="1" w:styleId="WW8Num33z0">
    <w:name w:val="WW8Num33z0"/>
    <w:rsid w:val="0051248D"/>
    <w:rPr>
      <w:rFonts w:ascii="Symbol" w:hAnsi="Symbol"/>
    </w:rPr>
  </w:style>
  <w:style w:type="character" w:customStyle="1" w:styleId="WW8Num33z1">
    <w:name w:val="WW8Num33z1"/>
    <w:rsid w:val="0051248D"/>
    <w:rPr>
      <w:rFonts w:ascii="Courier New" w:hAnsi="Courier New" w:cs="Courier New"/>
    </w:rPr>
  </w:style>
  <w:style w:type="character" w:customStyle="1" w:styleId="WW8Num33z2">
    <w:name w:val="WW8Num33z2"/>
    <w:rsid w:val="0051248D"/>
    <w:rPr>
      <w:rFonts w:ascii="Wingdings" w:hAnsi="Wingdings"/>
    </w:rPr>
  </w:style>
  <w:style w:type="character" w:customStyle="1" w:styleId="WW8Num34z1">
    <w:name w:val="WW8Num34z1"/>
    <w:rsid w:val="0051248D"/>
    <w:rPr>
      <w:rFonts w:ascii="Courier New" w:hAnsi="Courier New" w:cs="Courier New"/>
    </w:rPr>
  </w:style>
  <w:style w:type="character" w:customStyle="1" w:styleId="WW8Num34z2">
    <w:name w:val="WW8Num34z2"/>
    <w:rsid w:val="0051248D"/>
    <w:rPr>
      <w:rFonts w:ascii="Wingdings" w:hAnsi="Wingdings"/>
    </w:rPr>
  </w:style>
  <w:style w:type="character" w:customStyle="1" w:styleId="WW8Num35z1">
    <w:name w:val="WW8Num35z1"/>
    <w:rsid w:val="0051248D"/>
    <w:rPr>
      <w:rFonts w:ascii="Courier New" w:hAnsi="Courier New" w:cs="Courier New"/>
    </w:rPr>
  </w:style>
  <w:style w:type="character" w:customStyle="1" w:styleId="WW8Num35z2">
    <w:name w:val="WW8Num35z2"/>
    <w:rsid w:val="0051248D"/>
    <w:rPr>
      <w:rFonts w:ascii="Wingdings" w:hAnsi="Wingdings"/>
    </w:rPr>
  </w:style>
  <w:style w:type="character" w:customStyle="1" w:styleId="WW8Num37z0">
    <w:name w:val="WW8Num37z0"/>
    <w:rsid w:val="0051248D"/>
    <w:rPr>
      <w:rFonts w:ascii="Symbol" w:hAnsi="Symbol"/>
    </w:rPr>
  </w:style>
  <w:style w:type="character" w:customStyle="1" w:styleId="WW8Num38z3">
    <w:name w:val="WW8Num38z3"/>
    <w:rsid w:val="0051248D"/>
    <w:rPr>
      <w:rFonts w:ascii="Symbol" w:hAnsi="Symbol"/>
    </w:rPr>
  </w:style>
  <w:style w:type="character" w:customStyle="1" w:styleId="WW8Num40z0">
    <w:name w:val="WW8Num40z0"/>
    <w:rsid w:val="0051248D"/>
    <w:rPr>
      <w:rFonts w:ascii="Symbol" w:hAnsi="Symbol"/>
    </w:rPr>
  </w:style>
  <w:style w:type="character" w:customStyle="1" w:styleId="WW8Num40z1">
    <w:name w:val="WW8Num40z1"/>
    <w:rsid w:val="0051248D"/>
    <w:rPr>
      <w:rFonts w:ascii="Courier New" w:hAnsi="Courier New" w:cs="Courier New"/>
    </w:rPr>
  </w:style>
  <w:style w:type="character" w:customStyle="1" w:styleId="WW8Num40z2">
    <w:name w:val="WW8Num40z2"/>
    <w:rsid w:val="0051248D"/>
    <w:rPr>
      <w:rFonts w:ascii="Wingdings" w:hAnsi="Wingdings"/>
    </w:rPr>
  </w:style>
  <w:style w:type="character" w:customStyle="1" w:styleId="WW8Num42z0">
    <w:name w:val="WW8Num42z0"/>
    <w:rsid w:val="0051248D"/>
    <w:rPr>
      <w:rFonts w:ascii="Symbol" w:hAnsi="Symbol"/>
    </w:rPr>
  </w:style>
  <w:style w:type="character" w:customStyle="1" w:styleId="WW8Num42z1">
    <w:name w:val="WW8Num42z1"/>
    <w:rsid w:val="0051248D"/>
    <w:rPr>
      <w:rFonts w:ascii="Courier New" w:hAnsi="Courier New" w:cs="Courier New"/>
    </w:rPr>
  </w:style>
  <w:style w:type="character" w:customStyle="1" w:styleId="WW8Num42z2">
    <w:name w:val="WW8Num42z2"/>
    <w:rsid w:val="0051248D"/>
    <w:rPr>
      <w:rFonts w:ascii="Wingdings" w:hAnsi="Wingdings"/>
    </w:rPr>
  </w:style>
  <w:style w:type="numbering" w:customStyle="1" w:styleId="SEQINT">
    <w:name w:val="SEQ_INT"/>
    <w:uiPriority w:val="99"/>
    <w:rsid w:val="0051248D"/>
    <w:pPr>
      <w:numPr>
        <w:numId w:val="42"/>
      </w:numPr>
    </w:pPr>
  </w:style>
  <w:style w:type="character" w:customStyle="1" w:styleId="WW8Num43z2">
    <w:name w:val="WW8Num43z2"/>
    <w:rsid w:val="0051248D"/>
    <w:rPr>
      <w:rFonts w:ascii="Wingdings" w:hAnsi="Wingdings"/>
    </w:rPr>
  </w:style>
  <w:style w:type="character" w:customStyle="1" w:styleId="WW8Num43z3">
    <w:name w:val="WW8Num43z3"/>
    <w:rsid w:val="0051248D"/>
    <w:rPr>
      <w:rFonts w:ascii="Symbol" w:hAnsi="Symbol"/>
    </w:rPr>
  </w:style>
  <w:style w:type="character" w:customStyle="1" w:styleId="WW8Num44z1">
    <w:name w:val="WW8Num44z1"/>
    <w:rsid w:val="0051248D"/>
    <w:rPr>
      <w:rFonts w:ascii="Courier New" w:hAnsi="Courier New" w:cs="Courier New"/>
    </w:rPr>
  </w:style>
  <w:style w:type="character" w:customStyle="1" w:styleId="WW8Num44z2">
    <w:name w:val="WW8Num44z2"/>
    <w:rsid w:val="0051248D"/>
    <w:rPr>
      <w:rFonts w:ascii="Wingdings" w:hAnsi="Wingdings"/>
    </w:rPr>
  </w:style>
  <w:style w:type="character" w:customStyle="1" w:styleId="WW8Num45z1">
    <w:name w:val="WW8Num45z1"/>
    <w:rsid w:val="0051248D"/>
    <w:rPr>
      <w:rFonts w:ascii="Courier New" w:hAnsi="Courier New" w:cs="Courier New"/>
    </w:rPr>
  </w:style>
  <w:style w:type="character" w:customStyle="1" w:styleId="WW8Num45z2">
    <w:name w:val="WW8Num45z2"/>
    <w:rsid w:val="0051248D"/>
    <w:rPr>
      <w:rFonts w:ascii="Wingdings" w:hAnsi="Wingdings"/>
    </w:rPr>
  </w:style>
  <w:style w:type="character" w:customStyle="1" w:styleId="WW8Num47z0">
    <w:name w:val="WW8Num47z0"/>
    <w:rsid w:val="0051248D"/>
    <w:rPr>
      <w:rFonts w:ascii="Symbol" w:hAnsi="Symbol"/>
    </w:rPr>
  </w:style>
  <w:style w:type="character" w:customStyle="1" w:styleId="WW8Num47z1">
    <w:name w:val="WW8Num47z1"/>
    <w:rsid w:val="0051248D"/>
    <w:rPr>
      <w:rFonts w:ascii="Courier New" w:hAnsi="Courier New" w:cs="Courier New"/>
    </w:rPr>
  </w:style>
  <w:style w:type="character" w:customStyle="1" w:styleId="WW8Num47z2">
    <w:name w:val="WW8Num47z2"/>
    <w:rsid w:val="0051248D"/>
    <w:rPr>
      <w:rFonts w:ascii="Wingdings" w:hAnsi="Wingdings"/>
    </w:rPr>
  </w:style>
  <w:style w:type="character" w:customStyle="1" w:styleId="WW8Num48z1">
    <w:name w:val="WW8Num48z1"/>
    <w:rsid w:val="0051248D"/>
    <w:rPr>
      <w:rFonts w:ascii="Courier New" w:hAnsi="Courier New" w:cs="Courier New"/>
    </w:rPr>
  </w:style>
  <w:style w:type="character" w:customStyle="1" w:styleId="WW8Num48z2">
    <w:name w:val="WW8Num48z2"/>
    <w:rsid w:val="0051248D"/>
    <w:rPr>
      <w:rFonts w:ascii="Wingdings" w:hAnsi="Wingdings"/>
    </w:rPr>
  </w:style>
  <w:style w:type="character" w:customStyle="1" w:styleId="WW8Num49z1">
    <w:name w:val="WW8Num49z1"/>
    <w:rsid w:val="0051248D"/>
    <w:rPr>
      <w:rFonts w:ascii="Courier New" w:hAnsi="Courier New" w:cs="Courier New"/>
    </w:rPr>
  </w:style>
  <w:style w:type="character" w:customStyle="1" w:styleId="WW8Num49z2">
    <w:name w:val="WW8Num49z2"/>
    <w:rsid w:val="0051248D"/>
    <w:rPr>
      <w:rFonts w:ascii="Wingdings" w:hAnsi="Wingdings"/>
    </w:rPr>
  </w:style>
  <w:style w:type="character" w:customStyle="1" w:styleId="WW8Num50z1">
    <w:name w:val="WW8Num50z1"/>
    <w:rsid w:val="0051248D"/>
    <w:rPr>
      <w:rFonts w:ascii="Courier New" w:hAnsi="Courier New" w:cs="Courier New"/>
    </w:rPr>
  </w:style>
  <w:style w:type="character" w:customStyle="1" w:styleId="WW8Num50z2">
    <w:name w:val="WW8Num50z2"/>
    <w:rsid w:val="0051248D"/>
    <w:rPr>
      <w:rFonts w:ascii="Wingdings" w:hAnsi="Wingdings"/>
    </w:rPr>
  </w:style>
  <w:style w:type="character" w:customStyle="1" w:styleId="WW8Num50z3">
    <w:name w:val="WW8Num50z3"/>
    <w:rsid w:val="0051248D"/>
    <w:rPr>
      <w:rFonts w:ascii="Symbol" w:hAnsi="Symbol"/>
    </w:rPr>
  </w:style>
  <w:style w:type="character" w:customStyle="1" w:styleId="WW8Num51z1">
    <w:name w:val="WW8Num51z1"/>
    <w:rsid w:val="0051248D"/>
    <w:rPr>
      <w:rFonts w:ascii="Courier New" w:hAnsi="Courier New"/>
    </w:rPr>
  </w:style>
  <w:style w:type="character" w:customStyle="1" w:styleId="WW8Num51z2">
    <w:name w:val="WW8Num51z2"/>
    <w:rsid w:val="0051248D"/>
    <w:rPr>
      <w:rFonts w:ascii="Wingdings" w:hAnsi="Wingdings"/>
    </w:rPr>
  </w:style>
  <w:style w:type="character" w:customStyle="1" w:styleId="WW8Num53z1">
    <w:name w:val="WW8Num53z1"/>
    <w:rsid w:val="0051248D"/>
    <w:rPr>
      <w:rFonts w:ascii="Courier New" w:hAnsi="Courier New" w:cs="Courier New"/>
    </w:rPr>
  </w:style>
  <w:style w:type="character" w:customStyle="1" w:styleId="WW8Num53z2">
    <w:name w:val="WW8Num53z2"/>
    <w:rsid w:val="0051248D"/>
    <w:rPr>
      <w:rFonts w:ascii="Wingdings" w:hAnsi="Wingdings"/>
    </w:rPr>
  </w:style>
  <w:style w:type="character" w:customStyle="1" w:styleId="WW8Num54z1">
    <w:name w:val="WW8Num54z1"/>
    <w:rsid w:val="0051248D"/>
    <w:rPr>
      <w:rFonts w:ascii="Courier New" w:hAnsi="Courier New" w:cs="Courier New"/>
    </w:rPr>
  </w:style>
  <w:style w:type="character" w:customStyle="1" w:styleId="WW8Num54z2">
    <w:name w:val="WW8Num54z2"/>
    <w:rsid w:val="0051248D"/>
    <w:rPr>
      <w:rFonts w:ascii="Wingdings" w:hAnsi="Wingdings"/>
    </w:rPr>
  </w:style>
  <w:style w:type="character" w:customStyle="1" w:styleId="WW8Num55z1">
    <w:name w:val="WW8Num55z1"/>
    <w:rsid w:val="0051248D"/>
    <w:rPr>
      <w:rFonts w:ascii="Courier New" w:hAnsi="Courier New" w:cs="Courier New"/>
    </w:rPr>
  </w:style>
  <w:style w:type="character" w:customStyle="1" w:styleId="WW8Num55z2">
    <w:name w:val="WW8Num55z2"/>
    <w:rsid w:val="0051248D"/>
    <w:rPr>
      <w:rFonts w:ascii="Wingdings" w:hAnsi="Wingdings"/>
    </w:rPr>
  </w:style>
  <w:style w:type="character" w:customStyle="1" w:styleId="WW8Num56z0">
    <w:name w:val="WW8Num56z0"/>
    <w:rsid w:val="0051248D"/>
    <w:rPr>
      <w:rFonts w:ascii="Symbol" w:hAnsi="Symbol"/>
    </w:rPr>
  </w:style>
  <w:style w:type="character" w:customStyle="1" w:styleId="WW8Num56z1">
    <w:name w:val="WW8Num56z1"/>
    <w:rsid w:val="0051248D"/>
    <w:rPr>
      <w:rFonts w:ascii="Courier New" w:hAnsi="Courier New" w:cs="Courier New"/>
    </w:rPr>
  </w:style>
  <w:style w:type="character" w:customStyle="1" w:styleId="WW8Num56z2">
    <w:name w:val="WW8Num56z2"/>
    <w:rsid w:val="0051248D"/>
    <w:rPr>
      <w:rFonts w:ascii="Wingdings" w:hAnsi="Wingdings"/>
    </w:rPr>
  </w:style>
  <w:style w:type="character" w:customStyle="1" w:styleId="WW8Num59z0">
    <w:name w:val="WW8Num59z0"/>
    <w:rsid w:val="0051248D"/>
    <w:rPr>
      <w:rFonts w:ascii="Times New Roman" w:hAnsi="Times New Roman" w:cs="Times New Roman"/>
    </w:rPr>
  </w:style>
  <w:style w:type="character" w:customStyle="1" w:styleId="WW8Num59z1">
    <w:name w:val="WW8Num59z1"/>
    <w:rsid w:val="0051248D"/>
    <w:rPr>
      <w:rFonts w:ascii="Courier New" w:hAnsi="Courier New" w:cs="Courier New"/>
    </w:rPr>
  </w:style>
  <w:style w:type="character" w:customStyle="1" w:styleId="WW8Num59z2">
    <w:name w:val="WW8Num59z2"/>
    <w:rsid w:val="0051248D"/>
    <w:rPr>
      <w:rFonts w:ascii="Wingdings" w:hAnsi="Wingdings"/>
    </w:rPr>
  </w:style>
  <w:style w:type="character" w:customStyle="1" w:styleId="WW8Num59z3">
    <w:name w:val="WW8Num59z3"/>
    <w:rsid w:val="0051248D"/>
    <w:rPr>
      <w:rFonts w:ascii="Symbol" w:hAnsi="Symbol"/>
    </w:rPr>
  </w:style>
  <w:style w:type="character" w:customStyle="1" w:styleId="WW8Num61z1">
    <w:name w:val="WW8Num61z1"/>
    <w:rsid w:val="0051248D"/>
    <w:rPr>
      <w:rFonts w:ascii="Courier New" w:hAnsi="Courier New" w:cs="Courier New"/>
    </w:rPr>
  </w:style>
  <w:style w:type="character" w:customStyle="1" w:styleId="WW8Num61z2">
    <w:name w:val="WW8Num61z2"/>
    <w:rsid w:val="0051248D"/>
    <w:rPr>
      <w:rFonts w:ascii="Wingdings" w:hAnsi="Wingdings"/>
    </w:rPr>
  </w:style>
  <w:style w:type="character" w:customStyle="1" w:styleId="100">
    <w:name w:val="Знак Знак10"/>
    <w:rsid w:val="0051248D"/>
    <w:rPr>
      <w:b/>
      <w:bCs/>
      <w:iCs/>
      <w:sz w:val="32"/>
      <w:szCs w:val="28"/>
      <w:lang w:eastAsia="ar-SA" w:bidi="ar-SA"/>
    </w:rPr>
  </w:style>
  <w:style w:type="character" w:customStyle="1" w:styleId="113">
    <w:name w:val="Знак Знак11"/>
    <w:rsid w:val="0051248D"/>
    <w:rPr>
      <w:b/>
      <w:bCs/>
      <w:caps/>
      <w:kern w:val="1"/>
      <w:sz w:val="32"/>
      <w:szCs w:val="32"/>
      <w:lang w:val="ru-RU" w:eastAsia="ar-SA" w:bidi="ar-SA"/>
    </w:rPr>
  </w:style>
  <w:style w:type="character" w:customStyle="1" w:styleId="92">
    <w:name w:val="Знак Знак9"/>
    <w:rsid w:val="0051248D"/>
    <w:rPr>
      <w:b/>
      <w:bCs/>
      <w:sz w:val="24"/>
      <w:szCs w:val="26"/>
      <w:lang w:eastAsia="ar-SA" w:bidi="ar-SA"/>
    </w:rPr>
  </w:style>
  <w:style w:type="character" w:customStyle="1" w:styleId="83">
    <w:name w:val="Знак Знак8"/>
    <w:rsid w:val="0051248D"/>
    <w:rPr>
      <w:b/>
      <w:bCs/>
      <w:i/>
      <w:sz w:val="24"/>
      <w:szCs w:val="24"/>
      <w:lang w:eastAsia="ar-SA" w:bidi="ar-SA"/>
    </w:rPr>
  </w:style>
  <w:style w:type="character" w:customStyle="1" w:styleId="72">
    <w:name w:val="Знак Знак7"/>
    <w:rsid w:val="0051248D"/>
    <w:rPr>
      <w:sz w:val="24"/>
    </w:rPr>
  </w:style>
  <w:style w:type="character" w:customStyle="1" w:styleId="63">
    <w:name w:val="Знак Знак6"/>
    <w:rsid w:val="0051248D"/>
    <w:rPr>
      <w:sz w:val="24"/>
      <w:szCs w:val="24"/>
    </w:rPr>
  </w:style>
  <w:style w:type="character" w:customStyle="1" w:styleId="FootnoteCharacters">
    <w:name w:val="Footnote Characters"/>
    <w:rsid w:val="0051248D"/>
    <w:rPr>
      <w:vertAlign w:val="superscript"/>
    </w:rPr>
  </w:style>
  <w:style w:type="numbering" w:customStyle="1" w:styleId="SEQADM">
    <w:name w:val="SEQ_ADM"/>
    <w:uiPriority w:val="99"/>
    <w:rsid w:val="0051248D"/>
    <w:pPr>
      <w:numPr>
        <w:numId w:val="43"/>
      </w:numPr>
    </w:pPr>
  </w:style>
  <w:style w:type="numbering" w:customStyle="1" w:styleId="SEQAUDIT">
    <w:name w:val="SEQ_AUDIT"/>
    <w:uiPriority w:val="99"/>
    <w:rsid w:val="0051248D"/>
    <w:pPr>
      <w:numPr>
        <w:numId w:val="48"/>
      </w:numPr>
    </w:pPr>
  </w:style>
  <w:style w:type="character" w:customStyle="1" w:styleId="3c">
    <w:name w:val="Знак Знак3"/>
    <w:rsid w:val="0051248D"/>
    <w:rPr>
      <w:rFonts w:ascii="Tahoma" w:hAnsi="Tahoma" w:cs="Tahoma"/>
      <w:sz w:val="16"/>
      <w:szCs w:val="16"/>
    </w:rPr>
  </w:style>
  <w:style w:type="character" w:customStyle="1" w:styleId="2f1">
    <w:name w:val="Знак Знак2"/>
    <w:basedOn w:val="15"/>
    <w:rsid w:val="0051248D"/>
  </w:style>
  <w:style w:type="character" w:customStyle="1" w:styleId="1f5">
    <w:name w:val="Знак Знак1"/>
    <w:basedOn w:val="15"/>
    <w:rsid w:val="0051248D"/>
  </w:style>
  <w:style w:type="character" w:customStyle="1" w:styleId="affff8">
    <w:name w:val="Знак Знак"/>
    <w:rsid w:val="0051248D"/>
    <w:rPr>
      <w:b/>
      <w:bCs/>
    </w:rPr>
  </w:style>
  <w:style w:type="character" w:customStyle="1" w:styleId="Bullets">
    <w:name w:val="Bullets"/>
    <w:rsid w:val="0051248D"/>
    <w:rPr>
      <w:rFonts w:ascii="StarSymbol" w:eastAsia="StarSymbol" w:hAnsi="StarSymbol" w:cs="StarSymbol"/>
      <w:sz w:val="18"/>
      <w:szCs w:val="18"/>
    </w:rPr>
  </w:style>
  <w:style w:type="character" w:customStyle="1" w:styleId="EndnoteCharacters">
    <w:name w:val="Endnote Characters"/>
    <w:rsid w:val="0051248D"/>
    <w:rPr>
      <w:vertAlign w:val="superscript"/>
    </w:rPr>
  </w:style>
  <w:style w:type="character" w:customStyle="1" w:styleId="WW-EndnoteCharacters">
    <w:name w:val="WW-Endnote Characters"/>
    <w:rsid w:val="0051248D"/>
  </w:style>
  <w:style w:type="paragraph" w:customStyle="1" w:styleId="affff9">
    <w:name w:val="Боковой штамп"/>
    <w:basedOn w:val="ab"/>
    <w:rsid w:val="0051248D"/>
    <w:pPr>
      <w:widowControl w:val="0"/>
      <w:spacing w:after="0" w:line="288" w:lineRule="exact"/>
      <w:jc w:val="center"/>
    </w:pPr>
    <w:rPr>
      <w:rFonts w:ascii="Arial" w:hAnsi="Arial" w:cs="Arial"/>
      <w:b/>
      <w:bCs/>
      <w:i/>
      <w:iCs/>
      <w:color w:val="auto"/>
      <w:kern w:val="0"/>
      <w:sz w:val="16"/>
      <w:szCs w:val="16"/>
      <w:lang w:eastAsia="ar-SA" w:bidi="ar-SA"/>
    </w:rPr>
  </w:style>
  <w:style w:type="paragraph" w:styleId="45">
    <w:name w:val="toc 4"/>
    <w:basedOn w:val="35"/>
    <w:next w:val="aa"/>
    <w:uiPriority w:val="39"/>
    <w:rsid w:val="0051248D"/>
    <w:pPr>
      <w:tabs>
        <w:tab w:val="clear" w:pos="1368"/>
        <w:tab w:val="clear" w:pos="9752"/>
        <w:tab w:val="left" w:pos="2977"/>
        <w:tab w:val="right" w:leader="dot" w:pos="9639"/>
      </w:tabs>
      <w:spacing w:before="0" w:after="100" w:line="288" w:lineRule="exact"/>
      <w:ind w:left="2977" w:hanging="566"/>
      <w:jc w:val="both"/>
    </w:pPr>
    <w:rPr>
      <w:rFonts w:eastAsiaTheme="minorHAnsi"/>
      <w:bCs w:val="0"/>
      <w:iCs w:val="0"/>
      <w:sz w:val="20"/>
      <w:lang w:eastAsia="en-US"/>
    </w:rPr>
  </w:style>
  <w:style w:type="paragraph" w:styleId="52">
    <w:name w:val="toc 5"/>
    <w:basedOn w:val="35"/>
    <w:next w:val="aa"/>
    <w:uiPriority w:val="39"/>
    <w:rsid w:val="0051248D"/>
    <w:pPr>
      <w:tabs>
        <w:tab w:val="clear" w:pos="1368"/>
        <w:tab w:val="clear" w:pos="9752"/>
        <w:tab w:val="left" w:pos="2977"/>
        <w:tab w:val="right" w:leader="dot" w:pos="9639"/>
      </w:tabs>
      <w:spacing w:before="0" w:after="100" w:line="288" w:lineRule="exact"/>
      <w:ind w:left="2977" w:hanging="566"/>
      <w:jc w:val="both"/>
    </w:pPr>
    <w:rPr>
      <w:rFonts w:eastAsiaTheme="minorHAnsi"/>
      <w:bCs w:val="0"/>
      <w:iCs w:val="0"/>
      <w:sz w:val="20"/>
      <w:lang w:eastAsia="en-US"/>
    </w:rPr>
  </w:style>
  <w:style w:type="paragraph" w:styleId="64">
    <w:name w:val="toc 6"/>
    <w:basedOn w:val="52"/>
    <w:next w:val="aa"/>
    <w:uiPriority w:val="39"/>
    <w:rsid w:val="0051248D"/>
  </w:style>
  <w:style w:type="paragraph" w:styleId="73">
    <w:name w:val="toc 7"/>
    <w:basedOn w:val="52"/>
    <w:next w:val="aa"/>
    <w:uiPriority w:val="39"/>
    <w:rsid w:val="0051248D"/>
  </w:style>
  <w:style w:type="paragraph" w:styleId="84">
    <w:name w:val="toc 8"/>
    <w:basedOn w:val="52"/>
    <w:next w:val="aa"/>
    <w:uiPriority w:val="39"/>
    <w:rsid w:val="0051248D"/>
  </w:style>
  <w:style w:type="paragraph" w:styleId="93">
    <w:name w:val="toc 9"/>
    <w:basedOn w:val="aa"/>
    <w:next w:val="aa"/>
    <w:uiPriority w:val="39"/>
    <w:rsid w:val="0051248D"/>
    <w:pPr>
      <w:widowControl w:val="0"/>
      <w:spacing w:after="0" w:line="288" w:lineRule="exact"/>
      <w:ind w:left="1922" w:firstLine="709"/>
      <w:jc w:val="both"/>
    </w:pPr>
    <w:rPr>
      <w:rFonts w:cs="Times New Roman"/>
      <w:color w:val="auto"/>
      <w:kern w:val="0"/>
      <w:lang w:eastAsia="ar-SA" w:bidi="ar-SA"/>
    </w:rPr>
  </w:style>
  <w:style w:type="paragraph" w:customStyle="1" w:styleId="1f6">
    <w:name w:val="Название объекта1"/>
    <w:basedOn w:val="aa"/>
    <w:next w:val="aa"/>
    <w:rsid w:val="0051248D"/>
    <w:pPr>
      <w:widowControl w:val="0"/>
      <w:tabs>
        <w:tab w:val="left" w:pos="1276"/>
      </w:tabs>
      <w:spacing w:after="0" w:line="240" w:lineRule="auto"/>
      <w:jc w:val="center"/>
      <w:textAlignment w:val="baseline"/>
    </w:pPr>
    <w:rPr>
      <w:rFonts w:cs="Times New Roman"/>
      <w:b/>
      <w:color w:val="auto"/>
      <w:kern w:val="0"/>
      <w:lang w:eastAsia="ar-SA" w:bidi="ar-SA"/>
    </w:rPr>
  </w:style>
  <w:style w:type="paragraph" w:customStyle="1" w:styleId="1f7">
    <w:name w:val="Схема документа1"/>
    <w:basedOn w:val="aa"/>
    <w:rsid w:val="0051248D"/>
    <w:pPr>
      <w:widowControl w:val="0"/>
      <w:shd w:val="clear" w:color="auto" w:fill="000080"/>
      <w:spacing w:after="0" w:line="288" w:lineRule="exact"/>
      <w:ind w:firstLine="709"/>
      <w:jc w:val="both"/>
    </w:pPr>
    <w:rPr>
      <w:rFonts w:ascii="Tahoma" w:hAnsi="Tahoma" w:cs="Tahoma"/>
      <w:color w:val="auto"/>
      <w:kern w:val="0"/>
      <w:sz w:val="20"/>
      <w:szCs w:val="20"/>
      <w:lang w:eastAsia="ar-SA" w:bidi="ar-SA"/>
    </w:rPr>
  </w:style>
  <w:style w:type="paragraph" w:customStyle="1" w:styleId="120">
    <w:name w:val="Таблица Тело Ширина 12"/>
    <w:basedOn w:val="aa"/>
    <w:rsid w:val="0051248D"/>
    <w:pPr>
      <w:spacing w:after="0" w:line="240" w:lineRule="auto"/>
    </w:pPr>
    <w:rPr>
      <w:rFonts w:cs="Times New Roman"/>
      <w:color w:val="auto"/>
      <w:kern w:val="0"/>
      <w:lang w:eastAsia="ar-SA" w:bidi="ar-SA"/>
    </w:rPr>
  </w:style>
  <w:style w:type="paragraph" w:customStyle="1" w:styleId="121">
    <w:name w:val="Таблица Шапка 12"/>
    <w:basedOn w:val="aa"/>
    <w:rsid w:val="0051248D"/>
    <w:pPr>
      <w:spacing w:after="0" w:line="240" w:lineRule="auto"/>
      <w:jc w:val="center"/>
    </w:pPr>
    <w:rPr>
      <w:rFonts w:cs="Times New Roman"/>
      <w:b/>
      <w:bCs/>
      <w:color w:val="auto"/>
      <w:kern w:val="0"/>
      <w:lang w:eastAsia="ar-SA" w:bidi="ar-SA"/>
    </w:rPr>
  </w:style>
  <w:style w:type="paragraph" w:customStyle="1" w:styleId="211">
    <w:name w:val="Маркированный список 21"/>
    <w:basedOn w:val="aa"/>
    <w:rsid w:val="0051248D"/>
    <w:pPr>
      <w:widowControl w:val="0"/>
      <w:spacing w:after="0" w:line="288" w:lineRule="exact"/>
      <w:jc w:val="both"/>
    </w:pPr>
    <w:rPr>
      <w:rFonts w:cs="Times New Roman"/>
      <w:color w:val="auto"/>
      <w:kern w:val="0"/>
      <w:lang w:eastAsia="ar-SA" w:bidi="ar-SA"/>
    </w:rPr>
  </w:style>
  <w:style w:type="paragraph" w:customStyle="1" w:styleId="Head10">
    <w:name w:val="Head 1"/>
    <w:basedOn w:val="aa"/>
    <w:link w:val="Head11"/>
    <w:rsid w:val="0051248D"/>
    <w:pPr>
      <w:pageBreakBefore/>
      <w:widowControl w:val="0"/>
      <w:spacing w:after="0" w:line="288" w:lineRule="exact"/>
      <w:ind w:firstLine="709"/>
      <w:jc w:val="center"/>
    </w:pPr>
    <w:rPr>
      <w:rFonts w:cs="Times New Roman"/>
      <w:b/>
      <w:color w:val="auto"/>
      <w:kern w:val="0"/>
      <w:szCs w:val="20"/>
      <w:lang w:eastAsia="ar-SA" w:bidi="ar-SA"/>
    </w:rPr>
  </w:style>
  <w:style w:type="paragraph" w:customStyle="1" w:styleId="Contents10">
    <w:name w:val="Contents 10"/>
    <w:basedOn w:val="Index"/>
    <w:rsid w:val="0051248D"/>
    <w:pPr>
      <w:widowControl w:val="0"/>
      <w:tabs>
        <w:tab w:val="right" w:leader="dot" w:pos="9972"/>
      </w:tabs>
      <w:spacing w:after="0" w:line="288" w:lineRule="exact"/>
      <w:ind w:left="2547"/>
      <w:jc w:val="both"/>
    </w:pPr>
    <w:rPr>
      <w:rFonts w:cs="Tahoma"/>
      <w:color w:val="auto"/>
      <w:kern w:val="0"/>
      <w:lang w:eastAsia="ar-SA" w:bidi="ar-SA"/>
    </w:rPr>
  </w:style>
  <w:style w:type="paragraph" w:customStyle="1" w:styleId="Framecontents">
    <w:name w:val="Frame contents"/>
    <w:basedOn w:val="ab"/>
    <w:rsid w:val="0051248D"/>
    <w:pPr>
      <w:widowControl w:val="0"/>
      <w:spacing w:after="0" w:line="288" w:lineRule="exact"/>
      <w:jc w:val="both"/>
    </w:pPr>
    <w:rPr>
      <w:rFonts w:cs="Times New Roman"/>
      <w:color w:val="auto"/>
      <w:kern w:val="0"/>
      <w:szCs w:val="20"/>
      <w:lang w:eastAsia="ar-SA" w:bidi="ar-SA"/>
    </w:rPr>
  </w:style>
  <w:style w:type="paragraph" w:styleId="3">
    <w:name w:val="List Number 3"/>
    <w:basedOn w:val="aa"/>
    <w:rsid w:val="0051248D"/>
    <w:pPr>
      <w:widowControl w:val="0"/>
      <w:numPr>
        <w:numId w:val="34"/>
      </w:numPr>
      <w:spacing w:after="0" w:line="288" w:lineRule="exact"/>
      <w:jc w:val="both"/>
    </w:pPr>
    <w:rPr>
      <w:rFonts w:cs="Times New Roman"/>
      <w:color w:val="auto"/>
      <w:kern w:val="0"/>
      <w:lang w:eastAsia="ar-SA" w:bidi="ar-SA"/>
    </w:rPr>
  </w:style>
  <w:style w:type="character" w:customStyle="1" w:styleId="1Char0">
    <w:name w:val="Основной текст Знак1 Char"/>
    <w:aliases w:val="Основной текст Знак Знак Char Char"/>
    <w:rsid w:val="0051248D"/>
    <w:rPr>
      <w:sz w:val="24"/>
      <w:lang w:eastAsia="ar-SA"/>
    </w:rPr>
  </w:style>
  <w:style w:type="paragraph" w:styleId="40">
    <w:name w:val="List Bullet 4"/>
    <w:basedOn w:val="aa"/>
    <w:autoRedefine/>
    <w:rsid w:val="0051248D"/>
    <w:pPr>
      <w:widowControl w:val="0"/>
      <w:numPr>
        <w:numId w:val="35"/>
      </w:numPr>
      <w:suppressAutoHyphens w:val="0"/>
      <w:adjustRightInd w:val="0"/>
      <w:spacing w:after="0" w:line="240" w:lineRule="auto"/>
      <w:textAlignment w:val="baseline"/>
    </w:pPr>
    <w:rPr>
      <w:rFonts w:cs="Times New Roman"/>
      <w:color w:val="auto"/>
      <w:kern w:val="0"/>
      <w:lang w:eastAsia="ru-RU" w:bidi="ar-SA"/>
    </w:rPr>
  </w:style>
  <w:style w:type="paragraph" w:styleId="affffa">
    <w:name w:val="Document Map"/>
    <w:basedOn w:val="aa"/>
    <w:link w:val="affffb"/>
    <w:uiPriority w:val="99"/>
    <w:rsid w:val="0051248D"/>
    <w:pPr>
      <w:widowControl w:val="0"/>
      <w:shd w:val="clear" w:color="auto" w:fill="000080"/>
      <w:spacing w:after="0" w:line="288" w:lineRule="exact"/>
      <w:ind w:firstLine="709"/>
      <w:jc w:val="both"/>
    </w:pPr>
    <w:rPr>
      <w:rFonts w:ascii="Tahoma" w:hAnsi="Tahoma" w:cs="Tahoma"/>
      <w:color w:val="auto"/>
      <w:kern w:val="0"/>
      <w:sz w:val="20"/>
      <w:szCs w:val="20"/>
      <w:lang w:eastAsia="ar-SA" w:bidi="ar-SA"/>
    </w:rPr>
  </w:style>
  <w:style w:type="character" w:customStyle="1" w:styleId="affffb">
    <w:name w:val="Схема документа Знак"/>
    <w:basedOn w:val="ac"/>
    <w:link w:val="affffa"/>
    <w:uiPriority w:val="99"/>
    <w:rsid w:val="0051248D"/>
    <w:rPr>
      <w:rFonts w:ascii="Tahoma" w:hAnsi="Tahoma" w:cs="Tahoma"/>
      <w:shd w:val="clear" w:color="auto" w:fill="000080"/>
      <w:lang w:eastAsia="ar-SA"/>
    </w:rPr>
  </w:style>
  <w:style w:type="paragraph" w:customStyle="1" w:styleId="phList">
    <w:name w:val="ph_List"/>
    <w:basedOn w:val="aa"/>
    <w:rsid w:val="0051248D"/>
    <w:pPr>
      <w:widowControl w:val="0"/>
      <w:numPr>
        <w:ilvl w:val="1"/>
        <w:numId w:val="36"/>
      </w:numPr>
      <w:spacing w:after="0" w:line="288" w:lineRule="exact"/>
      <w:jc w:val="both"/>
    </w:pPr>
    <w:rPr>
      <w:rFonts w:cs="Times New Roman"/>
      <w:color w:val="auto"/>
      <w:kern w:val="0"/>
      <w:lang w:eastAsia="ar-SA" w:bidi="ar-SA"/>
    </w:rPr>
  </w:style>
  <w:style w:type="paragraph" w:customStyle="1" w:styleId="10">
    <w:name w:val="Маркированный1"/>
    <w:basedOn w:val="aa"/>
    <w:rsid w:val="0051248D"/>
    <w:pPr>
      <w:widowControl w:val="0"/>
      <w:numPr>
        <w:numId w:val="37"/>
      </w:numPr>
      <w:suppressAutoHyphens w:val="0"/>
      <w:spacing w:after="0" w:line="288" w:lineRule="exact"/>
      <w:jc w:val="both"/>
    </w:pPr>
    <w:rPr>
      <w:rFonts w:cs="Times New Roman"/>
      <w:color w:val="auto"/>
      <w:kern w:val="0"/>
      <w:lang w:eastAsia="ru-RU" w:bidi="ar-SA"/>
    </w:rPr>
  </w:style>
  <w:style w:type="paragraph" w:customStyle="1" w:styleId="affffc">
    <w:name w:val="!Текст в таблицах"/>
    <w:basedOn w:val="aa"/>
    <w:link w:val="affffd"/>
    <w:autoRedefine/>
    <w:qFormat/>
    <w:rsid w:val="000B0217"/>
    <w:pPr>
      <w:keepLines/>
      <w:suppressAutoHyphens w:val="0"/>
      <w:spacing w:before="80" w:after="80" w:line="23" w:lineRule="atLeast"/>
      <w:ind w:right="33"/>
    </w:pPr>
    <w:rPr>
      <w:rFonts w:eastAsiaTheme="minorHAnsi" w:cs="Times New Roman"/>
      <w:color w:val="auto"/>
      <w:kern w:val="0"/>
      <w:sz w:val="22"/>
      <w:szCs w:val="22"/>
      <w:lang w:eastAsia="ru-RU" w:bidi="ar-SA"/>
    </w:rPr>
  </w:style>
  <w:style w:type="character" w:customStyle="1" w:styleId="affffd">
    <w:name w:val="!Текст в таблицах Знак"/>
    <w:link w:val="affffc"/>
    <w:rsid w:val="000B0217"/>
    <w:rPr>
      <w:rFonts w:eastAsiaTheme="minorHAnsi"/>
      <w:sz w:val="22"/>
      <w:szCs w:val="22"/>
    </w:rPr>
  </w:style>
  <w:style w:type="paragraph" w:customStyle="1" w:styleId="Main2">
    <w:name w:val="Main2"/>
    <w:basedOn w:val="ab"/>
    <w:autoRedefine/>
    <w:qFormat/>
    <w:rsid w:val="0051248D"/>
    <w:pPr>
      <w:suppressAutoHyphens w:val="0"/>
      <w:spacing w:after="0" w:line="259" w:lineRule="auto"/>
      <w:jc w:val="center"/>
    </w:pPr>
    <w:rPr>
      <w:rFonts w:ascii="Times" w:hAnsi="Times" w:cs="Calibri"/>
      <w:kern w:val="0"/>
      <w:sz w:val="22"/>
      <w:szCs w:val="22"/>
      <w:lang w:eastAsia="en-GB" w:bidi="ar-SA"/>
    </w:rPr>
  </w:style>
  <w:style w:type="numbering" w:styleId="111111">
    <w:name w:val="Outline List 2"/>
    <w:basedOn w:val="ae"/>
    <w:rsid w:val="0051248D"/>
    <w:pPr>
      <w:numPr>
        <w:numId w:val="38"/>
      </w:numPr>
    </w:pPr>
  </w:style>
  <w:style w:type="paragraph" w:customStyle="1" w:styleId="Tetm">
    <w:name w:val="Tetm"/>
    <w:basedOn w:val="aa"/>
    <w:link w:val="TetmChar"/>
    <w:qFormat/>
    <w:rsid w:val="0051248D"/>
    <w:pPr>
      <w:suppressAutoHyphens w:val="0"/>
      <w:spacing w:after="0" w:line="259" w:lineRule="auto"/>
    </w:pPr>
    <w:rPr>
      <w:rFonts w:ascii="Calibri" w:eastAsia="Calibri" w:hAnsi="Calibri" w:cs="Times New Roman"/>
      <w:b/>
      <w:color w:val="auto"/>
      <w:kern w:val="0"/>
      <w:sz w:val="22"/>
      <w:szCs w:val="22"/>
      <w:lang w:eastAsia="ar-SA" w:bidi="ar-SA"/>
    </w:rPr>
  </w:style>
  <w:style w:type="character" w:customStyle="1" w:styleId="TetmChar">
    <w:name w:val="Tetm Char"/>
    <w:link w:val="Tetm"/>
    <w:rsid w:val="0051248D"/>
    <w:rPr>
      <w:rFonts w:ascii="Calibri" w:eastAsia="Calibri" w:hAnsi="Calibri"/>
      <w:b/>
      <w:sz w:val="22"/>
      <w:szCs w:val="22"/>
      <w:lang w:eastAsia="ar-SA"/>
    </w:rPr>
  </w:style>
  <w:style w:type="paragraph" w:customStyle="1" w:styleId="affffe">
    <w:name w:val="Основной"/>
    <w:basedOn w:val="ab"/>
    <w:qFormat/>
    <w:rsid w:val="0051248D"/>
    <w:pPr>
      <w:suppressAutoHyphens w:val="0"/>
      <w:spacing w:before="120" w:line="240" w:lineRule="auto"/>
      <w:ind w:firstLine="432"/>
    </w:pPr>
    <w:rPr>
      <w:rFonts w:ascii="Open Sans Light" w:hAnsi="Open Sans Light" w:cs="Times New Roman"/>
      <w:color w:val="auto"/>
      <w:kern w:val="0"/>
      <w:sz w:val="20"/>
      <w:szCs w:val="21"/>
      <w:lang w:eastAsia="en-GB" w:bidi="ar-SA"/>
    </w:rPr>
  </w:style>
  <w:style w:type="paragraph" w:customStyle="1" w:styleId="afffff">
    <w:name w:val="Город"/>
    <w:basedOn w:val="aa"/>
    <w:link w:val="afffff0"/>
    <w:qFormat/>
    <w:rsid w:val="0051248D"/>
    <w:pPr>
      <w:suppressAutoHyphens w:val="0"/>
      <w:spacing w:after="0"/>
      <w:jc w:val="center"/>
    </w:pPr>
    <w:rPr>
      <w:rFonts w:eastAsia="Calibri" w:cs="Times New Roman"/>
      <w:color w:val="auto"/>
      <w:kern w:val="0"/>
      <w:lang w:eastAsia="en-US" w:bidi="ar-SA"/>
    </w:rPr>
  </w:style>
  <w:style w:type="character" w:customStyle="1" w:styleId="afffff0">
    <w:name w:val="Город Знак"/>
    <w:link w:val="afffff"/>
    <w:rsid w:val="0051248D"/>
    <w:rPr>
      <w:rFonts w:eastAsia="Calibri"/>
      <w:sz w:val="24"/>
      <w:szCs w:val="24"/>
      <w:lang w:eastAsia="en-US"/>
    </w:rPr>
  </w:style>
  <w:style w:type="paragraph" w:customStyle="1" w:styleId="Style1">
    <w:name w:val="Style1"/>
    <w:basedOn w:val="aa"/>
    <w:link w:val="Style1Char"/>
    <w:qFormat/>
    <w:rsid w:val="0051248D"/>
    <w:pPr>
      <w:suppressAutoHyphens w:val="0"/>
      <w:spacing w:before="120" w:after="0" w:line="288" w:lineRule="exact"/>
      <w:ind w:firstLine="709"/>
      <w:jc w:val="both"/>
    </w:pPr>
    <w:rPr>
      <w:rFonts w:eastAsia="Calibri" w:cs="Times New Roman"/>
      <w:color w:val="auto"/>
      <w:kern w:val="0"/>
      <w:lang w:eastAsia="en-US" w:bidi="ar-SA"/>
    </w:rPr>
  </w:style>
  <w:style w:type="character" w:customStyle="1" w:styleId="Style1Char">
    <w:name w:val="Style1 Char"/>
    <w:link w:val="Style1"/>
    <w:rsid w:val="0051248D"/>
    <w:rPr>
      <w:rFonts w:eastAsia="Calibri"/>
      <w:sz w:val="24"/>
      <w:szCs w:val="24"/>
      <w:lang w:eastAsia="en-US"/>
    </w:rPr>
  </w:style>
  <w:style w:type="paragraph" w:styleId="afffff1">
    <w:name w:val="Normal (Web)"/>
    <w:basedOn w:val="aa"/>
    <w:uiPriority w:val="99"/>
    <w:rsid w:val="0051248D"/>
    <w:pPr>
      <w:suppressAutoHyphens w:val="0"/>
      <w:spacing w:after="0" w:line="240" w:lineRule="auto"/>
    </w:pPr>
    <w:rPr>
      <w:rFonts w:cs="Times New Roman"/>
      <w:color w:val="auto"/>
      <w:kern w:val="0"/>
      <w:lang w:val="en-GB" w:eastAsia="en-GB" w:bidi="ar-SA"/>
    </w:rPr>
  </w:style>
  <w:style w:type="character" w:styleId="afffff2">
    <w:name w:val="Book Title"/>
    <w:uiPriority w:val="33"/>
    <w:qFormat/>
    <w:rsid w:val="0051248D"/>
    <w:rPr>
      <w:b/>
      <w:bCs/>
      <w:i/>
      <w:iCs/>
      <w:spacing w:val="5"/>
    </w:rPr>
  </w:style>
  <w:style w:type="paragraph" w:customStyle="1" w:styleId="afffff3">
    <w:name w:val="Заголовок таблицы"/>
    <w:basedOn w:val="affffc"/>
    <w:rsid w:val="0051248D"/>
    <w:pPr>
      <w:ind w:left="113"/>
    </w:pPr>
    <w:rPr>
      <w:rFonts w:eastAsia="Times New Roman"/>
      <w:b/>
    </w:rPr>
  </w:style>
  <w:style w:type="table" w:customStyle="1" w:styleId="SOCTable">
    <w:name w:val="!SOC_Table"/>
    <w:basedOn w:val="ad"/>
    <w:uiPriority w:val="99"/>
    <w:rsid w:val="0051248D"/>
    <w:rPr>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2">
    <w:name w:val="Table Grid Light2"/>
    <w:basedOn w:val="ad"/>
    <w:uiPriority w:val="40"/>
    <w:rsid w:val="0051248D"/>
    <w:rPr>
      <w:sz w:val="24"/>
      <w:szCs w:val="24"/>
      <w:lang w:val="en-US"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fffff4">
    <w:name w:val="!Заголовок таблицы"/>
    <w:basedOn w:val="aa"/>
    <w:autoRedefine/>
    <w:qFormat/>
    <w:rsid w:val="000B0217"/>
    <w:pPr>
      <w:suppressAutoHyphens w:val="0"/>
      <w:spacing w:after="0" w:line="23" w:lineRule="atLeast"/>
      <w:jc w:val="center"/>
    </w:pPr>
    <w:rPr>
      <w:rFonts w:eastAsiaTheme="minorHAnsi" w:cs="Times New Roman"/>
      <w:b/>
      <w:color w:val="auto"/>
      <w:kern w:val="0"/>
      <w:sz w:val="22"/>
      <w:szCs w:val="22"/>
      <w:lang w:eastAsia="en-US" w:bidi="ar-SA"/>
    </w:rPr>
  </w:style>
  <w:style w:type="paragraph" w:customStyle="1" w:styleId="afffff5">
    <w:name w:val="!Текст в таблицах узкий"/>
    <w:basedOn w:val="affffc"/>
    <w:qFormat/>
    <w:rsid w:val="0051248D"/>
    <w:pPr>
      <w:spacing w:before="40" w:after="40"/>
    </w:pPr>
    <w:rPr>
      <w:rFonts w:ascii="Arial Narrow" w:hAnsi="Arial Narrow"/>
      <w:sz w:val="20"/>
    </w:rPr>
  </w:style>
  <w:style w:type="paragraph" w:styleId="4">
    <w:name w:val="List Number 4"/>
    <w:basedOn w:val="aa"/>
    <w:rsid w:val="0051248D"/>
    <w:pPr>
      <w:numPr>
        <w:numId w:val="39"/>
      </w:numPr>
      <w:suppressAutoHyphens w:val="0"/>
      <w:spacing w:after="120" w:line="288" w:lineRule="exact"/>
      <w:jc w:val="both"/>
    </w:pPr>
    <w:rPr>
      <w:rFonts w:eastAsiaTheme="minorHAnsi" w:cs="Times New Roman"/>
      <w:color w:val="auto"/>
      <w:kern w:val="0"/>
      <w:lang w:eastAsia="en-US" w:bidi="ar-SA"/>
    </w:rPr>
  </w:style>
  <w:style w:type="paragraph" w:customStyle="1" w:styleId="1f8">
    <w:name w:val="!Перечень ур. 1"/>
    <w:basedOn w:val="afd"/>
    <w:link w:val="1Char2"/>
    <w:autoRedefine/>
    <w:qFormat/>
    <w:rsid w:val="00731A09"/>
    <w:pPr>
      <w:suppressAutoHyphens w:val="0"/>
      <w:spacing w:after="120" w:line="23" w:lineRule="atLeast"/>
      <w:ind w:left="0" w:right="-35" w:firstLine="426"/>
      <w:jc w:val="both"/>
    </w:pPr>
    <w:rPr>
      <w:rFonts w:eastAsiaTheme="minorHAnsi" w:cs="Times New Roman"/>
      <w:color w:val="auto"/>
      <w:kern w:val="0"/>
      <w:szCs w:val="24"/>
      <w:lang w:eastAsia="en-US" w:bidi="ar-SA"/>
    </w:rPr>
  </w:style>
  <w:style w:type="paragraph" w:customStyle="1" w:styleId="afffff6">
    <w:name w:val="!Перечень таблица"/>
    <w:basedOn w:val="1f8"/>
    <w:autoRedefine/>
    <w:qFormat/>
    <w:rsid w:val="0051248D"/>
    <w:pPr>
      <w:spacing w:before="40" w:after="40"/>
      <w:ind w:left="348" w:hanging="348"/>
    </w:pPr>
    <w:rPr>
      <w:sz w:val="22"/>
      <w:szCs w:val="22"/>
    </w:rPr>
  </w:style>
  <w:style w:type="paragraph" w:customStyle="1" w:styleId="2">
    <w:name w:val="!Перечень ур.2"/>
    <w:basedOn w:val="1f8"/>
    <w:link w:val="2f2"/>
    <w:autoRedefine/>
    <w:qFormat/>
    <w:rsid w:val="0051248D"/>
    <w:pPr>
      <w:numPr>
        <w:ilvl w:val="1"/>
        <w:numId w:val="40"/>
      </w:numPr>
      <w:tabs>
        <w:tab w:val="num" w:pos="2160"/>
      </w:tabs>
      <w:ind w:left="2160"/>
    </w:pPr>
  </w:style>
  <w:style w:type="character" w:customStyle="1" w:styleId="2f2">
    <w:name w:val="!Перечень ур.2 Знак"/>
    <w:basedOn w:val="ac"/>
    <w:link w:val="2"/>
    <w:rsid w:val="0051248D"/>
    <w:rPr>
      <w:rFonts w:eastAsiaTheme="minorHAnsi"/>
      <w:sz w:val="24"/>
      <w:szCs w:val="24"/>
      <w:lang w:eastAsia="en-US"/>
    </w:rPr>
  </w:style>
  <w:style w:type="paragraph" w:customStyle="1" w:styleId="afffff7">
    <w:name w:val="!Рис"/>
    <w:basedOn w:val="aff"/>
    <w:link w:val="afffff8"/>
    <w:qFormat/>
    <w:rsid w:val="0051248D"/>
    <w:pPr>
      <w:widowControl/>
      <w:spacing w:before="0" w:after="200"/>
    </w:pPr>
    <w:rPr>
      <w:rFonts w:ascii="Times New Roman" w:eastAsiaTheme="minorHAnsi" w:hAnsi="Times New Roman"/>
      <w:bCs w:val="0"/>
      <w:iCs/>
      <w:color w:val="595959" w:themeColor="text1" w:themeTint="A6"/>
      <w:sz w:val="22"/>
      <w:szCs w:val="18"/>
      <w:lang w:eastAsia="en-US"/>
    </w:rPr>
  </w:style>
  <w:style w:type="character" w:customStyle="1" w:styleId="afffff8">
    <w:name w:val="!Рис Знак"/>
    <w:basedOn w:val="ac"/>
    <w:link w:val="afffff7"/>
    <w:rsid w:val="0051248D"/>
    <w:rPr>
      <w:rFonts w:eastAsiaTheme="minorHAnsi"/>
      <w:iCs/>
      <w:color w:val="595959" w:themeColor="text1" w:themeTint="A6"/>
      <w:sz w:val="22"/>
      <w:szCs w:val="18"/>
      <w:lang w:eastAsia="en-US"/>
    </w:rPr>
  </w:style>
  <w:style w:type="character" w:customStyle="1" w:styleId="1Char2">
    <w:name w:val="!Перечень ур. 1 Char"/>
    <w:basedOn w:val="ac"/>
    <w:link w:val="1f8"/>
    <w:rsid w:val="00731A09"/>
    <w:rPr>
      <w:rFonts w:eastAsiaTheme="minorHAnsi"/>
      <w:sz w:val="24"/>
      <w:szCs w:val="24"/>
      <w:lang w:eastAsia="en-US"/>
    </w:rPr>
  </w:style>
  <w:style w:type="numbering" w:customStyle="1" w:styleId="SEQDRBACKUP">
    <w:name w:val="SEQ_DRBACKUP"/>
    <w:uiPriority w:val="99"/>
    <w:rsid w:val="0051248D"/>
    <w:pPr>
      <w:numPr>
        <w:numId w:val="45"/>
      </w:numPr>
    </w:pPr>
  </w:style>
  <w:style w:type="numbering" w:customStyle="1" w:styleId="SEQMODE">
    <w:name w:val="SEQ_MODE"/>
    <w:uiPriority w:val="99"/>
    <w:rsid w:val="0051248D"/>
    <w:pPr>
      <w:numPr>
        <w:numId w:val="46"/>
      </w:numPr>
    </w:pPr>
  </w:style>
  <w:style w:type="paragraph" w:customStyle="1" w:styleId="CRRequirement">
    <w:name w:val="!CR_Requirement"/>
    <w:basedOn w:val="aa"/>
    <w:next w:val="aa"/>
    <w:qFormat/>
    <w:rsid w:val="0051248D"/>
    <w:pPr>
      <w:tabs>
        <w:tab w:val="left" w:pos="567"/>
      </w:tabs>
      <w:suppressAutoHyphens w:val="0"/>
      <w:spacing w:after="0" w:line="240" w:lineRule="auto"/>
      <w:jc w:val="center"/>
    </w:pPr>
    <w:rPr>
      <w:rFonts w:eastAsiaTheme="minorHAnsi" w:cs="Times New Roman"/>
      <w:color w:val="auto"/>
      <w:kern w:val="0"/>
      <w:sz w:val="22"/>
      <w:lang w:val="en-US" w:eastAsia="en-US" w:bidi="ar-SA"/>
    </w:rPr>
  </w:style>
  <w:style w:type="paragraph" w:customStyle="1" w:styleId="CR-REQ">
    <w:name w:val="CR-REQ"/>
    <w:basedOn w:val="aa"/>
    <w:rsid w:val="0051248D"/>
    <w:pPr>
      <w:widowControl w:val="0"/>
      <w:numPr>
        <w:numId w:val="41"/>
      </w:numPr>
      <w:spacing w:after="0" w:line="288" w:lineRule="exact"/>
      <w:jc w:val="both"/>
    </w:pPr>
    <w:rPr>
      <w:rFonts w:cs="Times New Roman"/>
      <w:color w:val="auto"/>
      <w:kern w:val="0"/>
      <w:sz w:val="22"/>
      <w:lang w:eastAsia="ar-SA" w:bidi="ar-SA"/>
    </w:rPr>
  </w:style>
  <w:style w:type="numbering" w:customStyle="1" w:styleId="SEQFUNC">
    <w:name w:val="SEQ_FUNC"/>
    <w:basedOn w:val="ae"/>
    <w:uiPriority w:val="99"/>
    <w:rsid w:val="0051248D"/>
    <w:pPr>
      <w:numPr>
        <w:numId w:val="47"/>
      </w:numPr>
    </w:pPr>
  </w:style>
  <w:style w:type="paragraph" w:styleId="46">
    <w:name w:val="List Continue 4"/>
    <w:basedOn w:val="aa"/>
    <w:unhideWhenUsed/>
    <w:rsid w:val="0051248D"/>
    <w:pPr>
      <w:widowControl w:val="0"/>
      <w:spacing w:after="120" w:line="288" w:lineRule="exact"/>
      <w:ind w:left="1132" w:firstLine="709"/>
      <w:contextualSpacing/>
      <w:jc w:val="both"/>
    </w:pPr>
    <w:rPr>
      <w:rFonts w:cs="Times New Roman"/>
      <w:color w:val="auto"/>
      <w:kern w:val="0"/>
      <w:lang w:eastAsia="ar-SA" w:bidi="ar-SA"/>
    </w:rPr>
  </w:style>
  <w:style w:type="numbering" w:customStyle="1" w:styleId="SEQSECURITY">
    <w:name w:val="SEQ_SECURITY"/>
    <w:uiPriority w:val="99"/>
    <w:rsid w:val="0051248D"/>
    <w:pPr>
      <w:numPr>
        <w:numId w:val="49"/>
      </w:numPr>
    </w:pPr>
  </w:style>
  <w:style w:type="numbering" w:customStyle="1" w:styleId="SEQHWSW">
    <w:name w:val="SEQ_HWSW"/>
    <w:uiPriority w:val="99"/>
    <w:rsid w:val="0051248D"/>
    <w:pPr>
      <w:numPr>
        <w:numId w:val="50"/>
      </w:numPr>
    </w:pPr>
  </w:style>
  <w:style w:type="numbering" w:customStyle="1" w:styleId="SEQINTERFACE">
    <w:name w:val="SEQ_INTERFACE"/>
    <w:uiPriority w:val="99"/>
    <w:rsid w:val="0051248D"/>
    <w:pPr>
      <w:numPr>
        <w:numId w:val="51"/>
      </w:numPr>
    </w:pPr>
  </w:style>
  <w:style w:type="paragraph" w:customStyle="1" w:styleId="afffff9">
    <w:name w:val="!Текст в таблицах центр"/>
    <w:basedOn w:val="affffc"/>
    <w:qFormat/>
    <w:rsid w:val="0051248D"/>
    <w:pPr>
      <w:jc w:val="center"/>
    </w:pPr>
  </w:style>
  <w:style w:type="numbering" w:customStyle="1" w:styleId="SEQRAB">
    <w:name w:val="SEQ_RAB"/>
    <w:uiPriority w:val="99"/>
    <w:rsid w:val="0051248D"/>
    <w:pPr>
      <w:numPr>
        <w:numId w:val="52"/>
      </w:numPr>
    </w:pPr>
  </w:style>
  <w:style w:type="numbering" w:customStyle="1" w:styleId="M12SEQ">
    <w:name w:val="M12_SEQ"/>
    <w:uiPriority w:val="99"/>
    <w:rsid w:val="0051248D"/>
    <w:pPr>
      <w:numPr>
        <w:numId w:val="53"/>
      </w:numPr>
    </w:pPr>
  </w:style>
  <w:style w:type="numbering" w:customStyle="1" w:styleId="RFUSEQ">
    <w:name w:val="RFU_SEQ"/>
    <w:uiPriority w:val="99"/>
    <w:rsid w:val="0051248D"/>
    <w:pPr>
      <w:numPr>
        <w:numId w:val="54"/>
      </w:numPr>
    </w:pPr>
  </w:style>
  <w:style w:type="numbering" w:customStyle="1" w:styleId="SEQARCH">
    <w:name w:val="SEQ_ARCH"/>
    <w:uiPriority w:val="99"/>
    <w:rsid w:val="0051248D"/>
    <w:pPr>
      <w:numPr>
        <w:numId w:val="55"/>
      </w:numPr>
    </w:pPr>
  </w:style>
  <w:style w:type="numbering" w:customStyle="1" w:styleId="SEQSUPPORT">
    <w:name w:val="SEQ_SUPPORT"/>
    <w:uiPriority w:val="99"/>
    <w:rsid w:val="0051248D"/>
    <w:pPr>
      <w:numPr>
        <w:numId w:val="56"/>
      </w:numPr>
    </w:pPr>
  </w:style>
  <w:style w:type="numbering" w:customStyle="1" w:styleId="SEQMST1">
    <w:name w:val="SEQ_MST1"/>
    <w:basedOn w:val="SEQADM"/>
    <w:uiPriority w:val="99"/>
    <w:rsid w:val="005800C2"/>
    <w:pPr>
      <w:numPr>
        <w:numId w:val="10"/>
      </w:numPr>
    </w:pPr>
  </w:style>
  <w:style w:type="paragraph" w:customStyle="1" w:styleId="afffffa">
    <w:name w:val="Таблица_заголовок"/>
    <w:basedOn w:val="aa"/>
    <w:link w:val="afffffb"/>
    <w:qFormat/>
    <w:rsid w:val="00871F63"/>
    <w:pPr>
      <w:suppressAutoHyphens w:val="0"/>
      <w:spacing w:after="160" w:line="259" w:lineRule="auto"/>
    </w:pPr>
    <w:rPr>
      <w:rFonts w:ascii="PT Sans" w:hAnsi="PT Sans" w:cs="Arial"/>
      <w:b/>
      <w:kern w:val="0"/>
      <w:lang w:eastAsia="ru-RU" w:bidi="ar-SA"/>
    </w:rPr>
  </w:style>
  <w:style w:type="paragraph" w:customStyle="1" w:styleId="1">
    <w:name w:val="Список марк ур1"/>
    <w:basedOn w:val="afd"/>
    <w:link w:val="1f9"/>
    <w:qFormat/>
    <w:rsid w:val="00871F63"/>
    <w:pPr>
      <w:numPr>
        <w:numId w:val="57"/>
      </w:numPr>
      <w:suppressAutoHyphens w:val="0"/>
      <w:spacing w:before="120" w:after="60" w:line="240" w:lineRule="auto"/>
      <w:contextualSpacing/>
      <w:jc w:val="both"/>
    </w:pPr>
    <w:rPr>
      <w:rFonts w:ascii="PT Sans" w:hAnsi="PT Sans" w:cs="Arial"/>
      <w:kern w:val="0"/>
      <w:szCs w:val="24"/>
      <w:lang w:eastAsia="ru-RU" w:bidi="ar-SA"/>
    </w:rPr>
  </w:style>
  <w:style w:type="character" w:customStyle="1" w:styleId="afffffb">
    <w:name w:val="Таблица_заголовок Знак"/>
    <w:basedOn w:val="ac"/>
    <w:link w:val="afffffa"/>
    <w:rsid w:val="00871F63"/>
    <w:rPr>
      <w:rFonts w:ascii="PT Sans" w:hAnsi="PT Sans" w:cs="Arial"/>
      <w:b/>
      <w:color w:val="000000"/>
      <w:sz w:val="24"/>
      <w:szCs w:val="24"/>
    </w:rPr>
  </w:style>
  <w:style w:type="paragraph" w:customStyle="1" w:styleId="24">
    <w:name w:val="Макр спис ур2"/>
    <w:basedOn w:val="1"/>
    <w:link w:val="2f3"/>
    <w:qFormat/>
    <w:rsid w:val="00871F63"/>
    <w:pPr>
      <w:numPr>
        <w:numId w:val="58"/>
      </w:numPr>
      <w:ind w:left="1378" w:hanging="357"/>
    </w:pPr>
  </w:style>
  <w:style w:type="character" w:customStyle="1" w:styleId="1f9">
    <w:name w:val="Список марк ур1 Знак"/>
    <w:basedOn w:val="ac"/>
    <w:link w:val="1"/>
    <w:rsid w:val="00871F63"/>
    <w:rPr>
      <w:rFonts w:ascii="PT Sans" w:hAnsi="PT Sans" w:cs="Arial"/>
      <w:color w:val="000000"/>
      <w:sz w:val="24"/>
      <w:szCs w:val="24"/>
    </w:rPr>
  </w:style>
  <w:style w:type="paragraph" w:customStyle="1" w:styleId="1fa">
    <w:name w:val="нум список эл 1"/>
    <w:basedOn w:val="1"/>
    <w:link w:val="1fb"/>
    <w:rsid w:val="00871F63"/>
    <w:pPr>
      <w:numPr>
        <w:numId w:val="0"/>
      </w:numPr>
    </w:pPr>
  </w:style>
  <w:style w:type="character" w:customStyle="1" w:styleId="2f3">
    <w:name w:val="Макр спис ур2 Знак"/>
    <w:basedOn w:val="1f9"/>
    <w:link w:val="24"/>
    <w:rsid w:val="00871F63"/>
    <w:rPr>
      <w:rFonts w:ascii="PT Sans" w:hAnsi="PT Sans" w:cs="Arial"/>
      <w:color w:val="000000"/>
      <w:sz w:val="24"/>
      <w:szCs w:val="24"/>
    </w:rPr>
  </w:style>
  <w:style w:type="paragraph" w:customStyle="1" w:styleId="2f4">
    <w:name w:val="Нум список ур2"/>
    <w:basedOn w:val="1fa"/>
    <w:link w:val="2f5"/>
    <w:rsid w:val="00871F63"/>
  </w:style>
  <w:style w:type="character" w:customStyle="1" w:styleId="1fb">
    <w:name w:val="нум список эл 1 Знак"/>
    <w:basedOn w:val="1f9"/>
    <w:link w:val="1fa"/>
    <w:rsid w:val="00871F63"/>
    <w:rPr>
      <w:rFonts w:ascii="PT Sans" w:hAnsi="PT Sans" w:cs="Arial"/>
      <w:color w:val="000000"/>
      <w:sz w:val="24"/>
      <w:szCs w:val="24"/>
    </w:rPr>
  </w:style>
  <w:style w:type="character" w:customStyle="1" w:styleId="2f5">
    <w:name w:val="Нум список ур2 Знак"/>
    <w:basedOn w:val="2f3"/>
    <w:link w:val="2f4"/>
    <w:rsid w:val="00871F63"/>
    <w:rPr>
      <w:rFonts w:ascii="PT Sans" w:hAnsi="PT Sans" w:cs="Arial"/>
      <w:color w:val="000000"/>
      <w:sz w:val="24"/>
      <w:szCs w:val="24"/>
    </w:rPr>
  </w:style>
  <w:style w:type="paragraph" w:customStyle="1" w:styleId="11">
    <w:name w:val="нум_список_ур_1"/>
    <w:basedOn w:val="aa"/>
    <w:next w:val="21"/>
    <w:link w:val="1Char3"/>
    <w:qFormat/>
    <w:rsid w:val="00871F63"/>
    <w:pPr>
      <w:numPr>
        <w:numId w:val="59"/>
      </w:numPr>
      <w:suppressAutoHyphens w:val="0"/>
      <w:spacing w:before="120" w:after="60" w:line="240" w:lineRule="auto"/>
      <w:contextualSpacing/>
      <w:jc w:val="both"/>
    </w:pPr>
    <w:rPr>
      <w:rFonts w:ascii="PT Sans" w:hAnsi="PT Sans" w:cs="Arial"/>
      <w:kern w:val="0"/>
      <w:lang w:eastAsia="ru-RU" w:bidi="ar-SA"/>
    </w:rPr>
  </w:style>
  <w:style w:type="character" w:customStyle="1" w:styleId="1Char3">
    <w:name w:val="нум_список_ур_1 Char"/>
    <w:basedOn w:val="ac"/>
    <w:link w:val="11"/>
    <w:rsid w:val="00871F63"/>
    <w:rPr>
      <w:rFonts w:ascii="PT Sans" w:hAnsi="PT Sans" w:cs="Arial"/>
      <w:color w:val="000000"/>
      <w:sz w:val="24"/>
      <w:szCs w:val="24"/>
    </w:rPr>
  </w:style>
  <w:style w:type="paragraph" w:customStyle="1" w:styleId="21">
    <w:name w:val="нум_список ур2"/>
    <w:basedOn w:val="11"/>
    <w:next w:val="aa"/>
    <w:link w:val="2f6"/>
    <w:qFormat/>
    <w:rsid w:val="00871F63"/>
    <w:pPr>
      <w:numPr>
        <w:numId w:val="60"/>
      </w:numPr>
    </w:pPr>
  </w:style>
  <w:style w:type="character" w:customStyle="1" w:styleId="2f6">
    <w:name w:val="нум_список ур2 Знак"/>
    <w:basedOn w:val="ac"/>
    <w:link w:val="21"/>
    <w:rsid w:val="00871F63"/>
    <w:rPr>
      <w:rFonts w:ascii="PT Sans" w:hAnsi="PT Sans" w:cs="Arial"/>
      <w:color w:val="000000"/>
      <w:sz w:val="24"/>
      <w:szCs w:val="24"/>
    </w:rPr>
  </w:style>
  <w:style w:type="paragraph" w:customStyle="1" w:styleId="afffffc">
    <w:name w:val="Рисунок_подпись"/>
    <w:basedOn w:val="aa"/>
    <w:link w:val="afffffd"/>
    <w:qFormat/>
    <w:rsid w:val="00871F63"/>
    <w:pPr>
      <w:keepNext/>
      <w:keepLines/>
      <w:suppressAutoHyphens w:val="0"/>
      <w:spacing w:after="216" w:line="264" w:lineRule="auto"/>
      <w:jc w:val="center"/>
    </w:pPr>
    <w:rPr>
      <w:rFonts w:ascii="PT Sans" w:hAnsi="PT Sans" w:cs="Arial"/>
      <w:kern w:val="0"/>
      <w:lang w:eastAsia="ru-RU" w:bidi="ar-SA"/>
    </w:rPr>
  </w:style>
  <w:style w:type="character" w:customStyle="1" w:styleId="afffffd">
    <w:name w:val="Рисунок_подпись Знак"/>
    <w:basedOn w:val="ac"/>
    <w:link w:val="afffffc"/>
    <w:rsid w:val="00871F63"/>
    <w:rPr>
      <w:rFonts w:ascii="PT Sans" w:hAnsi="PT Sans" w:cs="Arial"/>
      <w:color w:val="000000"/>
      <w:sz w:val="24"/>
      <w:szCs w:val="24"/>
    </w:rPr>
  </w:style>
  <w:style w:type="paragraph" w:customStyle="1" w:styleId="afffffe">
    <w:name w:val="Табл_подпись"/>
    <w:basedOn w:val="aa"/>
    <w:link w:val="affffff"/>
    <w:qFormat/>
    <w:rsid w:val="00871F63"/>
    <w:pPr>
      <w:keepNext/>
      <w:keepLines/>
      <w:suppressAutoHyphens w:val="0"/>
      <w:spacing w:after="210" w:line="210" w:lineRule="atLeast"/>
      <w:jc w:val="right"/>
    </w:pPr>
    <w:rPr>
      <w:rFonts w:ascii="PT Sans" w:eastAsiaTheme="minorHAnsi" w:hAnsi="PT Sans" w:cs="Arial"/>
      <w:kern w:val="0"/>
      <w:szCs w:val="20"/>
      <w:lang w:eastAsia="en-US" w:bidi="ar-SA"/>
    </w:rPr>
  </w:style>
  <w:style w:type="character" w:customStyle="1" w:styleId="affffff">
    <w:name w:val="Табл_подпись Знак"/>
    <w:basedOn w:val="ac"/>
    <w:link w:val="afffffe"/>
    <w:rsid w:val="00871F63"/>
    <w:rPr>
      <w:rFonts w:ascii="PT Sans" w:eastAsiaTheme="minorHAnsi" w:hAnsi="PT Sans" w:cs="Arial"/>
      <w:color w:val="000000"/>
      <w:sz w:val="24"/>
      <w:lang w:eastAsia="en-US"/>
    </w:rPr>
  </w:style>
  <w:style w:type="paragraph" w:customStyle="1" w:styleId="affffff0">
    <w:name w:val="табл_текст"/>
    <w:basedOn w:val="aa"/>
    <w:link w:val="affffff1"/>
    <w:qFormat/>
    <w:rsid w:val="00871F63"/>
    <w:pPr>
      <w:suppressAutoHyphens w:val="0"/>
      <w:spacing w:after="0" w:line="240" w:lineRule="auto"/>
      <w:jc w:val="both"/>
    </w:pPr>
    <w:rPr>
      <w:rFonts w:ascii="PT Sans" w:eastAsiaTheme="minorHAnsi" w:hAnsi="PT Sans" w:cs="Arial"/>
      <w:kern w:val="0"/>
      <w:lang w:eastAsia="en-US" w:bidi="ar-SA"/>
    </w:rPr>
  </w:style>
  <w:style w:type="character" w:customStyle="1" w:styleId="affffff1">
    <w:name w:val="табл_текст Знак"/>
    <w:basedOn w:val="ac"/>
    <w:link w:val="affffff0"/>
    <w:rsid w:val="00871F63"/>
    <w:rPr>
      <w:rFonts w:ascii="PT Sans" w:eastAsiaTheme="minorHAnsi" w:hAnsi="PT Sans" w:cs="Arial"/>
      <w:color w:val="000000"/>
      <w:sz w:val="24"/>
      <w:szCs w:val="24"/>
      <w:lang w:eastAsia="en-US"/>
    </w:rPr>
  </w:style>
  <w:style w:type="table" w:customStyle="1" w:styleId="TableGrid">
    <w:name w:val="TableGrid"/>
    <w:rsid w:val="00871F63"/>
    <w:rPr>
      <w:rFonts w:asciiTheme="minorHAnsi" w:eastAsiaTheme="minorEastAsia" w:hAnsiTheme="minorHAnsi" w:cstheme="minorBidi"/>
      <w:sz w:val="22"/>
      <w:szCs w:val="22"/>
    </w:rPr>
    <w:tblPr>
      <w:tblCellMar>
        <w:top w:w="0" w:type="dxa"/>
        <w:left w:w="0" w:type="dxa"/>
        <w:bottom w:w="0" w:type="dxa"/>
        <w:right w:w="0" w:type="dxa"/>
      </w:tblCellMar>
    </w:tblPr>
  </w:style>
  <w:style w:type="paragraph" w:customStyle="1" w:styleId="13">
    <w:name w:val="марк_список_ур1"/>
    <w:basedOn w:val="afd"/>
    <w:next w:val="aa"/>
    <w:link w:val="1fc"/>
    <w:qFormat/>
    <w:rsid w:val="00871F63"/>
    <w:pPr>
      <w:numPr>
        <w:numId w:val="61"/>
      </w:numPr>
      <w:suppressAutoHyphens w:val="0"/>
      <w:spacing w:before="120"/>
      <w:contextualSpacing/>
      <w:jc w:val="both"/>
    </w:pPr>
    <w:rPr>
      <w:rFonts w:ascii="PT Sans" w:hAnsi="PT Sans" w:cs="Arial"/>
      <w:kern w:val="0"/>
      <w:szCs w:val="24"/>
      <w:lang w:val="en-US" w:eastAsia="ru-RU" w:bidi="ar-SA"/>
    </w:rPr>
  </w:style>
  <w:style w:type="character" w:customStyle="1" w:styleId="1fc">
    <w:name w:val="марк_список_ур1 Знак"/>
    <w:basedOn w:val="ac"/>
    <w:link w:val="13"/>
    <w:rsid w:val="00871F63"/>
    <w:rPr>
      <w:rFonts w:ascii="PT Sans" w:hAnsi="PT Sans" w:cs="Arial"/>
      <w:color w:val="000000"/>
      <w:sz w:val="24"/>
      <w:szCs w:val="24"/>
      <w:lang w:val="en-US"/>
    </w:rPr>
  </w:style>
  <w:style w:type="character" w:customStyle="1" w:styleId="apple-converted-space">
    <w:name w:val="apple-converted-space"/>
    <w:basedOn w:val="ac"/>
    <w:uiPriority w:val="99"/>
    <w:rsid w:val="00871F63"/>
  </w:style>
  <w:style w:type="numbering" w:customStyle="1" w:styleId="a7">
    <w:name w:val="Марк_список"/>
    <w:basedOn w:val="ae"/>
    <w:uiPriority w:val="99"/>
    <w:rsid w:val="00871F63"/>
    <w:pPr>
      <w:numPr>
        <w:numId w:val="62"/>
      </w:numPr>
    </w:pPr>
  </w:style>
  <w:style w:type="paragraph" w:customStyle="1" w:styleId="a8">
    <w:name w:val="М_список"/>
    <w:basedOn w:val="af2"/>
    <w:link w:val="affffff2"/>
    <w:qFormat/>
    <w:rsid w:val="00871F63"/>
    <w:pPr>
      <w:numPr>
        <w:numId w:val="63"/>
      </w:numPr>
      <w:suppressAutoHyphens w:val="0"/>
      <w:spacing w:after="0" w:line="360" w:lineRule="auto"/>
      <w:ind w:left="992" w:hanging="357"/>
      <w:contextualSpacing/>
      <w:jc w:val="both"/>
    </w:pPr>
    <w:rPr>
      <w:rFonts w:ascii="PT Sans Narrow" w:hAnsi="PT Sans Narrow" w:cs="Arial"/>
      <w:kern w:val="0"/>
      <w:lang w:val="en-US" w:eastAsia="ru-RU" w:bidi="ar-SA"/>
    </w:rPr>
  </w:style>
  <w:style w:type="character" w:customStyle="1" w:styleId="affffff2">
    <w:name w:val="М_список Знак"/>
    <w:basedOn w:val="ac"/>
    <w:link w:val="a8"/>
    <w:rsid w:val="00871F63"/>
    <w:rPr>
      <w:rFonts w:ascii="PT Sans Narrow" w:hAnsi="PT Sans Narrow" w:cs="Arial"/>
      <w:color w:val="000000"/>
      <w:sz w:val="24"/>
      <w:szCs w:val="24"/>
      <w:lang w:val="en-US"/>
    </w:rPr>
  </w:style>
  <w:style w:type="paragraph" w:customStyle="1" w:styleId="23">
    <w:name w:val="м_список_ур2"/>
    <w:basedOn w:val="affffff3"/>
    <w:link w:val="2f7"/>
    <w:qFormat/>
    <w:rsid w:val="00871F63"/>
    <w:pPr>
      <w:numPr>
        <w:numId w:val="64"/>
      </w:numPr>
      <w:spacing w:line="360" w:lineRule="auto"/>
      <w:ind w:left="1151" w:hanging="357"/>
    </w:pPr>
    <w:rPr>
      <w:rFonts w:ascii="PT Sans Narrow" w:hAnsi="PT Sans Narrow"/>
    </w:rPr>
  </w:style>
  <w:style w:type="character" w:customStyle="1" w:styleId="2f7">
    <w:name w:val="м_список_ур2 Знак"/>
    <w:basedOn w:val="ac"/>
    <w:link w:val="23"/>
    <w:rsid w:val="00871F63"/>
    <w:rPr>
      <w:rFonts w:ascii="PT Sans Narrow" w:hAnsi="PT Sans Narrow" w:cs="Arial"/>
      <w:color w:val="000000"/>
      <w:sz w:val="24"/>
      <w:szCs w:val="24"/>
      <w:lang w:val="en-US"/>
    </w:rPr>
  </w:style>
  <w:style w:type="paragraph" w:styleId="affffff3">
    <w:name w:val="No Spacing"/>
    <w:link w:val="affffff4"/>
    <w:uiPriority w:val="1"/>
    <w:qFormat/>
    <w:rsid w:val="00871F63"/>
    <w:pPr>
      <w:jc w:val="both"/>
    </w:pPr>
    <w:rPr>
      <w:rFonts w:ascii="PT Sans" w:hAnsi="PT Sans" w:cs="Arial"/>
      <w:color w:val="000000"/>
      <w:sz w:val="24"/>
      <w:szCs w:val="24"/>
      <w:lang w:val="en-US"/>
    </w:rPr>
  </w:style>
  <w:style w:type="paragraph" w:customStyle="1" w:styleId="1fd">
    <w:name w:val="Стиль1"/>
    <w:basedOn w:val="aa"/>
    <w:link w:val="1fe"/>
    <w:qFormat/>
    <w:rsid w:val="00871F63"/>
    <w:pPr>
      <w:suppressAutoHyphens w:val="0"/>
      <w:spacing w:after="0" w:line="360" w:lineRule="auto"/>
      <w:ind w:firstLine="709"/>
      <w:jc w:val="both"/>
    </w:pPr>
    <w:rPr>
      <w:rFonts w:eastAsiaTheme="minorHAnsi" w:cs="Times New Roman"/>
      <w:color w:val="auto"/>
      <w:kern w:val="0"/>
      <w:szCs w:val="22"/>
      <w:lang w:eastAsia="en-US" w:bidi="ar-SA"/>
    </w:rPr>
  </w:style>
  <w:style w:type="character" w:customStyle="1" w:styleId="1fe">
    <w:name w:val="Стиль1 Знак"/>
    <w:basedOn w:val="ac"/>
    <w:link w:val="1fd"/>
    <w:rsid w:val="00871F63"/>
    <w:rPr>
      <w:rFonts w:eastAsiaTheme="minorHAnsi"/>
      <w:sz w:val="24"/>
      <w:szCs w:val="22"/>
      <w:lang w:eastAsia="en-US"/>
    </w:rPr>
  </w:style>
  <w:style w:type="table" w:styleId="1-1">
    <w:name w:val="Medium Grid 1 Accent 1"/>
    <w:basedOn w:val="ad"/>
    <w:uiPriority w:val="67"/>
    <w:rsid w:val="00871F63"/>
    <w:rPr>
      <w:rFonts w:asciiTheme="minorHAnsi" w:eastAsiaTheme="minorEastAsia" w:hAnsiTheme="minorHAnsi" w:cstheme="minorBidi"/>
      <w:sz w:val="24"/>
      <w:szCs w:val="24"/>
      <w:lang w:val="en-US"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paragraph" w:customStyle="1" w:styleId="Style56">
    <w:name w:val="Style56"/>
    <w:basedOn w:val="aa"/>
    <w:rsid w:val="00871F63"/>
    <w:pPr>
      <w:widowControl w:val="0"/>
      <w:suppressAutoHyphens w:val="0"/>
      <w:autoSpaceDE w:val="0"/>
      <w:autoSpaceDN w:val="0"/>
      <w:adjustRightInd w:val="0"/>
      <w:spacing w:after="0" w:line="277" w:lineRule="exact"/>
      <w:ind w:firstLine="720"/>
      <w:jc w:val="both"/>
    </w:pPr>
    <w:rPr>
      <w:rFonts w:cs="Times New Roman"/>
      <w:color w:val="auto"/>
      <w:kern w:val="0"/>
      <w:lang w:eastAsia="ru-RU" w:bidi="ar-SA"/>
    </w:rPr>
  </w:style>
  <w:style w:type="paragraph" w:customStyle="1" w:styleId="TableListNumber">
    <w:name w:val="Table List Number"/>
    <w:rsid w:val="00871F63"/>
    <w:pPr>
      <w:keepLines/>
      <w:framePr w:hSpace="180" w:wrap="around" w:hAnchor="margin" w:x="576" w:y="541"/>
      <w:spacing w:after="40" w:line="288" w:lineRule="auto"/>
    </w:pPr>
    <w:rPr>
      <w:sz w:val="22"/>
      <w:szCs w:val="22"/>
      <w:lang w:eastAsia="en-US"/>
    </w:rPr>
  </w:style>
  <w:style w:type="paragraph" w:styleId="HTML">
    <w:name w:val="HTML Preformatted"/>
    <w:basedOn w:val="aa"/>
    <w:link w:val="HTML0"/>
    <w:uiPriority w:val="99"/>
    <w:unhideWhenUsed/>
    <w:rsid w:val="00871F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pPr>
    <w:rPr>
      <w:rFonts w:ascii="Courier New" w:hAnsi="Courier New" w:cs="Courier New"/>
      <w:color w:val="auto"/>
      <w:kern w:val="0"/>
      <w:sz w:val="20"/>
      <w:szCs w:val="20"/>
      <w:lang w:eastAsia="ru-RU" w:bidi="ar-SA"/>
    </w:rPr>
  </w:style>
  <w:style w:type="character" w:customStyle="1" w:styleId="HTML0">
    <w:name w:val="Стандартный HTML Знак"/>
    <w:basedOn w:val="ac"/>
    <w:link w:val="HTML"/>
    <w:uiPriority w:val="99"/>
    <w:rsid w:val="00871F63"/>
    <w:rPr>
      <w:rFonts w:ascii="Courier New" w:hAnsi="Courier New" w:cs="Courier New"/>
    </w:rPr>
  </w:style>
  <w:style w:type="table" w:customStyle="1" w:styleId="3d">
    <w:name w:val="Сетка таблицы3"/>
    <w:basedOn w:val="ad"/>
    <w:next w:val="afb"/>
    <w:uiPriority w:val="59"/>
    <w:rsid w:val="006063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fff4">
    <w:name w:val="Без интервала Знак"/>
    <w:link w:val="affffff3"/>
    <w:uiPriority w:val="99"/>
    <w:locked/>
    <w:rsid w:val="00AE40AA"/>
    <w:rPr>
      <w:rFonts w:ascii="PT Sans" w:hAnsi="PT Sans" w:cs="Arial"/>
      <w:color w:val="000000"/>
      <w:sz w:val="24"/>
      <w:szCs w:val="24"/>
      <w:lang w:val="en-US"/>
    </w:rPr>
  </w:style>
  <w:style w:type="paragraph" w:customStyle="1" w:styleId="affffff5">
    <w:name w:val="Стиль Основной текст"/>
    <w:aliases w:val="Список 1 + 12 пт После:  12 пт"/>
    <w:basedOn w:val="ab"/>
    <w:uiPriority w:val="99"/>
    <w:rsid w:val="00AE40AA"/>
    <w:pPr>
      <w:suppressAutoHyphens w:val="0"/>
      <w:spacing w:after="240" w:line="240" w:lineRule="auto"/>
      <w:ind w:firstLine="544"/>
      <w:jc w:val="both"/>
    </w:pPr>
    <w:rPr>
      <w:rFonts w:cs="Times New Roman"/>
      <w:color w:val="auto"/>
      <w:kern w:val="28"/>
      <w:szCs w:val="20"/>
      <w:lang w:eastAsia="ru-RU" w:bidi="ar-SA"/>
    </w:rPr>
  </w:style>
  <w:style w:type="paragraph" w:customStyle="1" w:styleId="affffff6">
    <w:name w:val="Титульный лист"/>
    <w:basedOn w:val="aa"/>
    <w:rsid w:val="00AE40AA"/>
    <w:pPr>
      <w:tabs>
        <w:tab w:val="left" w:pos="1418"/>
      </w:tabs>
      <w:suppressAutoHyphens w:val="0"/>
      <w:spacing w:after="60" w:line="240" w:lineRule="auto"/>
      <w:jc w:val="both"/>
    </w:pPr>
    <w:rPr>
      <w:rFonts w:ascii="Calibri" w:hAnsi="Calibri" w:cs="Times New Roman"/>
      <w:noProof/>
      <w:color w:val="auto"/>
      <w:kern w:val="0"/>
      <w:sz w:val="26"/>
      <w:lang w:eastAsia="en-US" w:bidi="ar-SA"/>
    </w:rPr>
  </w:style>
  <w:style w:type="paragraph" w:customStyle="1" w:styleId="2f8">
    <w:name w:val="Без интервала2"/>
    <w:basedOn w:val="aa"/>
    <w:uiPriority w:val="99"/>
    <w:rsid w:val="00AE40AA"/>
    <w:pPr>
      <w:suppressAutoHyphens w:val="0"/>
      <w:spacing w:after="0" w:line="240" w:lineRule="auto"/>
      <w:ind w:left="2160"/>
    </w:pPr>
    <w:rPr>
      <w:rFonts w:ascii="Calibri" w:hAnsi="Calibri" w:cs="Times New Roman"/>
      <w:color w:val="5A5A5A"/>
      <w:kern w:val="0"/>
      <w:sz w:val="20"/>
      <w:szCs w:val="20"/>
      <w:lang w:val="en-US" w:eastAsia="en-US" w:bidi="ar-SA"/>
    </w:rPr>
  </w:style>
  <w:style w:type="character" w:customStyle="1" w:styleId="HTML1">
    <w:name w:val="Стандартный HTML Знак1"/>
    <w:basedOn w:val="ac"/>
    <w:uiPriority w:val="99"/>
    <w:semiHidden/>
    <w:rsid w:val="00AE40AA"/>
    <w:rPr>
      <w:rFonts w:ascii="Consolas" w:eastAsia="Times New Roman" w:hAnsi="Consolas" w:cs="Times New Roman"/>
      <w:sz w:val="20"/>
      <w:szCs w:val="20"/>
    </w:rPr>
  </w:style>
  <w:style w:type="character" w:customStyle="1" w:styleId="HTML150">
    <w:name w:val="Стандартный HTML Знак150"/>
    <w:basedOn w:val="ac"/>
    <w:uiPriority w:val="99"/>
    <w:semiHidden/>
    <w:rsid w:val="00AE40AA"/>
    <w:rPr>
      <w:rFonts w:ascii="Courier New" w:hAnsi="Courier New" w:cs="Courier New"/>
      <w:sz w:val="20"/>
      <w:szCs w:val="20"/>
      <w:lang w:val="x-none" w:eastAsia="en-US"/>
    </w:rPr>
  </w:style>
  <w:style w:type="character" w:customStyle="1" w:styleId="HTML149">
    <w:name w:val="Стандартный HTML Знак149"/>
    <w:basedOn w:val="ac"/>
    <w:uiPriority w:val="99"/>
    <w:semiHidden/>
    <w:rsid w:val="00AE40AA"/>
    <w:rPr>
      <w:rFonts w:ascii="Courier New" w:hAnsi="Courier New" w:cs="Courier New"/>
      <w:sz w:val="20"/>
      <w:szCs w:val="20"/>
      <w:lang w:val="x-none" w:eastAsia="en-US"/>
    </w:rPr>
  </w:style>
  <w:style w:type="character" w:customStyle="1" w:styleId="HTML148">
    <w:name w:val="Стандартный HTML Знак148"/>
    <w:basedOn w:val="ac"/>
    <w:uiPriority w:val="99"/>
    <w:semiHidden/>
    <w:rsid w:val="00AE40AA"/>
    <w:rPr>
      <w:rFonts w:ascii="Courier New" w:hAnsi="Courier New" w:cs="Courier New"/>
      <w:sz w:val="20"/>
      <w:szCs w:val="20"/>
      <w:lang w:val="x-none" w:eastAsia="en-US"/>
    </w:rPr>
  </w:style>
  <w:style w:type="character" w:customStyle="1" w:styleId="HTML147">
    <w:name w:val="Стандартный HTML Знак147"/>
    <w:basedOn w:val="ac"/>
    <w:uiPriority w:val="99"/>
    <w:semiHidden/>
    <w:rsid w:val="00AE40AA"/>
    <w:rPr>
      <w:rFonts w:ascii="Courier New" w:hAnsi="Courier New" w:cs="Courier New"/>
      <w:sz w:val="20"/>
      <w:szCs w:val="20"/>
      <w:lang w:val="x-none" w:eastAsia="en-US"/>
    </w:rPr>
  </w:style>
  <w:style w:type="character" w:customStyle="1" w:styleId="HTML146">
    <w:name w:val="Стандартный HTML Знак146"/>
    <w:basedOn w:val="ac"/>
    <w:uiPriority w:val="99"/>
    <w:semiHidden/>
    <w:rsid w:val="00AE40AA"/>
    <w:rPr>
      <w:rFonts w:ascii="Courier New" w:hAnsi="Courier New" w:cs="Courier New"/>
      <w:sz w:val="20"/>
      <w:szCs w:val="20"/>
      <w:lang w:val="x-none" w:eastAsia="en-US"/>
    </w:rPr>
  </w:style>
  <w:style w:type="character" w:customStyle="1" w:styleId="HTML145">
    <w:name w:val="Стандартный HTML Знак145"/>
    <w:basedOn w:val="ac"/>
    <w:uiPriority w:val="99"/>
    <w:semiHidden/>
    <w:rsid w:val="00AE40AA"/>
    <w:rPr>
      <w:rFonts w:ascii="Courier New" w:hAnsi="Courier New" w:cs="Courier New"/>
      <w:sz w:val="20"/>
      <w:szCs w:val="20"/>
      <w:lang w:val="x-none" w:eastAsia="en-US"/>
    </w:rPr>
  </w:style>
  <w:style w:type="character" w:customStyle="1" w:styleId="HTML144">
    <w:name w:val="Стандартный HTML Знак144"/>
    <w:basedOn w:val="ac"/>
    <w:uiPriority w:val="99"/>
    <w:semiHidden/>
    <w:rsid w:val="00AE40AA"/>
    <w:rPr>
      <w:rFonts w:ascii="Courier New" w:hAnsi="Courier New" w:cs="Courier New"/>
      <w:sz w:val="20"/>
      <w:szCs w:val="20"/>
      <w:lang w:val="x-none" w:eastAsia="en-US"/>
    </w:rPr>
  </w:style>
  <w:style w:type="character" w:customStyle="1" w:styleId="HTML143">
    <w:name w:val="Стандартный HTML Знак143"/>
    <w:basedOn w:val="ac"/>
    <w:uiPriority w:val="99"/>
    <w:semiHidden/>
    <w:rsid w:val="00AE40AA"/>
    <w:rPr>
      <w:rFonts w:ascii="Courier New" w:hAnsi="Courier New" w:cs="Courier New"/>
      <w:sz w:val="20"/>
      <w:szCs w:val="20"/>
      <w:lang w:val="x-none" w:eastAsia="en-US"/>
    </w:rPr>
  </w:style>
  <w:style w:type="character" w:customStyle="1" w:styleId="HTML142">
    <w:name w:val="Стандартный HTML Знак142"/>
    <w:basedOn w:val="ac"/>
    <w:uiPriority w:val="99"/>
    <w:semiHidden/>
    <w:rsid w:val="00AE40AA"/>
    <w:rPr>
      <w:rFonts w:ascii="Courier New" w:hAnsi="Courier New" w:cs="Courier New"/>
      <w:sz w:val="20"/>
      <w:szCs w:val="20"/>
      <w:lang w:val="x-none" w:eastAsia="en-US"/>
    </w:rPr>
  </w:style>
  <w:style w:type="character" w:customStyle="1" w:styleId="HTML141">
    <w:name w:val="Стандартный HTML Знак141"/>
    <w:basedOn w:val="ac"/>
    <w:uiPriority w:val="99"/>
    <w:semiHidden/>
    <w:rsid w:val="00AE40AA"/>
    <w:rPr>
      <w:rFonts w:ascii="Courier New" w:hAnsi="Courier New" w:cs="Courier New"/>
      <w:sz w:val="20"/>
      <w:szCs w:val="20"/>
      <w:lang w:val="x-none" w:eastAsia="en-US"/>
    </w:rPr>
  </w:style>
  <w:style w:type="character" w:customStyle="1" w:styleId="HTML140">
    <w:name w:val="Стандартный HTML Знак140"/>
    <w:basedOn w:val="ac"/>
    <w:uiPriority w:val="99"/>
    <w:semiHidden/>
    <w:rsid w:val="00AE40AA"/>
    <w:rPr>
      <w:rFonts w:ascii="Courier New" w:hAnsi="Courier New" w:cs="Courier New"/>
      <w:sz w:val="20"/>
      <w:szCs w:val="20"/>
      <w:lang w:val="x-none" w:eastAsia="en-US"/>
    </w:rPr>
  </w:style>
  <w:style w:type="character" w:customStyle="1" w:styleId="HTML139">
    <w:name w:val="Стандартный HTML Знак139"/>
    <w:basedOn w:val="ac"/>
    <w:uiPriority w:val="99"/>
    <w:semiHidden/>
    <w:rsid w:val="00AE40AA"/>
    <w:rPr>
      <w:rFonts w:ascii="Courier New" w:hAnsi="Courier New" w:cs="Courier New"/>
      <w:sz w:val="20"/>
      <w:szCs w:val="20"/>
      <w:lang w:val="x-none" w:eastAsia="en-US"/>
    </w:rPr>
  </w:style>
  <w:style w:type="character" w:customStyle="1" w:styleId="HTML138">
    <w:name w:val="Стандартный HTML Знак138"/>
    <w:basedOn w:val="ac"/>
    <w:uiPriority w:val="99"/>
    <w:semiHidden/>
    <w:rsid w:val="00AE40AA"/>
    <w:rPr>
      <w:rFonts w:ascii="Courier New" w:hAnsi="Courier New" w:cs="Courier New"/>
      <w:sz w:val="20"/>
      <w:szCs w:val="20"/>
      <w:lang w:val="x-none" w:eastAsia="en-US"/>
    </w:rPr>
  </w:style>
  <w:style w:type="character" w:customStyle="1" w:styleId="HTML137">
    <w:name w:val="Стандартный HTML Знак137"/>
    <w:basedOn w:val="ac"/>
    <w:uiPriority w:val="99"/>
    <w:semiHidden/>
    <w:rsid w:val="00AE40AA"/>
    <w:rPr>
      <w:rFonts w:ascii="Courier New" w:hAnsi="Courier New" w:cs="Courier New"/>
      <w:sz w:val="20"/>
      <w:szCs w:val="20"/>
      <w:lang w:val="x-none" w:eastAsia="en-US"/>
    </w:rPr>
  </w:style>
  <w:style w:type="character" w:customStyle="1" w:styleId="HTML136">
    <w:name w:val="Стандартный HTML Знак136"/>
    <w:basedOn w:val="ac"/>
    <w:uiPriority w:val="99"/>
    <w:semiHidden/>
    <w:rsid w:val="00AE40AA"/>
    <w:rPr>
      <w:rFonts w:ascii="Courier New" w:hAnsi="Courier New" w:cs="Courier New"/>
      <w:sz w:val="20"/>
      <w:szCs w:val="20"/>
      <w:lang w:val="x-none" w:eastAsia="en-US"/>
    </w:rPr>
  </w:style>
  <w:style w:type="character" w:customStyle="1" w:styleId="HTML135">
    <w:name w:val="Стандартный HTML Знак135"/>
    <w:basedOn w:val="ac"/>
    <w:uiPriority w:val="99"/>
    <w:semiHidden/>
    <w:rsid w:val="00AE40AA"/>
    <w:rPr>
      <w:rFonts w:ascii="Courier New" w:hAnsi="Courier New" w:cs="Courier New"/>
      <w:sz w:val="20"/>
      <w:szCs w:val="20"/>
      <w:lang w:val="x-none" w:eastAsia="en-US"/>
    </w:rPr>
  </w:style>
  <w:style w:type="character" w:customStyle="1" w:styleId="HTML134">
    <w:name w:val="Стандартный HTML Знак134"/>
    <w:basedOn w:val="ac"/>
    <w:uiPriority w:val="99"/>
    <w:semiHidden/>
    <w:rsid w:val="00AE40AA"/>
    <w:rPr>
      <w:rFonts w:ascii="Courier New" w:hAnsi="Courier New" w:cs="Courier New"/>
      <w:sz w:val="20"/>
      <w:szCs w:val="20"/>
      <w:lang w:val="x-none" w:eastAsia="en-US"/>
    </w:rPr>
  </w:style>
  <w:style w:type="character" w:customStyle="1" w:styleId="HTML133">
    <w:name w:val="Стандартный HTML Знак133"/>
    <w:basedOn w:val="ac"/>
    <w:uiPriority w:val="99"/>
    <w:semiHidden/>
    <w:rsid w:val="00AE40AA"/>
    <w:rPr>
      <w:rFonts w:ascii="Courier New" w:hAnsi="Courier New" w:cs="Courier New"/>
      <w:sz w:val="20"/>
      <w:szCs w:val="20"/>
      <w:lang w:val="x-none" w:eastAsia="en-US"/>
    </w:rPr>
  </w:style>
  <w:style w:type="character" w:customStyle="1" w:styleId="HTML132">
    <w:name w:val="Стандартный HTML Знак132"/>
    <w:basedOn w:val="ac"/>
    <w:uiPriority w:val="99"/>
    <w:semiHidden/>
    <w:rsid w:val="00AE40AA"/>
    <w:rPr>
      <w:rFonts w:ascii="Courier New" w:hAnsi="Courier New" w:cs="Courier New"/>
      <w:sz w:val="20"/>
      <w:szCs w:val="20"/>
      <w:lang w:val="x-none" w:eastAsia="en-US"/>
    </w:rPr>
  </w:style>
  <w:style w:type="character" w:customStyle="1" w:styleId="HTML131">
    <w:name w:val="Стандартный HTML Знак131"/>
    <w:basedOn w:val="ac"/>
    <w:uiPriority w:val="99"/>
    <w:semiHidden/>
    <w:rsid w:val="00AE40AA"/>
    <w:rPr>
      <w:rFonts w:ascii="Courier New" w:hAnsi="Courier New" w:cs="Courier New"/>
      <w:sz w:val="20"/>
      <w:szCs w:val="20"/>
      <w:lang w:val="x-none" w:eastAsia="en-US"/>
    </w:rPr>
  </w:style>
  <w:style w:type="character" w:customStyle="1" w:styleId="HTML130">
    <w:name w:val="Стандартный HTML Знак130"/>
    <w:basedOn w:val="ac"/>
    <w:uiPriority w:val="99"/>
    <w:semiHidden/>
    <w:rsid w:val="00AE40AA"/>
    <w:rPr>
      <w:rFonts w:ascii="Courier New" w:hAnsi="Courier New" w:cs="Courier New"/>
      <w:sz w:val="20"/>
      <w:szCs w:val="20"/>
      <w:lang w:val="x-none" w:eastAsia="en-US"/>
    </w:rPr>
  </w:style>
  <w:style w:type="character" w:customStyle="1" w:styleId="HTML129">
    <w:name w:val="Стандартный HTML Знак129"/>
    <w:basedOn w:val="ac"/>
    <w:uiPriority w:val="99"/>
    <w:semiHidden/>
    <w:rsid w:val="00AE40AA"/>
    <w:rPr>
      <w:rFonts w:ascii="Courier New" w:hAnsi="Courier New" w:cs="Courier New"/>
      <w:sz w:val="20"/>
      <w:szCs w:val="20"/>
      <w:lang w:val="x-none" w:eastAsia="en-US"/>
    </w:rPr>
  </w:style>
  <w:style w:type="character" w:customStyle="1" w:styleId="HTML128">
    <w:name w:val="Стандартный HTML Знак128"/>
    <w:basedOn w:val="ac"/>
    <w:uiPriority w:val="99"/>
    <w:semiHidden/>
    <w:rsid w:val="00AE40AA"/>
    <w:rPr>
      <w:rFonts w:ascii="Courier New" w:hAnsi="Courier New" w:cs="Courier New"/>
      <w:sz w:val="20"/>
      <w:szCs w:val="20"/>
      <w:lang w:val="x-none" w:eastAsia="en-US"/>
    </w:rPr>
  </w:style>
  <w:style w:type="character" w:customStyle="1" w:styleId="HTML127">
    <w:name w:val="Стандартный HTML Знак127"/>
    <w:basedOn w:val="ac"/>
    <w:uiPriority w:val="99"/>
    <w:semiHidden/>
    <w:rsid w:val="00AE40AA"/>
    <w:rPr>
      <w:rFonts w:ascii="Courier New" w:hAnsi="Courier New" w:cs="Courier New"/>
      <w:sz w:val="20"/>
      <w:szCs w:val="20"/>
      <w:lang w:val="x-none" w:eastAsia="en-US"/>
    </w:rPr>
  </w:style>
  <w:style w:type="character" w:customStyle="1" w:styleId="HTML126">
    <w:name w:val="Стандартный HTML Знак126"/>
    <w:basedOn w:val="ac"/>
    <w:uiPriority w:val="99"/>
    <w:semiHidden/>
    <w:rsid w:val="00AE40AA"/>
    <w:rPr>
      <w:rFonts w:ascii="Courier New" w:hAnsi="Courier New" w:cs="Courier New"/>
      <w:sz w:val="20"/>
      <w:szCs w:val="20"/>
      <w:lang w:val="x-none" w:eastAsia="en-US"/>
    </w:rPr>
  </w:style>
  <w:style w:type="character" w:customStyle="1" w:styleId="HTML125">
    <w:name w:val="Стандартный HTML Знак125"/>
    <w:basedOn w:val="ac"/>
    <w:uiPriority w:val="99"/>
    <w:semiHidden/>
    <w:rsid w:val="00AE40AA"/>
    <w:rPr>
      <w:rFonts w:ascii="Courier New" w:hAnsi="Courier New" w:cs="Courier New"/>
      <w:sz w:val="20"/>
      <w:szCs w:val="20"/>
      <w:lang w:val="x-none" w:eastAsia="en-US"/>
    </w:rPr>
  </w:style>
  <w:style w:type="character" w:customStyle="1" w:styleId="HTML124">
    <w:name w:val="Стандартный HTML Знак124"/>
    <w:basedOn w:val="ac"/>
    <w:uiPriority w:val="99"/>
    <w:semiHidden/>
    <w:rsid w:val="00AE40AA"/>
    <w:rPr>
      <w:rFonts w:ascii="Courier New" w:hAnsi="Courier New" w:cs="Courier New"/>
      <w:sz w:val="20"/>
      <w:szCs w:val="20"/>
      <w:lang w:val="x-none" w:eastAsia="en-US"/>
    </w:rPr>
  </w:style>
  <w:style w:type="character" w:customStyle="1" w:styleId="HTML123">
    <w:name w:val="Стандартный HTML Знак123"/>
    <w:basedOn w:val="ac"/>
    <w:uiPriority w:val="99"/>
    <w:semiHidden/>
    <w:rsid w:val="00AE40AA"/>
    <w:rPr>
      <w:rFonts w:ascii="Courier New" w:hAnsi="Courier New" w:cs="Courier New"/>
      <w:sz w:val="20"/>
      <w:szCs w:val="20"/>
      <w:lang w:val="x-none" w:eastAsia="en-US"/>
    </w:rPr>
  </w:style>
  <w:style w:type="character" w:customStyle="1" w:styleId="HTML122">
    <w:name w:val="Стандартный HTML Знак122"/>
    <w:basedOn w:val="ac"/>
    <w:uiPriority w:val="99"/>
    <w:semiHidden/>
    <w:rsid w:val="00AE40AA"/>
    <w:rPr>
      <w:rFonts w:ascii="Courier New" w:hAnsi="Courier New" w:cs="Courier New"/>
      <w:sz w:val="20"/>
      <w:szCs w:val="20"/>
      <w:lang w:val="x-none" w:eastAsia="en-US"/>
    </w:rPr>
  </w:style>
  <w:style w:type="character" w:customStyle="1" w:styleId="HTML121">
    <w:name w:val="Стандартный HTML Знак121"/>
    <w:basedOn w:val="ac"/>
    <w:uiPriority w:val="99"/>
    <w:semiHidden/>
    <w:rsid w:val="00AE40AA"/>
    <w:rPr>
      <w:rFonts w:ascii="Courier New" w:hAnsi="Courier New" w:cs="Courier New"/>
      <w:sz w:val="20"/>
      <w:szCs w:val="20"/>
      <w:lang w:val="x-none" w:eastAsia="en-US"/>
    </w:rPr>
  </w:style>
  <w:style w:type="character" w:customStyle="1" w:styleId="HTML120">
    <w:name w:val="Стандартный HTML Знак120"/>
    <w:basedOn w:val="ac"/>
    <w:uiPriority w:val="99"/>
    <w:semiHidden/>
    <w:rsid w:val="00AE40AA"/>
    <w:rPr>
      <w:rFonts w:ascii="Courier New" w:hAnsi="Courier New" w:cs="Courier New"/>
      <w:sz w:val="20"/>
      <w:szCs w:val="20"/>
      <w:lang w:val="x-none" w:eastAsia="en-US"/>
    </w:rPr>
  </w:style>
  <w:style w:type="character" w:customStyle="1" w:styleId="HTML119">
    <w:name w:val="Стандартный HTML Знак119"/>
    <w:basedOn w:val="ac"/>
    <w:uiPriority w:val="99"/>
    <w:semiHidden/>
    <w:rsid w:val="00AE40AA"/>
    <w:rPr>
      <w:rFonts w:ascii="Courier New" w:hAnsi="Courier New" w:cs="Courier New"/>
      <w:sz w:val="20"/>
      <w:szCs w:val="20"/>
      <w:lang w:val="x-none" w:eastAsia="en-US"/>
    </w:rPr>
  </w:style>
  <w:style w:type="character" w:customStyle="1" w:styleId="HTML118">
    <w:name w:val="Стандартный HTML Знак118"/>
    <w:basedOn w:val="ac"/>
    <w:uiPriority w:val="99"/>
    <w:semiHidden/>
    <w:rsid w:val="00AE40AA"/>
    <w:rPr>
      <w:rFonts w:ascii="Courier New" w:hAnsi="Courier New" w:cs="Courier New"/>
      <w:sz w:val="20"/>
      <w:szCs w:val="20"/>
      <w:lang w:val="x-none" w:eastAsia="en-US"/>
    </w:rPr>
  </w:style>
  <w:style w:type="character" w:customStyle="1" w:styleId="HTML117">
    <w:name w:val="Стандартный HTML Знак117"/>
    <w:basedOn w:val="ac"/>
    <w:uiPriority w:val="99"/>
    <w:semiHidden/>
    <w:rsid w:val="00AE40AA"/>
    <w:rPr>
      <w:rFonts w:ascii="Courier New" w:hAnsi="Courier New" w:cs="Courier New"/>
      <w:sz w:val="20"/>
      <w:szCs w:val="20"/>
      <w:lang w:val="x-none" w:eastAsia="en-US"/>
    </w:rPr>
  </w:style>
  <w:style w:type="character" w:customStyle="1" w:styleId="HTML116">
    <w:name w:val="Стандартный HTML Знак116"/>
    <w:basedOn w:val="ac"/>
    <w:uiPriority w:val="99"/>
    <w:semiHidden/>
    <w:rsid w:val="00AE40AA"/>
    <w:rPr>
      <w:rFonts w:ascii="Courier New" w:hAnsi="Courier New" w:cs="Courier New"/>
      <w:sz w:val="20"/>
      <w:szCs w:val="20"/>
      <w:lang w:val="x-none" w:eastAsia="en-US"/>
    </w:rPr>
  </w:style>
  <w:style w:type="character" w:customStyle="1" w:styleId="HTML115">
    <w:name w:val="Стандартный HTML Знак115"/>
    <w:basedOn w:val="ac"/>
    <w:uiPriority w:val="99"/>
    <w:semiHidden/>
    <w:rsid w:val="00AE40AA"/>
    <w:rPr>
      <w:rFonts w:ascii="Courier New" w:hAnsi="Courier New" w:cs="Courier New"/>
      <w:sz w:val="20"/>
      <w:szCs w:val="20"/>
      <w:lang w:val="x-none" w:eastAsia="en-US"/>
    </w:rPr>
  </w:style>
  <w:style w:type="character" w:customStyle="1" w:styleId="HTML114">
    <w:name w:val="Стандартный HTML Знак114"/>
    <w:basedOn w:val="ac"/>
    <w:uiPriority w:val="99"/>
    <w:semiHidden/>
    <w:rsid w:val="00AE40AA"/>
    <w:rPr>
      <w:rFonts w:ascii="Courier New" w:hAnsi="Courier New" w:cs="Courier New"/>
      <w:sz w:val="20"/>
      <w:szCs w:val="20"/>
      <w:lang w:val="x-none" w:eastAsia="en-US"/>
    </w:rPr>
  </w:style>
  <w:style w:type="character" w:customStyle="1" w:styleId="HTML113">
    <w:name w:val="Стандартный HTML Знак113"/>
    <w:basedOn w:val="ac"/>
    <w:uiPriority w:val="99"/>
    <w:semiHidden/>
    <w:rsid w:val="00AE40AA"/>
    <w:rPr>
      <w:rFonts w:ascii="Courier New" w:hAnsi="Courier New" w:cs="Courier New"/>
      <w:sz w:val="20"/>
      <w:szCs w:val="20"/>
      <w:lang w:val="x-none" w:eastAsia="en-US"/>
    </w:rPr>
  </w:style>
  <w:style w:type="character" w:customStyle="1" w:styleId="HTML112">
    <w:name w:val="Стандартный HTML Знак112"/>
    <w:basedOn w:val="ac"/>
    <w:uiPriority w:val="99"/>
    <w:semiHidden/>
    <w:rsid w:val="00AE40AA"/>
    <w:rPr>
      <w:rFonts w:ascii="Courier New" w:hAnsi="Courier New" w:cs="Courier New"/>
      <w:sz w:val="20"/>
      <w:szCs w:val="20"/>
      <w:lang w:val="x-none" w:eastAsia="en-US"/>
    </w:rPr>
  </w:style>
  <w:style w:type="character" w:customStyle="1" w:styleId="HTML111">
    <w:name w:val="Стандартный HTML Знак111"/>
    <w:basedOn w:val="ac"/>
    <w:uiPriority w:val="99"/>
    <w:semiHidden/>
    <w:rsid w:val="00AE40AA"/>
    <w:rPr>
      <w:rFonts w:ascii="Courier New" w:hAnsi="Courier New" w:cs="Courier New"/>
      <w:sz w:val="20"/>
      <w:szCs w:val="20"/>
      <w:lang w:val="x-none" w:eastAsia="en-US"/>
    </w:rPr>
  </w:style>
  <w:style w:type="character" w:customStyle="1" w:styleId="HTML110">
    <w:name w:val="Стандартный HTML Знак110"/>
    <w:basedOn w:val="ac"/>
    <w:uiPriority w:val="99"/>
    <w:semiHidden/>
    <w:rsid w:val="00AE40AA"/>
    <w:rPr>
      <w:rFonts w:ascii="Courier New" w:hAnsi="Courier New" w:cs="Courier New"/>
      <w:lang w:val="x-none" w:eastAsia="en-US"/>
    </w:rPr>
  </w:style>
  <w:style w:type="character" w:customStyle="1" w:styleId="HTML19">
    <w:name w:val="Стандартный HTML Знак19"/>
    <w:basedOn w:val="ac"/>
    <w:uiPriority w:val="99"/>
    <w:semiHidden/>
    <w:rsid w:val="00AE40AA"/>
    <w:rPr>
      <w:rFonts w:ascii="Courier New" w:hAnsi="Courier New" w:cs="Courier New"/>
      <w:lang w:val="x-none" w:eastAsia="en-US"/>
    </w:rPr>
  </w:style>
  <w:style w:type="character" w:customStyle="1" w:styleId="HTML18">
    <w:name w:val="Стандартный HTML Знак18"/>
    <w:basedOn w:val="ac"/>
    <w:uiPriority w:val="99"/>
    <w:semiHidden/>
    <w:rsid w:val="00AE40AA"/>
    <w:rPr>
      <w:rFonts w:ascii="Courier New" w:hAnsi="Courier New" w:cs="Courier New"/>
      <w:lang w:val="x-none" w:eastAsia="en-US"/>
    </w:rPr>
  </w:style>
  <w:style w:type="character" w:customStyle="1" w:styleId="HTML17">
    <w:name w:val="Стандартный HTML Знак17"/>
    <w:basedOn w:val="ac"/>
    <w:uiPriority w:val="99"/>
    <w:semiHidden/>
    <w:rsid w:val="00AE40AA"/>
    <w:rPr>
      <w:rFonts w:ascii="Courier New" w:hAnsi="Courier New" w:cs="Courier New"/>
      <w:lang w:val="x-none" w:eastAsia="en-US"/>
    </w:rPr>
  </w:style>
  <w:style w:type="character" w:customStyle="1" w:styleId="HTML16">
    <w:name w:val="Стандартный HTML Знак16"/>
    <w:basedOn w:val="ac"/>
    <w:uiPriority w:val="99"/>
    <w:semiHidden/>
    <w:rsid w:val="00AE40AA"/>
    <w:rPr>
      <w:rFonts w:ascii="Courier New" w:hAnsi="Courier New" w:cs="Courier New"/>
      <w:lang w:val="x-none" w:eastAsia="en-US"/>
    </w:rPr>
  </w:style>
  <w:style w:type="character" w:customStyle="1" w:styleId="HTML15">
    <w:name w:val="Стандартный HTML Знак15"/>
    <w:basedOn w:val="ac"/>
    <w:uiPriority w:val="99"/>
    <w:semiHidden/>
    <w:rsid w:val="00AE40AA"/>
    <w:rPr>
      <w:rFonts w:ascii="Courier New" w:hAnsi="Courier New" w:cs="Courier New"/>
      <w:lang w:val="x-none" w:eastAsia="en-US"/>
    </w:rPr>
  </w:style>
  <w:style w:type="character" w:customStyle="1" w:styleId="HTML14">
    <w:name w:val="Стандартный HTML Знак14"/>
    <w:basedOn w:val="ac"/>
    <w:uiPriority w:val="99"/>
    <w:semiHidden/>
    <w:rsid w:val="00AE40AA"/>
    <w:rPr>
      <w:rFonts w:ascii="Courier New" w:hAnsi="Courier New" w:cs="Courier New"/>
      <w:lang w:val="x-none" w:eastAsia="en-US"/>
    </w:rPr>
  </w:style>
  <w:style w:type="character" w:customStyle="1" w:styleId="HTML13">
    <w:name w:val="Стандартный HTML Знак13"/>
    <w:basedOn w:val="ac"/>
    <w:uiPriority w:val="99"/>
    <w:semiHidden/>
    <w:rsid w:val="00AE40AA"/>
    <w:rPr>
      <w:rFonts w:ascii="Courier New" w:hAnsi="Courier New" w:cs="Courier New"/>
      <w:lang w:val="x-none" w:eastAsia="en-US"/>
    </w:rPr>
  </w:style>
  <w:style w:type="character" w:customStyle="1" w:styleId="HTML12">
    <w:name w:val="Стандартный HTML Знак12"/>
    <w:basedOn w:val="ac"/>
    <w:uiPriority w:val="99"/>
    <w:semiHidden/>
    <w:rsid w:val="00AE40AA"/>
    <w:rPr>
      <w:rFonts w:ascii="Courier New" w:hAnsi="Courier New" w:cs="Courier New"/>
      <w:lang w:val="x-none" w:eastAsia="en-US"/>
    </w:rPr>
  </w:style>
  <w:style w:type="character" w:customStyle="1" w:styleId="HTML11">
    <w:name w:val="Стандартный HTML Знак11"/>
    <w:basedOn w:val="ac"/>
    <w:uiPriority w:val="99"/>
    <w:semiHidden/>
    <w:rsid w:val="00AE40AA"/>
    <w:rPr>
      <w:rFonts w:ascii="Courier New" w:hAnsi="Courier New" w:cs="Courier New"/>
      <w:lang w:val="x-none" w:eastAsia="en-US"/>
    </w:rPr>
  </w:style>
  <w:style w:type="character" w:customStyle="1" w:styleId="1ff">
    <w:name w:val="Текст концевой сноски Знак1"/>
    <w:basedOn w:val="ac"/>
    <w:uiPriority w:val="99"/>
    <w:semiHidden/>
    <w:rsid w:val="00AE40AA"/>
    <w:rPr>
      <w:rFonts w:ascii="Calibri" w:eastAsia="Times New Roman" w:hAnsi="Calibri" w:cs="Times New Roman"/>
      <w:sz w:val="20"/>
      <w:szCs w:val="20"/>
    </w:rPr>
  </w:style>
  <w:style w:type="character" w:customStyle="1" w:styleId="150">
    <w:name w:val="Текст концевой сноски Знак150"/>
    <w:basedOn w:val="ac"/>
    <w:uiPriority w:val="99"/>
    <w:semiHidden/>
    <w:rsid w:val="00AE40AA"/>
    <w:rPr>
      <w:rFonts w:cs="Times New Roman"/>
      <w:sz w:val="20"/>
      <w:szCs w:val="20"/>
      <w:lang w:val="x-none" w:eastAsia="en-US"/>
    </w:rPr>
  </w:style>
  <w:style w:type="character" w:customStyle="1" w:styleId="149">
    <w:name w:val="Текст концевой сноски Знак149"/>
    <w:basedOn w:val="ac"/>
    <w:uiPriority w:val="99"/>
    <w:semiHidden/>
    <w:rsid w:val="00AE40AA"/>
    <w:rPr>
      <w:rFonts w:cs="Times New Roman"/>
      <w:sz w:val="20"/>
      <w:szCs w:val="20"/>
      <w:lang w:val="x-none" w:eastAsia="en-US"/>
    </w:rPr>
  </w:style>
  <w:style w:type="character" w:customStyle="1" w:styleId="148">
    <w:name w:val="Текст концевой сноски Знак148"/>
    <w:basedOn w:val="ac"/>
    <w:uiPriority w:val="99"/>
    <w:semiHidden/>
    <w:rsid w:val="00AE40AA"/>
    <w:rPr>
      <w:rFonts w:cs="Times New Roman"/>
      <w:sz w:val="20"/>
      <w:szCs w:val="20"/>
      <w:lang w:val="x-none" w:eastAsia="en-US"/>
    </w:rPr>
  </w:style>
  <w:style w:type="character" w:customStyle="1" w:styleId="147">
    <w:name w:val="Текст концевой сноски Знак147"/>
    <w:basedOn w:val="ac"/>
    <w:uiPriority w:val="99"/>
    <w:semiHidden/>
    <w:rsid w:val="00AE40AA"/>
    <w:rPr>
      <w:rFonts w:cs="Times New Roman"/>
      <w:sz w:val="20"/>
      <w:szCs w:val="20"/>
      <w:lang w:val="x-none" w:eastAsia="en-US"/>
    </w:rPr>
  </w:style>
  <w:style w:type="character" w:customStyle="1" w:styleId="146">
    <w:name w:val="Текст концевой сноски Знак146"/>
    <w:basedOn w:val="ac"/>
    <w:uiPriority w:val="99"/>
    <w:semiHidden/>
    <w:rsid w:val="00AE40AA"/>
    <w:rPr>
      <w:rFonts w:cs="Times New Roman"/>
      <w:sz w:val="20"/>
      <w:szCs w:val="20"/>
      <w:lang w:val="x-none" w:eastAsia="en-US"/>
    </w:rPr>
  </w:style>
  <w:style w:type="character" w:customStyle="1" w:styleId="145">
    <w:name w:val="Текст концевой сноски Знак145"/>
    <w:basedOn w:val="ac"/>
    <w:uiPriority w:val="99"/>
    <w:semiHidden/>
    <w:rsid w:val="00AE40AA"/>
    <w:rPr>
      <w:rFonts w:cs="Times New Roman"/>
      <w:sz w:val="20"/>
      <w:szCs w:val="20"/>
      <w:lang w:val="x-none" w:eastAsia="en-US"/>
    </w:rPr>
  </w:style>
  <w:style w:type="character" w:customStyle="1" w:styleId="144">
    <w:name w:val="Текст концевой сноски Знак144"/>
    <w:basedOn w:val="ac"/>
    <w:uiPriority w:val="99"/>
    <w:semiHidden/>
    <w:rsid w:val="00AE40AA"/>
    <w:rPr>
      <w:rFonts w:cs="Times New Roman"/>
      <w:sz w:val="20"/>
      <w:szCs w:val="20"/>
      <w:lang w:val="x-none" w:eastAsia="en-US"/>
    </w:rPr>
  </w:style>
  <w:style w:type="character" w:customStyle="1" w:styleId="143">
    <w:name w:val="Текст концевой сноски Знак143"/>
    <w:basedOn w:val="ac"/>
    <w:uiPriority w:val="99"/>
    <w:semiHidden/>
    <w:rsid w:val="00AE40AA"/>
    <w:rPr>
      <w:rFonts w:cs="Times New Roman"/>
      <w:sz w:val="20"/>
      <w:szCs w:val="20"/>
      <w:lang w:val="x-none" w:eastAsia="en-US"/>
    </w:rPr>
  </w:style>
  <w:style w:type="character" w:customStyle="1" w:styleId="142">
    <w:name w:val="Текст концевой сноски Знак142"/>
    <w:basedOn w:val="ac"/>
    <w:uiPriority w:val="99"/>
    <w:semiHidden/>
    <w:rsid w:val="00AE40AA"/>
    <w:rPr>
      <w:rFonts w:cs="Times New Roman"/>
      <w:sz w:val="20"/>
      <w:szCs w:val="20"/>
      <w:lang w:val="x-none" w:eastAsia="en-US"/>
    </w:rPr>
  </w:style>
  <w:style w:type="character" w:customStyle="1" w:styleId="141">
    <w:name w:val="Текст концевой сноски Знак141"/>
    <w:basedOn w:val="ac"/>
    <w:uiPriority w:val="99"/>
    <w:semiHidden/>
    <w:rsid w:val="00AE40AA"/>
    <w:rPr>
      <w:rFonts w:cs="Times New Roman"/>
      <w:sz w:val="20"/>
      <w:szCs w:val="20"/>
      <w:lang w:val="x-none" w:eastAsia="en-US"/>
    </w:rPr>
  </w:style>
  <w:style w:type="character" w:customStyle="1" w:styleId="140">
    <w:name w:val="Текст концевой сноски Знак140"/>
    <w:basedOn w:val="ac"/>
    <w:uiPriority w:val="99"/>
    <w:semiHidden/>
    <w:rsid w:val="00AE40AA"/>
    <w:rPr>
      <w:rFonts w:cs="Times New Roman"/>
      <w:sz w:val="20"/>
      <w:szCs w:val="20"/>
      <w:lang w:val="x-none" w:eastAsia="en-US"/>
    </w:rPr>
  </w:style>
  <w:style w:type="character" w:customStyle="1" w:styleId="139">
    <w:name w:val="Текст концевой сноски Знак139"/>
    <w:basedOn w:val="ac"/>
    <w:uiPriority w:val="99"/>
    <w:semiHidden/>
    <w:rsid w:val="00AE40AA"/>
    <w:rPr>
      <w:rFonts w:cs="Times New Roman"/>
      <w:sz w:val="20"/>
      <w:szCs w:val="20"/>
      <w:lang w:val="x-none" w:eastAsia="en-US"/>
    </w:rPr>
  </w:style>
  <w:style w:type="character" w:customStyle="1" w:styleId="138">
    <w:name w:val="Текст концевой сноски Знак138"/>
    <w:basedOn w:val="ac"/>
    <w:uiPriority w:val="99"/>
    <w:semiHidden/>
    <w:rsid w:val="00AE40AA"/>
    <w:rPr>
      <w:rFonts w:cs="Times New Roman"/>
      <w:sz w:val="20"/>
      <w:szCs w:val="20"/>
      <w:lang w:val="x-none" w:eastAsia="en-US"/>
    </w:rPr>
  </w:style>
  <w:style w:type="character" w:customStyle="1" w:styleId="137">
    <w:name w:val="Текст концевой сноски Знак137"/>
    <w:basedOn w:val="ac"/>
    <w:uiPriority w:val="99"/>
    <w:semiHidden/>
    <w:rsid w:val="00AE40AA"/>
    <w:rPr>
      <w:rFonts w:cs="Times New Roman"/>
      <w:sz w:val="20"/>
      <w:szCs w:val="20"/>
      <w:lang w:val="x-none" w:eastAsia="en-US"/>
    </w:rPr>
  </w:style>
  <w:style w:type="character" w:customStyle="1" w:styleId="136">
    <w:name w:val="Текст концевой сноски Знак136"/>
    <w:basedOn w:val="ac"/>
    <w:uiPriority w:val="99"/>
    <w:semiHidden/>
    <w:rsid w:val="00AE40AA"/>
    <w:rPr>
      <w:rFonts w:cs="Times New Roman"/>
      <w:sz w:val="20"/>
      <w:szCs w:val="20"/>
      <w:lang w:val="x-none" w:eastAsia="en-US"/>
    </w:rPr>
  </w:style>
  <w:style w:type="character" w:customStyle="1" w:styleId="135">
    <w:name w:val="Текст концевой сноски Знак135"/>
    <w:basedOn w:val="ac"/>
    <w:uiPriority w:val="99"/>
    <w:semiHidden/>
    <w:rsid w:val="00AE40AA"/>
    <w:rPr>
      <w:rFonts w:cs="Times New Roman"/>
      <w:sz w:val="20"/>
      <w:szCs w:val="20"/>
      <w:lang w:val="x-none" w:eastAsia="en-US"/>
    </w:rPr>
  </w:style>
  <w:style w:type="character" w:customStyle="1" w:styleId="134">
    <w:name w:val="Текст концевой сноски Знак134"/>
    <w:basedOn w:val="ac"/>
    <w:uiPriority w:val="99"/>
    <w:semiHidden/>
    <w:rsid w:val="00AE40AA"/>
    <w:rPr>
      <w:rFonts w:cs="Times New Roman"/>
      <w:sz w:val="20"/>
      <w:szCs w:val="20"/>
      <w:lang w:val="x-none" w:eastAsia="en-US"/>
    </w:rPr>
  </w:style>
  <w:style w:type="character" w:customStyle="1" w:styleId="133">
    <w:name w:val="Текст концевой сноски Знак133"/>
    <w:basedOn w:val="ac"/>
    <w:uiPriority w:val="99"/>
    <w:semiHidden/>
    <w:rsid w:val="00AE40AA"/>
    <w:rPr>
      <w:rFonts w:cs="Times New Roman"/>
      <w:sz w:val="20"/>
      <w:szCs w:val="20"/>
      <w:lang w:val="x-none" w:eastAsia="en-US"/>
    </w:rPr>
  </w:style>
  <w:style w:type="character" w:customStyle="1" w:styleId="132">
    <w:name w:val="Текст концевой сноски Знак132"/>
    <w:basedOn w:val="ac"/>
    <w:uiPriority w:val="99"/>
    <w:semiHidden/>
    <w:rsid w:val="00AE40AA"/>
    <w:rPr>
      <w:rFonts w:cs="Times New Roman"/>
      <w:sz w:val="20"/>
      <w:szCs w:val="20"/>
      <w:lang w:val="x-none" w:eastAsia="en-US"/>
    </w:rPr>
  </w:style>
  <w:style w:type="character" w:customStyle="1" w:styleId="131">
    <w:name w:val="Текст концевой сноски Знак131"/>
    <w:basedOn w:val="ac"/>
    <w:uiPriority w:val="99"/>
    <w:semiHidden/>
    <w:rsid w:val="00AE40AA"/>
    <w:rPr>
      <w:rFonts w:cs="Times New Roman"/>
      <w:sz w:val="20"/>
      <w:szCs w:val="20"/>
      <w:lang w:val="x-none" w:eastAsia="en-US"/>
    </w:rPr>
  </w:style>
  <w:style w:type="character" w:customStyle="1" w:styleId="130">
    <w:name w:val="Текст концевой сноски Знак130"/>
    <w:basedOn w:val="ac"/>
    <w:uiPriority w:val="99"/>
    <w:semiHidden/>
    <w:rsid w:val="00AE40AA"/>
    <w:rPr>
      <w:rFonts w:cs="Times New Roman"/>
      <w:sz w:val="20"/>
      <w:szCs w:val="20"/>
      <w:lang w:val="x-none" w:eastAsia="en-US"/>
    </w:rPr>
  </w:style>
  <w:style w:type="character" w:customStyle="1" w:styleId="129">
    <w:name w:val="Текст концевой сноски Знак129"/>
    <w:basedOn w:val="ac"/>
    <w:uiPriority w:val="99"/>
    <w:semiHidden/>
    <w:rsid w:val="00AE40AA"/>
    <w:rPr>
      <w:rFonts w:cs="Times New Roman"/>
      <w:sz w:val="20"/>
      <w:szCs w:val="20"/>
      <w:lang w:val="x-none" w:eastAsia="en-US"/>
    </w:rPr>
  </w:style>
  <w:style w:type="character" w:customStyle="1" w:styleId="128">
    <w:name w:val="Текст концевой сноски Знак128"/>
    <w:basedOn w:val="ac"/>
    <w:uiPriority w:val="99"/>
    <w:semiHidden/>
    <w:rsid w:val="00AE40AA"/>
    <w:rPr>
      <w:rFonts w:cs="Times New Roman"/>
      <w:sz w:val="20"/>
      <w:szCs w:val="20"/>
      <w:lang w:val="x-none" w:eastAsia="en-US"/>
    </w:rPr>
  </w:style>
  <w:style w:type="character" w:customStyle="1" w:styleId="127">
    <w:name w:val="Текст концевой сноски Знак127"/>
    <w:basedOn w:val="ac"/>
    <w:uiPriority w:val="99"/>
    <w:semiHidden/>
    <w:rsid w:val="00AE40AA"/>
    <w:rPr>
      <w:rFonts w:cs="Times New Roman"/>
      <w:sz w:val="20"/>
      <w:szCs w:val="20"/>
      <w:lang w:val="x-none" w:eastAsia="en-US"/>
    </w:rPr>
  </w:style>
  <w:style w:type="character" w:customStyle="1" w:styleId="126">
    <w:name w:val="Текст концевой сноски Знак126"/>
    <w:basedOn w:val="ac"/>
    <w:uiPriority w:val="99"/>
    <w:semiHidden/>
    <w:rsid w:val="00AE40AA"/>
    <w:rPr>
      <w:rFonts w:cs="Times New Roman"/>
      <w:sz w:val="20"/>
      <w:szCs w:val="20"/>
      <w:lang w:val="x-none" w:eastAsia="en-US"/>
    </w:rPr>
  </w:style>
  <w:style w:type="character" w:customStyle="1" w:styleId="125">
    <w:name w:val="Текст концевой сноски Знак125"/>
    <w:basedOn w:val="ac"/>
    <w:uiPriority w:val="99"/>
    <w:semiHidden/>
    <w:rsid w:val="00AE40AA"/>
    <w:rPr>
      <w:rFonts w:cs="Times New Roman"/>
      <w:sz w:val="20"/>
      <w:szCs w:val="20"/>
      <w:lang w:val="x-none" w:eastAsia="en-US"/>
    </w:rPr>
  </w:style>
  <w:style w:type="character" w:customStyle="1" w:styleId="124">
    <w:name w:val="Текст концевой сноски Знак124"/>
    <w:basedOn w:val="ac"/>
    <w:uiPriority w:val="99"/>
    <w:semiHidden/>
    <w:rsid w:val="00AE40AA"/>
    <w:rPr>
      <w:rFonts w:cs="Times New Roman"/>
      <w:sz w:val="20"/>
      <w:szCs w:val="20"/>
      <w:lang w:val="x-none" w:eastAsia="en-US"/>
    </w:rPr>
  </w:style>
  <w:style w:type="character" w:customStyle="1" w:styleId="123">
    <w:name w:val="Текст концевой сноски Знак123"/>
    <w:basedOn w:val="ac"/>
    <w:uiPriority w:val="99"/>
    <w:semiHidden/>
    <w:rsid w:val="00AE40AA"/>
    <w:rPr>
      <w:rFonts w:cs="Times New Roman"/>
      <w:sz w:val="20"/>
      <w:szCs w:val="20"/>
      <w:lang w:val="x-none" w:eastAsia="en-US"/>
    </w:rPr>
  </w:style>
  <w:style w:type="character" w:customStyle="1" w:styleId="122">
    <w:name w:val="Текст концевой сноски Знак122"/>
    <w:basedOn w:val="ac"/>
    <w:uiPriority w:val="99"/>
    <w:semiHidden/>
    <w:rsid w:val="00AE40AA"/>
    <w:rPr>
      <w:rFonts w:cs="Times New Roman"/>
      <w:sz w:val="20"/>
      <w:szCs w:val="20"/>
      <w:lang w:val="x-none" w:eastAsia="en-US"/>
    </w:rPr>
  </w:style>
  <w:style w:type="character" w:customStyle="1" w:styleId="1210">
    <w:name w:val="Текст концевой сноски Знак121"/>
    <w:basedOn w:val="ac"/>
    <w:uiPriority w:val="99"/>
    <w:semiHidden/>
    <w:rsid w:val="00AE40AA"/>
    <w:rPr>
      <w:rFonts w:cs="Times New Roman"/>
      <w:sz w:val="20"/>
      <w:szCs w:val="20"/>
      <w:lang w:val="x-none" w:eastAsia="en-US"/>
    </w:rPr>
  </w:style>
  <w:style w:type="character" w:customStyle="1" w:styleId="1200">
    <w:name w:val="Текст концевой сноски Знак120"/>
    <w:basedOn w:val="ac"/>
    <w:uiPriority w:val="99"/>
    <w:semiHidden/>
    <w:rsid w:val="00AE40AA"/>
    <w:rPr>
      <w:rFonts w:cs="Times New Roman"/>
      <w:sz w:val="20"/>
      <w:szCs w:val="20"/>
      <w:lang w:val="x-none" w:eastAsia="en-US"/>
    </w:rPr>
  </w:style>
  <w:style w:type="character" w:customStyle="1" w:styleId="119">
    <w:name w:val="Текст концевой сноски Знак119"/>
    <w:basedOn w:val="ac"/>
    <w:uiPriority w:val="99"/>
    <w:semiHidden/>
    <w:rsid w:val="00AE40AA"/>
    <w:rPr>
      <w:rFonts w:cs="Times New Roman"/>
      <w:sz w:val="20"/>
      <w:szCs w:val="20"/>
      <w:lang w:val="x-none" w:eastAsia="en-US"/>
    </w:rPr>
  </w:style>
  <w:style w:type="character" w:customStyle="1" w:styleId="118">
    <w:name w:val="Текст концевой сноски Знак118"/>
    <w:basedOn w:val="ac"/>
    <w:uiPriority w:val="99"/>
    <w:semiHidden/>
    <w:rsid w:val="00AE40AA"/>
    <w:rPr>
      <w:rFonts w:cs="Times New Roman"/>
      <w:sz w:val="20"/>
      <w:szCs w:val="20"/>
      <w:lang w:val="x-none" w:eastAsia="en-US"/>
    </w:rPr>
  </w:style>
  <w:style w:type="character" w:customStyle="1" w:styleId="117">
    <w:name w:val="Текст концевой сноски Знак117"/>
    <w:basedOn w:val="ac"/>
    <w:uiPriority w:val="99"/>
    <w:semiHidden/>
    <w:rsid w:val="00AE40AA"/>
    <w:rPr>
      <w:rFonts w:cs="Times New Roman"/>
      <w:sz w:val="20"/>
      <w:szCs w:val="20"/>
      <w:lang w:val="x-none" w:eastAsia="en-US"/>
    </w:rPr>
  </w:style>
  <w:style w:type="character" w:customStyle="1" w:styleId="116">
    <w:name w:val="Текст концевой сноски Знак116"/>
    <w:basedOn w:val="ac"/>
    <w:uiPriority w:val="99"/>
    <w:semiHidden/>
    <w:rsid w:val="00AE40AA"/>
    <w:rPr>
      <w:rFonts w:cs="Times New Roman"/>
      <w:sz w:val="20"/>
      <w:szCs w:val="20"/>
      <w:lang w:val="x-none" w:eastAsia="en-US"/>
    </w:rPr>
  </w:style>
  <w:style w:type="character" w:customStyle="1" w:styleId="115">
    <w:name w:val="Текст концевой сноски Знак115"/>
    <w:basedOn w:val="ac"/>
    <w:uiPriority w:val="99"/>
    <w:semiHidden/>
    <w:rsid w:val="00AE40AA"/>
    <w:rPr>
      <w:rFonts w:cs="Times New Roman"/>
      <w:sz w:val="20"/>
      <w:szCs w:val="20"/>
      <w:lang w:val="x-none" w:eastAsia="en-US"/>
    </w:rPr>
  </w:style>
  <w:style w:type="character" w:customStyle="1" w:styleId="114">
    <w:name w:val="Текст концевой сноски Знак114"/>
    <w:basedOn w:val="ac"/>
    <w:uiPriority w:val="99"/>
    <w:semiHidden/>
    <w:rsid w:val="00AE40AA"/>
    <w:rPr>
      <w:rFonts w:cs="Times New Roman"/>
      <w:sz w:val="20"/>
      <w:szCs w:val="20"/>
      <w:lang w:val="x-none" w:eastAsia="en-US"/>
    </w:rPr>
  </w:style>
  <w:style w:type="character" w:customStyle="1" w:styleId="1130">
    <w:name w:val="Текст концевой сноски Знак113"/>
    <w:basedOn w:val="ac"/>
    <w:uiPriority w:val="99"/>
    <w:semiHidden/>
    <w:rsid w:val="00AE40AA"/>
    <w:rPr>
      <w:rFonts w:cs="Times New Roman"/>
      <w:sz w:val="20"/>
      <w:szCs w:val="20"/>
      <w:lang w:val="x-none" w:eastAsia="en-US"/>
    </w:rPr>
  </w:style>
  <w:style w:type="character" w:customStyle="1" w:styleId="1120">
    <w:name w:val="Текст концевой сноски Знак112"/>
    <w:basedOn w:val="ac"/>
    <w:uiPriority w:val="99"/>
    <w:semiHidden/>
    <w:rsid w:val="00AE40AA"/>
    <w:rPr>
      <w:rFonts w:cs="Times New Roman"/>
      <w:sz w:val="20"/>
      <w:szCs w:val="20"/>
      <w:lang w:val="x-none" w:eastAsia="en-US"/>
    </w:rPr>
  </w:style>
  <w:style w:type="character" w:customStyle="1" w:styleId="1111">
    <w:name w:val="Текст концевой сноски Знак111"/>
    <w:basedOn w:val="ac"/>
    <w:uiPriority w:val="99"/>
    <w:semiHidden/>
    <w:rsid w:val="00AE40AA"/>
    <w:rPr>
      <w:rFonts w:cs="Times New Roman"/>
      <w:sz w:val="20"/>
      <w:szCs w:val="20"/>
      <w:lang w:val="x-none" w:eastAsia="en-US"/>
    </w:rPr>
  </w:style>
  <w:style w:type="character" w:customStyle="1" w:styleId="1100">
    <w:name w:val="Текст концевой сноски Знак110"/>
    <w:basedOn w:val="ac"/>
    <w:uiPriority w:val="99"/>
    <w:semiHidden/>
    <w:rsid w:val="00AE40AA"/>
    <w:rPr>
      <w:rFonts w:cs="Times New Roman"/>
      <w:lang w:val="x-none" w:eastAsia="en-US"/>
    </w:rPr>
  </w:style>
  <w:style w:type="character" w:customStyle="1" w:styleId="190">
    <w:name w:val="Текст концевой сноски Знак19"/>
    <w:basedOn w:val="ac"/>
    <w:uiPriority w:val="99"/>
    <w:semiHidden/>
    <w:rsid w:val="00AE40AA"/>
    <w:rPr>
      <w:rFonts w:cs="Times New Roman"/>
      <w:lang w:val="x-none" w:eastAsia="en-US"/>
    </w:rPr>
  </w:style>
  <w:style w:type="character" w:customStyle="1" w:styleId="180">
    <w:name w:val="Текст концевой сноски Знак18"/>
    <w:basedOn w:val="ac"/>
    <w:uiPriority w:val="99"/>
    <w:semiHidden/>
    <w:rsid w:val="00AE40AA"/>
    <w:rPr>
      <w:rFonts w:cs="Times New Roman"/>
      <w:lang w:val="x-none" w:eastAsia="en-US"/>
    </w:rPr>
  </w:style>
  <w:style w:type="character" w:customStyle="1" w:styleId="170">
    <w:name w:val="Текст концевой сноски Знак17"/>
    <w:basedOn w:val="ac"/>
    <w:uiPriority w:val="99"/>
    <w:semiHidden/>
    <w:rsid w:val="00AE40AA"/>
    <w:rPr>
      <w:rFonts w:cs="Times New Roman"/>
      <w:lang w:val="x-none" w:eastAsia="en-US"/>
    </w:rPr>
  </w:style>
  <w:style w:type="character" w:customStyle="1" w:styleId="160">
    <w:name w:val="Текст концевой сноски Знак16"/>
    <w:basedOn w:val="ac"/>
    <w:uiPriority w:val="99"/>
    <w:semiHidden/>
    <w:rsid w:val="00AE40AA"/>
    <w:rPr>
      <w:rFonts w:cs="Times New Roman"/>
      <w:lang w:val="x-none" w:eastAsia="en-US"/>
    </w:rPr>
  </w:style>
  <w:style w:type="character" w:customStyle="1" w:styleId="151">
    <w:name w:val="Текст концевой сноски Знак15"/>
    <w:basedOn w:val="ac"/>
    <w:uiPriority w:val="99"/>
    <w:semiHidden/>
    <w:rsid w:val="00AE40AA"/>
    <w:rPr>
      <w:rFonts w:cs="Times New Roman"/>
      <w:lang w:val="x-none" w:eastAsia="en-US"/>
    </w:rPr>
  </w:style>
  <w:style w:type="character" w:customStyle="1" w:styleId="14a">
    <w:name w:val="Текст концевой сноски Знак14"/>
    <w:basedOn w:val="ac"/>
    <w:uiPriority w:val="99"/>
    <w:semiHidden/>
    <w:rsid w:val="00AE40AA"/>
    <w:rPr>
      <w:rFonts w:cs="Times New Roman"/>
      <w:lang w:val="x-none" w:eastAsia="en-US"/>
    </w:rPr>
  </w:style>
  <w:style w:type="character" w:customStyle="1" w:styleId="13a">
    <w:name w:val="Текст концевой сноски Знак13"/>
    <w:basedOn w:val="ac"/>
    <w:uiPriority w:val="99"/>
    <w:semiHidden/>
    <w:rsid w:val="00AE40AA"/>
    <w:rPr>
      <w:rFonts w:cs="Times New Roman"/>
      <w:lang w:val="x-none" w:eastAsia="en-US"/>
    </w:rPr>
  </w:style>
  <w:style w:type="character" w:customStyle="1" w:styleId="12a">
    <w:name w:val="Текст концевой сноски Знак12"/>
    <w:basedOn w:val="ac"/>
    <w:uiPriority w:val="99"/>
    <w:semiHidden/>
    <w:rsid w:val="00AE40AA"/>
    <w:rPr>
      <w:rFonts w:cs="Times New Roman"/>
      <w:lang w:val="x-none" w:eastAsia="en-US"/>
    </w:rPr>
  </w:style>
  <w:style w:type="character" w:customStyle="1" w:styleId="11a">
    <w:name w:val="Текст концевой сноски Знак11"/>
    <w:basedOn w:val="ac"/>
    <w:uiPriority w:val="99"/>
    <w:semiHidden/>
    <w:rsid w:val="00AE40AA"/>
    <w:rPr>
      <w:rFonts w:cs="Times New Roman"/>
      <w:lang w:val="x-none" w:eastAsia="en-US"/>
    </w:rPr>
  </w:style>
  <w:style w:type="character" w:customStyle="1" w:styleId="1ff0">
    <w:name w:val="Основной текст с отступом Знак1"/>
    <w:basedOn w:val="ac"/>
    <w:uiPriority w:val="99"/>
    <w:semiHidden/>
    <w:rsid w:val="00AE40AA"/>
    <w:rPr>
      <w:rFonts w:ascii="Calibri" w:eastAsia="Times New Roman" w:hAnsi="Calibri" w:cs="Times New Roman"/>
    </w:rPr>
  </w:style>
  <w:style w:type="character" w:customStyle="1" w:styleId="1500">
    <w:name w:val="Основной текст с отступом Знак150"/>
    <w:basedOn w:val="ac"/>
    <w:uiPriority w:val="99"/>
    <w:semiHidden/>
    <w:rsid w:val="00AE40AA"/>
    <w:rPr>
      <w:rFonts w:cs="Times New Roman"/>
      <w:lang w:val="x-none" w:eastAsia="en-US"/>
    </w:rPr>
  </w:style>
  <w:style w:type="character" w:customStyle="1" w:styleId="1490">
    <w:name w:val="Основной текст с отступом Знак149"/>
    <w:basedOn w:val="ac"/>
    <w:uiPriority w:val="99"/>
    <w:semiHidden/>
    <w:rsid w:val="00AE40AA"/>
    <w:rPr>
      <w:rFonts w:cs="Times New Roman"/>
      <w:lang w:val="x-none" w:eastAsia="en-US"/>
    </w:rPr>
  </w:style>
  <w:style w:type="character" w:customStyle="1" w:styleId="1480">
    <w:name w:val="Основной текст с отступом Знак148"/>
    <w:basedOn w:val="ac"/>
    <w:uiPriority w:val="99"/>
    <w:semiHidden/>
    <w:rsid w:val="00AE40AA"/>
    <w:rPr>
      <w:rFonts w:cs="Times New Roman"/>
      <w:lang w:val="x-none" w:eastAsia="en-US"/>
    </w:rPr>
  </w:style>
  <w:style w:type="character" w:customStyle="1" w:styleId="1470">
    <w:name w:val="Основной текст с отступом Знак147"/>
    <w:basedOn w:val="ac"/>
    <w:uiPriority w:val="99"/>
    <w:semiHidden/>
    <w:rsid w:val="00AE40AA"/>
    <w:rPr>
      <w:rFonts w:cs="Times New Roman"/>
      <w:lang w:val="x-none" w:eastAsia="en-US"/>
    </w:rPr>
  </w:style>
  <w:style w:type="character" w:customStyle="1" w:styleId="1460">
    <w:name w:val="Основной текст с отступом Знак146"/>
    <w:basedOn w:val="ac"/>
    <w:uiPriority w:val="99"/>
    <w:semiHidden/>
    <w:rsid w:val="00AE40AA"/>
    <w:rPr>
      <w:rFonts w:cs="Times New Roman"/>
      <w:lang w:val="x-none" w:eastAsia="en-US"/>
    </w:rPr>
  </w:style>
  <w:style w:type="character" w:customStyle="1" w:styleId="1450">
    <w:name w:val="Основной текст с отступом Знак145"/>
    <w:basedOn w:val="ac"/>
    <w:uiPriority w:val="99"/>
    <w:semiHidden/>
    <w:rsid w:val="00AE40AA"/>
    <w:rPr>
      <w:rFonts w:cs="Times New Roman"/>
      <w:lang w:val="x-none" w:eastAsia="en-US"/>
    </w:rPr>
  </w:style>
  <w:style w:type="character" w:customStyle="1" w:styleId="1440">
    <w:name w:val="Основной текст с отступом Знак144"/>
    <w:basedOn w:val="ac"/>
    <w:uiPriority w:val="99"/>
    <w:semiHidden/>
    <w:rsid w:val="00AE40AA"/>
    <w:rPr>
      <w:rFonts w:cs="Times New Roman"/>
      <w:lang w:val="x-none" w:eastAsia="en-US"/>
    </w:rPr>
  </w:style>
  <w:style w:type="character" w:customStyle="1" w:styleId="1430">
    <w:name w:val="Основной текст с отступом Знак143"/>
    <w:basedOn w:val="ac"/>
    <w:uiPriority w:val="99"/>
    <w:semiHidden/>
    <w:rsid w:val="00AE40AA"/>
    <w:rPr>
      <w:rFonts w:cs="Times New Roman"/>
      <w:lang w:val="x-none" w:eastAsia="en-US"/>
    </w:rPr>
  </w:style>
  <w:style w:type="character" w:customStyle="1" w:styleId="1420">
    <w:name w:val="Основной текст с отступом Знак142"/>
    <w:basedOn w:val="ac"/>
    <w:uiPriority w:val="99"/>
    <w:semiHidden/>
    <w:rsid w:val="00AE40AA"/>
    <w:rPr>
      <w:rFonts w:cs="Times New Roman"/>
      <w:lang w:val="x-none" w:eastAsia="en-US"/>
    </w:rPr>
  </w:style>
  <w:style w:type="character" w:customStyle="1" w:styleId="1410">
    <w:name w:val="Основной текст с отступом Знак141"/>
    <w:basedOn w:val="ac"/>
    <w:uiPriority w:val="99"/>
    <w:semiHidden/>
    <w:rsid w:val="00AE40AA"/>
    <w:rPr>
      <w:rFonts w:cs="Times New Roman"/>
      <w:lang w:val="x-none" w:eastAsia="en-US"/>
    </w:rPr>
  </w:style>
  <w:style w:type="character" w:customStyle="1" w:styleId="1400">
    <w:name w:val="Основной текст с отступом Знак140"/>
    <w:basedOn w:val="ac"/>
    <w:uiPriority w:val="99"/>
    <w:semiHidden/>
    <w:rsid w:val="00AE40AA"/>
    <w:rPr>
      <w:rFonts w:cs="Times New Roman"/>
      <w:lang w:val="x-none" w:eastAsia="en-US"/>
    </w:rPr>
  </w:style>
  <w:style w:type="character" w:customStyle="1" w:styleId="1390">
    <w:name w:val="Основной текст с отступом Знак139"/>
    <w:basedOn w:val="ac"/>
    <w:uiPriority w:val="99"/>
    <w:semiHidden/>
    <w:rsid w:val="00AE40AA"/>
    <w:rPr>
      <w:rFonts w:cs="Times New Roman"/>
      <w:lang w:val="x-none" w:eastAsia="en-US"/>
    </w:rPr>
  </w:style>
  <w:style w:type="character" w:customStyle="1" w:styleId="1380">
    <w:name w:val="Основной текст с отступом Знак138"/>
    <w:basedOn w:val="ac"/>
    <w:uiPriority w:val="99"/>
    <w:semiHidden/>
    <w:rsid w:val="00AE40AA"/>
    <w:rPr>
      <w:rFonts w:cs="Times New Roman"/>
      <w:lang w:val="x-none" w:eastAsia="en-US"/>
    </w:rPr>
  </w:style>
  <w:style w:type="character" w:customStyle="1" w:styleId="1370">
    <w:name w:val="Основной текст с отступом Знак137"/>
    <w:basedOn w:val="ac"/>
    <w:uiPriority w:val="99"/>
    <w:semiHidden/>
    <w:rsid w:val="00AE40AA"/>
    <w:rPr>
      <w:rFonts w:cs="Times New Roman"/>
      <w:lang w:val="x-none" w:eastAsia="en-US"/>
    </w:rPr>
  </w:style>
  <w:style w:type="character" w:customStyle="1" w:styleId="1360">
    <w:name w:val="Основной текст с отступом Знак136"/>
    <w:basedOn w:val="ac"/>
    <w:uiPriority w:val="99"/>
    <w:semiHidden/>
    <w:rsid w:val="00AE40AA"/>
    <w:rPr>
      <w:rFonts w:cs="Times New Roman"/>
      <w:lang w:val="x-none" w:eastAsia="en-US"/>
    </w:rPr>
  </w:style>
  <w:style w:type="character" w:customStyle="1" w:styleId="1350">
    <w:name w:val="Основной текст с отступом Знак135"/>
    <w:basedOn w:val="ac"/>
    <w:uiPriority w:val="99"/>
    <w:semiHidden/>
    <w:rsid w:val="00AE40AA"/>
    <w:rPr>
      <w:rFonts w:cs="Times New Roman"/>
      <w:lang w:val="x-none" w:eastAsia="en-US"/>
    </w:rPr>
  </w:style>
  <w:style w:type="character" w:customStyle="1" w:styleId="1340">
    <w:name w:val="Основной текст с отступом Знак134"/>
    <w:basedOn w:val="ac"/>
    <w:uiPriority w:val="99"/>
    <w:semiHidden/>
    <w:rsid w:val="00AE40AA"/>
    <w:rPr>
      <w:rFonts w:cs="Times New Roman"/>
      <w:lang w:val="x-none" w:eastAsia="en-US"/>
    </w:rPr>
  </w:style>
  <w:style w:type="character" w:customStyle="1" w:styleId="1330">
    <w:name w:val="Основной текст с отступом Знак133"/>
    <w:basedOn w:val="ac"/>
    <w:uiPriority w:val="99"/>
    <w:semiHidden/>
    <w:rsid w:val="00AE40AA"/>
    <w:rPr>
      <w:rFonts w:cs="Times New Roman"/>
      <w:lang w:val="x-none" w:eastAsia="en-US"/>
    </w:rPr>
  </w:style>
  <w:style w:type="character" w:customStyle="1" w:styleId="1320">
    <w:name w:val="Основной текст с отступом Знак132"/>
    <w:basedOn w:val="ac"/>
    <w:uiPriority w:val="99"/>
    <w:semiHidden/>
    <w:rsid w:val="00AE40AA"/>
    <w:rPr>
      <w:rFonts w:cs="Times New Roman"/>
      <w:lang w:val="x-none" w:eastAsia="en-US"/>
    </w:rPr>
  </w:style>
  <w:style w:type="character" w:customStyle="1" w:styleId="1310">
    <w:name w:val="Основной текст с отступом Знак131"/>
    <w:basedOn w:val="ac"/>
    <w:uiPriority w:val="99"/>
    <w:semiHidden/>
    <w:rsid w:val="00AE40AA"/>
    <w:rPr>
      <w:rFonts w:cs="Times New Roman"/>
      <w:lang w:val="x-none" w:eastAsia="en-US"/>
    </w:rPr>
  </w:style>
  <w:style w:type="character" w:customStyle="1" w:styleId="1300">
    <w:name w:val="Основной текст с отступом Знак130"/>
    <w:basedOn w:val="ac"/>
    <w:uiPriority w:val="99"/>
    <w:semiHidden/>
    <w:rsid w:val="00AE40AA"/>
    <w:rPr>
      <w:rFonts w:cs="Times New Roman"/>
      <w:lang w:val="x-none" w:eastAsia="en-US"/>
    </w:rPr>
  </w:style>
  <w:style w:type="character" w:customStyle="1" w:styleId="1290">
    <w:name w:val="Основной текст с отступом Знак129"/>
    <w:basedOn w:val="ac"/>
    <w:uiPriority w:val="99"/>
    <w:semiHidden/>
    <w:rsid w:val="00AE40AA"/>
    <w:rPr>
      <w:rFonts w:cs="Times New Roman"/>
      <w:lang w:val="x-none" w:eastAsia="en-US"/>
    </w:rPr>
  </w:style>
  <w:style w:type="character" w:customStyle="1" w:styleId="1280">
    <w:name w:val="Основной текст с отступом Знак128"/>
    <w:basedOn w:val="ac"/>
    <w:uiPriority w:val="99"/>
    <w:semiHidden/>
    <w:rsid w:val="00AE40AA"/>
    <w:rPr>
      <w:rFonts w:cs="Times New Roman"/>
      <w:lang w:val="x-none" w:eastAsia="en-US"/>
    </w:rPr>
  </w:style>
  <w:style w:type="character" w:customStyle="1" w:styleId="1270">
    <w:name w:val="Основной текст с отступом Знак127"/>
    <w:basedOn w:val="ac"/>
    <w:uiPriority w:val="99"/>
    <w:semiHidden/>
    <w:rsid w:val="00AE40AA"/>
    <w:rPr>
      <w:rFonts w:cs="Times New Roman"/>
      <w:lang w:val="x-none" w:eastAsia="en-US"/>
    </w:rPr>
  </w:style>
  <w:style w:type="character" w:customStyle="1" w:styleId="1260">
    <w:name w:val="Основной текст с отступом Знак126"/>
    <w:basedOn w:val="ac"/>
    <w:uiPriority w:val="99"/>
    <w:semiHidden/>
    <w:rsid w:val="00AE40AA"/>
    <w:rPr>
      <w:rFonts w:cs="Times New Roman"/>
      <w:lang w:val="x-none" w:eastAsia="en-US"/>
    </w:rPr>
  </w:style>
  <w:style w:type="character" w:customStyle="1" w:styleId="1250">
    <w:name w:val="Основной текст с отступом Знак125"/>
    <w:basedOn w:val="ac"/>
    <w:uiPriority w:val="99"/>
    <w:semiHidden/>
    <w:rsid w:val="00AE40AA"/>
    <w:rPr>
      <w:rFonts w:cs="Times New Roman"/>
      <w:lang w:val="x-none" w:eastAsia="en-US"/>
    </w:rPr>
  </w:style>
  <w:style w:type="character" w:customStyle="1" w:styleId="1240">
    <w:name w:val="Основной текст с отступом Знак124"/>
    <w:basedOn w:val="ac"/>
    <w:uiPriority w:val="99"/>
    <w:semiHidden/>
    <w:rsid w:val="00AE40AA"/>
    <w:rPr>
      <w:rFonts w:cs="Times New Roman"/>
      <w:lang w:val="x-none" w:eastAsia="en-US"/>
    </w:rPr>
  </w:style>
  <w:style w:type="character" w:customStyle="1" w:styleId="1230">
    <w:name w:val="Основной текст с отступом Знак123"/>
    <w:basedOn w:val="ac"/>
    <w:uiPriority w:val="99"/>
    <w:semiHidden/>
    <w:rsid w:val="00AE40AA"/>
    <w:rPr>
      <w:rFonts w:cs="Times New Roman"/>
      <w:lang w:val="x-none" w:eastAsia="en-US"/>
    </w:rPr>
  </w:style>
  <w:style w:type="character" w:customStyle="1" w:styleId="1220">
    <w:name w:val="Основной текст с отступом Знак122"/>
    <w:basedOn w:val="ac"/>
    <w:uiPriority w:val="99"/>
    <w:semiHidden/>
    <w:rsid w:val="00AE40AA"/>
    <w:rPr>
      <w:rFonts w:cs="Times New Roman"/>
      <w:lang w:val="x-none" w:eastAsia="en-US"/>
    </w:rPr>
  </w:style>
  <w:style w:type="character" w:customStyle="1" w:styleId="1211">
    <w:name w:val="Основной текст с отступом Знак121"/>
    <w:basedOn w:val="ac"/>
    <w:uiPriority w:val="99"/>
    <w:semiHidden/>
    <w:rsid w:val="00AE40AA"/>
    <w:rPr>
      <w:rFonts w:cs="Times New Roman"/>
      <w:lang w:val="x-none" w:eastAsia="en-US"/>
    </w:rPr>
  </w:style>
  <w:style w:type="character" w:customStyle="1" w:styleId="1201">
    <w:name w:val="Основной текст с отступом Знак120"/>
    <w:basedOn w:val="ac"/>
    <w:uiPriority w:val="99"/>
    <w:semiHidden/>
    <w:rsid w:val="00AE40AA"/>
    <w:rPr>
      <w:rFonts w:cs="Times New Roman"/>
      <w:lang w:val="x-none" w:eastAsia="en-US"/>
    </w:rPr>
  </w:style>
  <w:style w:type="character" w:customStyle="1" w:styleId="1190">
    <w:name w:val="Основной текст с отступом Знак119"/>
    <w:basedOn w:val="ac"/>
    <w:uiPriority w:val="99"/>
    <w:semiHidden/>
    <w:rsid w:val="00AE40AA"/>
    <w:rPr>
      <w:rFonts w:cs="Times New Roman"/>
      <w:lang w:val="x-none" w:eastAsia="en-US"/>
    </w:rPr>
  </w:style>
  <w:style w:type="character" w:customStyle="1" w:styleId="1180">
    <w:name w:val="Основной текст с отступом Знак118"/>
    <w:basedOn w:val="ac"/>
    <w:uiPriority w:val="99"/>
    <w:semiHidden/>
    <w:rsid w:val="00AE40AA"/>
    <w:rPr>
      <w:rFonts w:cs="Times New Roman"/>
      <w:lang w:val="x-none" w:eastAsia="en-US"/>
    </w:rPr>
  </w:style>
  <w:style w:type="character" w:customStyle="1" w:styleId="1170">
    <w:name w:val="Основной текст с отступом Знак117"/>
    <w:basedOn w:val="ac"/>
    <w:uiPriority w:val="99"/>
    <w:semiHidden/>
    <w:rsid w:val="00AE40AA"/>
    <w:rPr>
      <w:rFonts w:cs="Times New Roman"/>
      <w:lang w:val="x-none" w:eastAsia="en-US"/>
    </w:rPr>
  </w:style>
  <w:style w:type="character" w:customStyle="1" w:styleId="1160">
    <w:name w:val="Основной текст с отступом Знак116"/>
    <w:basedOn w:val="ac"/>
    <w:uiPriority w:val="99"/>
    <w:semiHidden/>
    <w:rsid w:val="00AE40AA"/>
    <w:rPr>
      <w:rFonts w:cs="Times New Roman"/>
      <w:lang w:val="x-none" w:eastAsia="en-US"/>
    </w:rPr>
  </w:style>
  <w:style w:type="character" w:customStyle="1" w:styleId="1150">
    <w:name w:val="Основной текст с отступом Знак115"/>
    <w:basedOn w:val="ac"/>
    <w:uiPriority w:val="99"/>
    <w:semiHidden/>
    <w:rsid w:val="00AE40AA"/>
    <w:rPr>
      <w:rFonts w:cs="Times New Roman"/>
      <w:lang w:val="x-none" w:eastAsia="en-US"/>
    </w:rPr>
  </w:style>
  <w:style w:type="character" w:customStyle="1" w:styleId="1140">
    <w:name w:val="Основной текст с отступом Знак114"/>
    <w:basedOn w:val="ac"/>
    <w:uiPriority w:val="99"/>
    <w:semiHidden/>
    <w:rsid w:val="00AE40AA"/>
    <w:rPr>
      <w:rFonts w:cs="Times New Roman"/>
      <w:lang w:val="x-none" w:eastAsia="en-US"/>
    </w:rPr>
  </w:style>
  <w:style w:type="character" w:customStyle="1" w:styleId="1131">
    <w:name w:val="Основной текст с отступом Знак113"/>
    <w:basedOn w:val="ac"/>
    <w:uiPriority w:val="99"/>
    <w:semiHidden/>
    <w:rsid w:val="00AE40AA"/>
    <w:rPr>
      <w:rFonts w:cs="Times New Roman"/>
      <w:lang w:val="x-none" w:eastAsia="en-US"/>
    </w:rPr>
  </w:style>
  <w:style w:type="character" w:customStyle="1" w:styleId="1121">
    <w:name w:val="Основной текст с отступом Знак112"/>
    <w:basedOn w:val="ac"/>
    <w:uiPriority w:val="99"/>
    <w:semiHidden/>
    <w:rsid w:val="00AE40AA"/>
    <w:rPr>
      <w:rFonts w:cs="Times New Roman"/>
      <w:lang w:val="x-none" w:eastAsia="en-US"/>
    </w:rPr>
  </w:style>
  <w:style w:type="character" w:customStyle="1" w:styleId="1112">
    <w:name w:val="Основной текст с отступом Знак111"/>
    <w:basedOn w:val="ac"/>
    <w:uiPriority w:val="99"/>
    <w:semiHidden/>
    <w:rsid w:val="00AE40AA"/>
    <w:rPr>
      <w:rFonts w:cs="Times New Roman"/>
      <w:lang w:val="x-none" w:eastAsia="en-US"/>
    </w:rPr>
  </w:style>
  <w:style w:type="character" w:customStyle="1" w:styleId="1101">
    <w:name w:val="Основной текст с отступом Знак110"/>
    <w:basedOn w:val="ac"/>
    <w:uiPriority w:val="99"/>
    <w:semiHidden/>
    <w:rsid w:val="00AE40AA"/>
    <w:rPr>
      <w:rFonts w:cs="Times New Roman"/>
      <w:sz w:val="22"/>
      <w:szCs w:val="22"/>
      <w:lang w:val="x-none" w:eastAsia="en-US"/>
    </w:rPr>
  </w:style>
  <w:style w:type="character" w:customStyle="1" w:styleId="191">
    <w:name w:val="Основной текст с отступом Знак19"/>
    <w:basedOn w:val="ac"/>
    <w:uiPriority w:val="99"/>
    <w:semiHidden/>
    <w:rsid w:val="00AE40AA"/>
    <w:rPr>
      <w:rFonts w:cs="Times New Roman"/>
      <w:sz w:val="22"/>
      <w:szCs w:val="22"/>
      <w:lang w:val="x-none" w:eastAsia="en-US"/>
    </w:rPr>
  </w:style>
  <w:style w:type="character" w:customStyle="1" w:styleId="181">
    <w:name w:val="Основной текст с отступом Знак18"/>
    <w:basedOn w:val="ac"/>
    <w:uiPriority w:val="99"/>
    <w:semiHidden/>
    <w:rsid w:val="00AE40AA"/>
    <w:rPr>
      <w:rFonts w:cs="Times New Roman"/>
      <w:sz w:val="22"/>
      <w:szCs w:val="22"/>
      <w:lang w:val="x-none" w:eastAsia="en-US"/>
    </w:rPr>
  </w:style>
  <w:style w:type="character" w:customStyle="1" w:styleId="171">
    <w:name w:val="Основной текст с отступом Знак17"/>
    <w:basedOn w:val="ac"/>
    <w:uiPriority w:val="99"/>
    <w:semiHidden/>
    <w:rsid w:val="00AE40AA"/>
    <w:rPr>
      <w:rFonts w:cs="Times New Roman"/>
      <w:sz w:val="22"/>
      <w:szCs w:val="22"/>
      <w:lang w:val="x-none" w:eastAsia="en-US"/>
    </w:rPr>
  </w:style>
  <w:style w:type="character" w:customStyle="1" w:styleId="161">
    <w:name w:val="Основной текст с отступом Знак16"/>
    <w:basedOn w:val="ac"/>
    <w:uiPriority w:val="99"/>
    <w:semiHidden/>
    <w:rsid w:val="00AE40AA"/>
    <w:rPr>
      <w:rFonts w:cs="Times New Roman"/>
      <w:sz w:val="22"/>
      <w:szCs w:val="22"/>
      <w:lang w:val="x-none" w:eastAsia="en-US"/>
    </w:rPr>
  </w:style>
  <w:style w:type="character" w:customStyle="1" w:styleId="152">
    <w:name w:val="Основной текст с отступом Знак15"/>
    <w:basedOn w:val="ac"/>
    <w:uiPriority w:val="99"/>
    <w:semiHidden/>
    <w:rsid w:val="00AE40AA"/>
    <w:rPr>
      <w:rFonts w:cs="Times New Roman"/>
      <w:sz w:val="22"/>
      <w:szCs w:val="22"/>
      <w:lang w:val="x-none" w:eastAsia="en-US"/>
    </w:rPr>
  </w:style>
  <w:style w:type="character" w:customStyle="1" w:styleId="14b">
    <w:name w:val="Основной текст с отступом Знак14"/>
    <w:basedOn w:val="ac"/>
    <w:uiPriority w:val="99"/>
    <w:semiHidden/>
    <w:rsid w:val="00AE40AA"/>
    <w:rPr>
      <w:rFonts w:cs="Times New Roman"/>
      <w:sz w:val="22"/>
      <w:szCs w:val="22"/>
      <w:lang w:val="x-none" w:eastAsia="en-US"/>
    </w:rPr>
  </w:style>
  <w:style w:type="character" w:customStyle="1" w:styleId="13b">
    <w:name w:val="Основной текст с отступом Знак13"/>
    <w:basedOn w:val="ac"/>
    <w:uiPriority w:val="99"/>
    <w:semiHidden/>
    <w:rsid w:val="00AE40AA"/>
    <w:rPr>
      <w:rFonts w:cs="Times New Roman"/>
      <w:sz w:val="22"/>
      <w:szCs w:val="22"/>
      <w:lang w:val="x-none" w:eastAsia="en-US"/>
    </w:rPr>
  </w:style>
  <w:style w:type="character" w:customStyle="1" w:styleId="12b">
    <w:name w:val="Основной текст с отступом Знак12"/>
    <w:basedOn w:val="ac"/>
    <w:uiPriority w:val="99"/>
    <w:semiHidden/>
    <w:rsid w:val="00AE40AA"/>
    <w:rPr>
      <w:rFonts w:cs="Times New Roman"/>
      <w:sz w:val="22"/>
      <w:szCs w:val="22"/>
      <w:lang w:val="x-none" w:eastAsia="en-US"/>
    </w:rPr>
  </w:style>
  <w:style w:type="character" w:customStyle="1" w:styleId="11b">
    <w:name w:val="Основной текст с отступом Знак11"/>
    <w:basedOn w:val="ac"/>
    <w:uiPriority w:val="99"/>
    <w:semiHidden/>
    <w:rsid w:val="00AE40AA"/>
    <w:rPr>
      <w:rFonts w:cs="Times New Roman"/>
      <w:sz w:val="22"/>
      <w:szCs w:val="22"/>
      <w:lang w:val="x-none" w:eastAsia="en-US"/>
    </w:rPr>
  </w:style>
  <w:style w:type="character" w:customStyle="1" w:styleId="212">
    <w:name w:val="Основной текст 2 Знак1"/>
    <w:basedOn w:val="ac"/>
    <w:uiPriority w:val="99"/>
    <w:semiHidden/>
    <w:rsid w:val="00AE40AA"/>
    <w:rPr>
      <w:rFonts w:ascii="Calibri" w:eastAsia="Times New Roman" w:hAnsi="Calibri" w:cs="Times New Roman"/>
    </w:rPr>
  </w:style>
  <w:style w:type="character" w:customStyle="1" w:styleId="2150">
    <w:name w:val="Основной текст 2 Знак150"/>
    <w:basedOn w:val="ac"/>
    <w:uiPriority w:val="99"/>
    <w:semiHidden/>
    <w:rsid w:val="00AE40AA"/>
    <w:rPr>
      <w:rFonts w:cs="Times New Roman"/>
      <w:lang w:val="x-none" w:eastAsia="en-US"/>
    </w:rPr>
  </w:style>
  <w:style w:type="character" w:customStyle="1" w:styleId="2149">
    <w:name w:val="Основной текст 2 Знак149"/>
    <w:basedOn w:val="ac"/>
    <w:uiPriority w:val="99"/>
    <w:semiHidden/>
    <w:rsid w:val="00AE40AA"/>
    <w:rPr>
      <w:rFonts w:cs="Times New Roman"/>
      <w:lang w:val="x-none" w:eastAsia="en-US"/>
    </w:rPr>
  </w:style>
  <w:style w:type="character" w:customStyle="1" w:styleId="2148">
    <w:name w:val="Основной текст 2 Знак148"/>
    <w:basedOn w:val="ac"/>
    <w:uiPriority w:val="99"/>
    <w:semiHidden/>
    <w:rsid w:val="00AE40AA"/>
    <w:rPr>
      <w:rFonts w:cs="Times New Roman"/>
      <w:lang w:val="x-none" w:eastAsia="en-US"/>
    </w:rPr>
  </w:style>
  <w:style w:type="character" w:customStyle="1" w:styleId="2147">
    <w:name w:val="Основной текст 2 Знак147"/>
    <w:basedOn w:val="ac"/>
    <w:uiPriority w:val="99"/>
    <w:semiHidden/>
    <w:rsid w:val="00AE40AA"/>
    <w:rPr>
      <w:rFonts w:cs="Times New Roman"/>
      <w:lang w:val="x-none" w:eastAsia="en-US"/>
    </w:rPr>
  </w:style>
  <w:style w:type="character" w:customStyle="1" w:styleId="2146">
    <w:name w:val="Основной текст 2 Знак146"/>
    <w:basedOn w:val="ac"/>
    <w:uiPriority w:val="99"/>
    <w:semiHidden/>
    <w:rsid w:val="00AE40AA"/>
    <w:rPr>
      <w:rFonts w:cs="Times New Roman"/>
      <w:lang w:val="x-none" w:eastAsia="en-US"/>
    </w:rPr>
  </w:style>
  <w:style w:type="character" w:customStyle="1" w:styleId="2145">
    <w:name w:val="Основной текст 2 Знак145"/>
    <w:basedOn w:val="ac"/>
    <w:uiPriority w:val="99"/>
    <w:semiHidden/>
    <w:rsid w:val="00AE40AA"/>
    <w:rPr>
      <w:rFonts w:cs="Times New Roman"/>
      <w:lang w:val="x-none" w:eastAsia="en-US"/>
    </w:rPr>
  </w:style>
  <w:style w:type="character" w:customStyle="1" w:styleId="2144">
    <w:name w:val="Основной текст 2 Знак144"/>
    <w:basedOn w:val="ac"/>
    <w:uiPriority w:val="99"/>
    <w:semiHidden/>
    <w:rsid w:val="00AE40AA"/>
    <w:rPr>
      <w:rFonts w:cs="Times New Roman"/>
      <w:lang w:val="x-none" w:eastAsia="en-US"/>
    </w:rPr>
  </w:style>
  <w:style w:type="character" w:customStyle="1" w:styleId="2143">
    <w:name w:val="Основной текст 2 Знак143"/>
    <w:basedOn w:val="ac"/>
    <w:uiPriority w:val="99"/>
    <w:semiHidden/>
    <w:rsid w:val="00AE40AA"/>
    <w:rPr>
      <w:rFonts w:cs="Times New Roman"/>
      <w:lang w:val="x-none" w:eastAsia="en-US"/>
    </w:rPr>
  </w:style>
  <w:style w:type="character" w:customStyle="1" w:styleId="2142">
    <w:name w:val="Основной текст 2 Знак142"/>
    <w:basedOn w:val="ac"/>
    <w:uiPriority w:val="99"/>
    <w:semiHidden/>
    <w:rsid w:val="00AE40AA"/>
    <w:rPr>
      <w:rFonts w:cs="Times New Roman"/>
      <w:lang w:val="x-none" w:eastAsia="en-US"/>
    </w:rPr>
  </w:style>
  <w:style w:type="character" w:customStyle="1" w:styleId="2141">
    <w:name w:val="Основной текст 2 Знак141"/>
    <w:basedOn w:val="ac"/>
    <w:uiPriority w:val="99"/>
    <w:semiHidden/>
    <w:rsid w:val="00AE40AA"/>
    <w:rPr>
      <w:rFonts w:cs="Times New Roman"/>
      <w:lang w:val="x-none" w:eastAsia="en-US"/>
    </w:rPr>
  </w:style>
  <w:style w:type="character" w:customStyle="1" w:styleId="2140">
    <w:name w:val="Основной текст 2 Знак140"/>
    <w:basedOn w:val="ac"/>
    <w:uiPriority w:val="99"/>
    <w:semiHidden/>
    <w:rsid w:val="00AE40AA"/>
    <w:rPr>
      <w:rFonts w:cs="Times New Roman"/>
      <w:lang w:val="x-none" w:eastAsia="en-US"/>
    </w:rPr>
  </w:style>
  <w:style w:type="character" w:customStyle="1" w:styleId="2139">
    <w:name w:val="Основной текст 2 Знак139"/>
    <w:basedOn w:val="ac"/>
    <w:uiPriority w:val="99"/>
    <w:semiHidden/>
    <w:rsid w:val="00AE40AA"/>
    <w:rPr>
      <w:rFonts w:cs="Times New Roman"/>
      <w:lang w:val="x-none" w:eastAsia="en-US"/>
    </w:rPr>
  </w:style>
  <w:style w:type="character" w:customStyle="1" w:styleId="2138">
    <w:name w:val="Основной текст 2 Знак138"/>
    <w:basedOn w:val="ac"/>
    <w:uiPriority w:val="99"/>
    <w:semiHidden/>
    <w:rsid w:val="00AE40AA"/>
    <w:rPr>
      <w:rFonts w:cs="Times New Roman"/>
      <w:lang w:val="x-none" w:eastAsia="en-US"/>
    </w:rPr>
  </w:style>
  <w:style w:type="character" w:customStyle="1" w:styleId="2137">
    <w:name w:val="Основной текст 2 Знак137"/>
    <w:basedOn w:val="ac"/>
    <w:uiPriority w:val="99"/>
    <w:semiHidden/>
    <w:rsid w:val="00AE40AA"/>
    <w:rPr>
      <w:rFonts w:cs="Times New Roman"/>
      <w:lang w:val="x-none" w:eastAsia="en-US"/>
    </w:rPr>
  </w:style>
  <w:style w:type="character" w:customStyle="1" w:styleId="2136">
    <w:name w:val="Основной текст 2 Знак136"/>
    <w:basedOn w:val="ac"/>
    <w:uiPriority w:val="99"/>
    <w:semiHidden/>
    <w:rsid w:val="00AE40AA"/>
    <w:rPr>
      <w:rFonts w:cs="Times New Roman"/>
      <w:lang w:val="x-none" w:eastAsia="en-US"/>
    </w:rPr>
  </w:style>
  <w:style w:type="character" w:customStyle="1" w:styleId="2135">
    <w:name w:val="Основной текст 2 Знак135"/>
    <w:basedOn w:val="ac"/>
    <w:uiPriority w:val="99"/>
    <w:semiHidden/>
    <w:rsid w:val="00AE40AA"/>
    <w:rPr>
      <w:rFonts w:cs="Times New Roman"/>
      <w:lang w:val="x-none" w:eastAsia="en-US"/>
    </w:rPr>
  </w:style>
  <w:style w:type="character" w:customStyle="1" w:styleId="2134">
    <w:name w:val="Основной текст 2 Знак134"/>
    <w:basedOn w:val="ac"/>
    <w:uiPriority w:val="99"/>
    <w:semiHidden/>
    <w:rsid w:val="00AE40AA"/>
    <w:rPr>
      <w:rFonts w:cs="Times New Roman"/>
      <w:lang w:val="x-none" w:eastAsia="en-US"/>
    </w:rPr>
  </w:style>
  <w:style w:type="character" w:customStyle="1" w:styleId="2133">
    <w:name w:val="Основной текст 2 Знак133"/>
    <w:basedOn w:val="ac"/>
    <w:uiPriority w:val="99"/>
    <w:semiHidden/>
    <w:rsid w:val="00AE40AA"/>
    <w:rPr>
      <w:rFonts w:cs="Times New Roman"/>
      <w:lang w:val="x-none" w:eastAsia="en-US"/>
    </w:rPr>
  </w:style>
  <w:style w:type="character" w:customStyle="1" w:styleId="2132">
    <w:name w:val="Основной текст 2 Знак132"/>
    <w:basedOn w:val="ac"/>
    <w:uiPriority w:val="99"/>
    <w:semiHidden/>
    <w:rsid w:val="00AE40AA"/>
    <w:rPr>
      <w:rFonts w:cs="Times New Roman"/>
      <w:lang w:val="x-none" w:eastAsia="en-US"/>
    </w:rPr>
  </w:style>
  <w:style w:type="character" w:customStyle="1" w:styleId="2131">
    <w:name w:val="Основной текст 2 Знак131"/>
    <w:basedOn w:val="ac"/>
    <w:uiPriority w:val="99"/>
    <w:semiHidden/>
    <w:rsid w:val="00AE40AA"/>
    <w:rPr>
      <w:rFonts w:cs="Times New Roman"/>
      <w:lang w:val="x-none" w:eastAsia="en-US"/>
    </w:rPr>
  </w:style>
  <w:style w:type="character" w:customStyle="1" w:styleId="2130">
    <w:name w:val="Основной текст 2 Знак130"/>
    <w:basedOn w:val="ac"/>
    <w:uiPriority w:val="99"/>
    <w:semiHidden/>
    <w:rsid w:val="00AE40AA"/>
    <w:rPr>
      <w:rFonts w:cs="Times New Roman"/>
      <w:lang w:val="x-none" w:eastAsia="en-US"/>
    </w:rPr>
  </w:style>
  <w:style w:type="character" w:customStyle="1" w:styleId="2129">
    <w:name w:val="Основной текст 2 Знак129"/>
    <w:basedOn w:val="ac"/>
    <w:uiPriority w:val="99"/>
    <w:semiHidden/>
    <w:rsid w:val="00AE40AA"/>
    <w:rPr>
      <w:rFonts w:cs="Times New Roman"/>
      <w:lang w:val="x-none" w:eastAsia="en-US"/>
    </w:rPr>
  </w:style>
  <w:style w:type="character" w:customStyle="1" w:styleId="2128">
    <w:name w:val="Основной текст 2 Знак128"/>
    <w:basedOn w:val="ac"/>
    <w:uiPriority w:val="99"/>
    <w:semiHidden/>
    <w:rsid w:val="00AE40AA"/>
    <w:rPr>
      <w:rFonts w:cs="Times New Roman"/>
      <w:lang w:val="x-none" w:eastAsia="en-US"/>
    </w:rPr>
  </w:style>
  <w:style w:type="character" w:customStyle="1" w:styleId="2127">
    <w:name w:val="Основной текст 2 Знак127"/>
    <w:basedOn w:val="ac"/>
    <w:uiPriority w:val="99"/>
    <w:semiHidden/>
    <w:rsid w:val="00AE40AA"/>
    <w:rPr>
      <w:rFonts w:cs="Times New Roman"/>
      <w:lang w:val="x-none" w:eastAsia="en-US"/>
    </w:rPr>
  </w:style>
  <w:style w:type="character" w:customStyle="1" w:styleId="2126">
    <w:name w:val="Основной текст 2 Знак126"/>
    <w:basedOn w:val="ac"/>
    <w:uiPriority w:val="99"/>
    <w:semiHidden/>
    <w:rsid w:val="00AE40AA"/>
    <w:rPr>
      <w:rFonts w:cs="Times New Roman"/>
      <w:lang w:val="x-none" w:eastAsia="en-US"/>
    </w:rPr>
  </w:style>
  <w:style w:type="character" w:customStyle="1" w:styleId="2125">
    <w:name w:val="Основной текст 2 Знак125"/>
    <w:basedOn w:val="ac"/>
    <w:uiPriority w:val="99"/>
    <w:semiHidden/>
    <w:rsid w:val="00AE40AA"/>
    <w:rPr>
      <w:rFonts w:cs="Times New Roman"/>
      <w:lang w:val="x-none" w:eastAsia="en-US"/>
    </w:rPr>
  </w:style>
  <w:style w:type="character" w:customStyle="1" w:styleId="2124">
    <w:name w:val="Основной текст 2 Знак124"/>
    <w:basedOn w:val="ac"/>
    <w:uiPriority w:val="99"/>
    <w:semiHidden/>
    <w:rsid w:val="00AE40AA"/>
    <w:rPr>
      <w:rFonts w:cs="Times New Roman"/>
      <w:lang w:val="x-none" w:eastAsia="en-US"/>
    </w:rPr>
  </w:style>
  <w:style w:type="character" w:customStyle="1" w:styleId="2123">
    <w:name w:val="Основной текст 2 Знак123"/>
    <w:basedOn w:val="ac"/>
    <w:uiPriority w:val="99"/>
    <w:semiHidden/>
    <w:rsid w:val="00AE40AA"/>
    <w:rPr>
      <w:rFonts w:cs="Times New Roman"/>
      <w:lang w:val="x-none" w:eastAsia="en-US"/>
    </w:rPr>
  </w:style>
  <w:style w:type="character" w:customStyle="1" w:styleId="2122">
    <w:name w:val="Основной текст 2 Знак122"/>
    <w:basedOn w:val="ac"/>
    <w:uiPriority w:val="99"/>
    <w:semiHidden/>
    <w:rsid w:val="00AE40AA"/>
    <w:rPr>
      <w:rFonts w:cs="Times New Roman"/>
      <w:lang w:val="x-none" w:eastAsia="en-US"/>
    </w:rPr>
  </w:style>
  <w:style w:type="character" w:customStyle="1" w:styleId="2121">
    <w:name w:val="Основной текст 2 Знак121"/>
    <w:basedOn w:val="ac"/>
    <w:uiPriority w:val="99"/>
    <w:semiHidden/>
    <w:rsid w:val="00AE40AA"/>
    <w:rPr>
      <w:rFonts w:cs="Times New Roman"/>
      <w:lang w:val="x-none" w:eastAsia="en-US"/>
    </w:rPr>
  </w:style>
  <w:style w:type="character" w:customStyle="1" w:styleId="2120">
    <w:name w:val="Основной текст 2 Знак120"/>
    <w:basedOn w:val="ac"/>
    <w:uiPriority w:val="99"/>
    <w:semiHidden/>
    <w:rsid w:val="00AE40AA"/>
    <w:rPr>
      <w:rFonts w:cs="Times New Roman"/>
      <w:lang w:val="x-none" w:eastAsia="en-US"/>
    </w:rPr>
  </w:style>
  <w:style w:type="character" w:customStyle="1" w:styleId="2119">
    <w:name w:val="Основной текст 2 Знак119"/>
    <w:basedOn w:val="ac"/>
    <w:uiPriority w:val="99"/>
    <w:semiHidden/>
    <w:rsid w:val="00AE40AA"/>
    <w:rPr>
      <w:rFonts w:cs="Times New Roman"/>
      <w:lang w:val="x-none" w:eastAsia="en-US"/>
    </w:rPr>
  </w:style>
  <w:style w:type="character" w:customStyle="1" w:styleId="2118">
    <w:name w:val="Основной текст 2 Знак118"/>
    <w:basedOn w:val="ac"/>
    <w:uiPriority w:val="99"/>
    <w:semiHidden/>
    <w:rsid w:val="00AE40AA"/>
    <w:rPr>
      <w:rFonts w:cs="Times New Roman"/>
      <w:lang w:val="x-none" w:eastAsia="en-US"/>
    </w:rPr>
  </w:style>
  <w:style w:type="character" w:customStyle="1" w:styleId="2117">
    <w:name w:val="Основной текст 2 Знак117"/>
    <w:basedOn w:val="ac"/>
    <w:uiPriority w:val="99"/>
    <w:semiHidden/>
    <w:rsid w:val="00AE40AA"/>
    <w:rPr>
      <w:rFonts w:cs="Times New Roman"/>
      <w:lang w:val="x-none" w:eastAsia="en-US"/>
    </w:rPr>
  </w:style>
  <w:style w:type="character" w:customStyle="1" w:styleId="2116">
    <w:name w:val="Основной текст 2 Знак116"/>
    <w:basedOn w:val="ac"/>
    <w:uiPriority w:val="99"/>
    <w:semiHidden/>
    <w:rsid w:val="00AE40AA"/>
    <w:rPr>
      <w:rFonts w:cs="Times New Roman"/>
      <w:lang w:val="x-none" w:eastAsia="en-US"/>
    </w:rPr>
  </w:style>
  <w:style w:type="character" w:customStyle="1" w:styleId="2115">
    <w:name w:val="Основной текст 2 Знак115"/>
    <w:basedOn w:val="ac"/>
    <w:uiPriority w:val="99"/>
    <w:semiHidden/>
    <w:rsid w:val="00AE40AA"/>
    <w:rPr>
      <w:rFonts w:cs="Times New Roman"/>
      <w:lang w:val="x-none" w:eastAsia="en-US"/>
    </w:rPr>
  </w:style>
  <w:style w:type="character" w:customStyle="1" w:styleId="2114">
    <w:name w:val="Основной текст 2 Знак114"/>
    <w:basedOn w:val="ac"/>
    <w:uiPriority w:val="99"/>
    <w:semiHidden/>
    <w:rsid w:val="00AE40AA"/>
    <w:rPr>
      <w:rFonts w:cs="Times New Roman"/>
      <w:lang w:val="x-none" w:eastAsia="en-US"/>
    </w:rPr>
  </w:style>
  <w:style w:type="character" w:customStyle="1" w:styleId="2113">
    <w:name w:val="Основной текст 2 Знак113"/>
    <w:basedOn w:val="ac"/>
    <w:uiPriority w:val="99"/>
    <w:semiHidden/>
    <w:rsid w:val="00AE40AA"/>
    <w:rPr>
      <w:rFonts w:cs="Times New Roman"/>
      <w:lang w:val="x-none" w:eastAsia="en-US"/>
    </w:rPr>
  </w:style>
  <w:style w:type="character" w:customStyle="1" w:styleId="2112">
    <w:name w:val="Основной текст 2 Знак112"/>
    <w:basedOn w:val="ac"/>
    <w:uiPriority w:val="99"/>
    <w:semiHidden/>
    <w:rsid w:val="00AE40AA"/>
    <w:rPr>
      <w:rFonts w:cs="Times New Roman"/>
      <w:lang w:val="x-none" w:eastAsia="en-US"/>
    </w:rPr>
  </w:style>
  <w:style w:type="character" w:customStyle="1" w:styleId="2111">
    <w:name w:val="Основной текст 2 Знак111"/>
    <w:basedOn w:val="ac"/>
    <w:uiPriority w:val="99"/>
    <w:semiHidden/>
    <w:rsid w:val="00AE40AA"/>
    <w:rPr>
      <w:rFonts w:cs="Times New Roman"/>
      <w:lang w:val="x-none" w:eastAsia="en-US"/>
    </w:rPr>
  </w:style>
  <w:style w:type="character" w:customStyle="1" w:styleId="2110">
    <w:name w:val="Основной текст 2 Знак110"/>
    <w:basedOn w:val="ac"/>
    <w:uiPriority w:val="99"/>
    <w:semiHidden/>
    <w:rsid w:val="00AE40AA"/>
    <w:rPr>
      <w:rFonts w:cs="Times New Roman"/>
      <w:sz w:val="22"/>
      <w:szCs w:val="22"/>
      <w:lang w:val="x-none" w:eastAsia="en-US"/>
    </w:rPr>
  </w:style>
  <w:style w:type="character" w:customStyle="1" w:styleId="219">
    <w:name w:val="Основной текст 2 Знак19"/>
    <w:basedOn w:val="ac"/>
    <w:uiPriority w:val="99"/>
    <w:semiHidden/>
    <w:rsid w:val="00AE40AA"/>
    <w:rPr>
      <w:rFonts w:cs="Times New Roman"/>
      <w:sz w:val="22"/>
      <w:szCs w:val="22"/>
      <w:lang w:val="x-none" w:eastAsia="en-US"/>
    </w:rPr>
  </w:style>
  <w:style w:type="character" w:customStyle="1" w:styleId="218">
    <w:name w:val="Основной текст 2 Знак18"/>
    <w:basedOn w:val="ac"/>
    <w:uiPriority w:val="99"/>
    <w:semiHidden/>
    <w:rsid w:val="00AE40AA"/>
    <w:rPr>
      <w:rFonts w:cs="Times New Roman"/>
      <w:sz w:val="22"/>
      <w:szCs w:val="22"/>
      <w:lang w:val="x-none" w:eastAsia="en-US"/>
    </w:rPr>
  </w:style>
  <w:style w:type="character" w:customStyle="1" w:styleId="217">
    <w:name w:val="Основной текст 2 Знак17"/>
    <w:basedOn w:val="ac"/>
    <w:uiPriority w:val="99"/>
    <w:semiHidden/>
    <w:rsid w:val="00AE40AA"/>
    <w:rPr>
      <w:rFonts w:cs="Times New Roman"/>
      <w:sz w:val="22"/>
      <w:szCs w:val="22"/>
      <w:lang w:val="x-none" w:eastAsia="en-US"/>
    </w:rPr>
  </w:style>
  <w:style w:type="character" w:customStyle="1" w:styleId="216">
    <w:name w:val="Основной текст 2 Знак16"/>
    <w:basedOn w:val="ac"/>
    <w:uiPriority w:val="99"/>
    <w:semiHidden/>
    <w:rsid w:val="00AE40AA"/>
    <w:rPr>
      <w:rFonts w:cs="Times New Roman"/>
      <w:sz w:val="22"/>
      <w:szCs w:val="22"/>
      <w:lang w:val="x-none" w:eastAsia="en-US"/>
    </w:rPr>
  </w:style>
  <w:style w:type="character" w:customStyle="1" w:styleId="215">
    <w:name w:val="Основной текст 2 Знак15"/>
    <w:basedOn w:val="ac"/>
    <w:uiPriority w:val="99"/>
    <w:semiHidden/>
    <w:rsid w:val="00AE40AA"/>
    <w:rPr>
      <w:rFonts w:cs="Times New Roman"/>
      <w:sz w:val="22"/>
      <w:szCs w:val="22"/>
      <w:lang w:val="x-none" w:eastAsia="en-US"/>
    </w:rPr>
  </w:style>
  <w:style w:type="character" w:customStyle="1" w:styleId="214">
    <w:name w:val="Основной текст 2 Знак14"/>
    <w:basedOn w:val="ac"/>
    <w:uiPriority w:val="99"/>
    <w:semiHidden/>
    <w:rsid w:val="00AE40AA"/>
    <w:rPr>
      <w:rFonts w:cs="Times New Roman"/>
      <w:sz w:val="22"/>
      <w:szCs w:val="22"/>
      <w:lang w:val="x-none" w:eastAsia="en-US"/>
    </w:rPr>
  </w:style>
  <w:style w:type="character" w:customStyle="1" w:styleId="213">
    <w:name w:val="Основной текст 2 Знак13"/>
    <w:basedOn w:val="ac"/>
    <w:uiPriority w:val="99"/>
    <w:semiHidden/>
    <w:rsid w:val="00AE40AA"/>
    <w:rPr>
      <w:rFonts w:cs="Times New Roman"/>
      <w:sz w:val="22"/>
      <w:szCs w:val="22"/>
      <w:lang w:val="x-none" w:eastAsia="en-US"/>
    </w:rPr>
  </w:style>
  <w:style w:type="character" w:customStyle="1" w:styleId="212a">
    <w:name w:val="Основной текст 2 Знак12"/>
    <w:basedOn w:val="ac"/>
    <w:uiPriority w:val="99"/>
    <w:semiHidden/>
    <w:rsid w:val="00AE40AA"/>
    <w:rPr>
      <w:rFonts w:cs="Times New Roman"/>
      <w:sz w:val="22"/>
      <w:szCs w:val="22"/>
      <w:lang w:val="x-none" w:eastAsia="en-US"/>
    </w:rPr>
  </w:style>
  <w:style w:type="character" w:customStyle="1" w:styleId="211a">
    <w:name w:val="Основной текст 2 Знак11"/>
    <w:basedOn w:val="ac"/>
    <w:uiPriority w:val="99"/>
    <w:semiHidden/>
    <w:rsid w:val="00AE40AA"/>
    <w:rPr>
      <w:rFonts w:cs="Times New Roman"/>
      <w:sz w:val="22"/>
      <w:szCs w:val="22"/>
      <w:lang w:val="x-none" w:eastAsia="en-US"/>
    </w:rPr>
  </w:style>
  <w:style w:type="character" w:customStyle="1" w:styleId="3e">
    <w:name w:val="Основной текст с отступом 3 Знак"/>
    <w:link w:val="3f"/>
    <w:uiPriority w:val="99"/>
    <w:locked/>
    <w:rsid w:val="00AE40AA"/>
    <w:rPr>
      <w:sz w:val="16"/>
      <w:lang w:val="x-none"/>
    </w:rPr>
  </w:style>
  <w:style w:type="paragraph" w:styleId="3f">
    <w:name w:val="Body Text Indent 3"/>
    <w:basedOn w:val="aa"/>
    <w:link w:val="3e"/>
    <w:uiPriority w:val="99"/>
    <w:rsid w:val="00AE40AA"/>
    <w:pPr>
      <w:suppressAutoHyphens w:val="0"/>
      <w:spacing w:after="120"/>
      <w:ind w:left="283"/>
    </w:pPr>
    <w:rPr>
      <w:rFonts w:cs="Times New Roman"/>
      <w:color w:val="auto"/>
      <w:kern w:val="0"/>
      <w:sz w:val="16"/>
      <w:szCs w:val="20"/>
      <w:lang w:val="x-none" w:eastAsia="ru-RU" w:bidi="ar-SA"/>
    </w:rPr>
  </w:style>
  <w:style w:type="character" w:customStyle="1" w:styleId="310">
    <w:name w:val="Основной текст с отступом 3 Знак1"/>
    <w:basedOn w:val="ac"/>
    <w:uiPriority w:val="99"/>
    <w:rsid w:val="00AE40AA"/>
    <w:rPr>
      <w:rFonts w:cs="Mangal"/>
      <w:color w:val="000000"/>
      <w:kern w:val="1"/>
      <w:sz w:val="16"/>
      <w:szCs w:val="14"/>
      <w:lang w:eastAsia="hi-IN" w:bidi="hi-IN"/>
    </w:rPr>
  </w:style>
  <w:style w:type="character" w:customStyle="1" w:styleId="3150">
    <w:name w:val="Основной текст с отступом 3 Знак150"/>
    <w:basedOn w:val="ac"/>
    <w:uiPriority w:val="99"/>
    <w:semiHidden/>
    <w:rsid w:val="00AE40AA"/>
    <w:rPr>
      <w:rFonts w:cs="Times New Roman"/>
      <w:sz w:val="16"/>
      <w:szCs w:val="16"/>
      <w:lang w:val="x-none" w:eastAsia="en-US"/>
    </w:rPr>
  </w:style>
  <w:style w:type="character" w:customStyle="1" w:styleId="3149">
    <w:name w:val="Основной текст с отступом 3 Знак149"/>
    <w:basedOn w:val="ac"/>
    <w:uiPriority w:val="99"/>
    <w:semiHidden/>
    <w:rsid w:val="00AE40AA"/>
    <w:rPr>
      <w:rFonts w:cs="Times New Roman"/>
      <w:sz w:val="16"/>
      <w:szCs w:val="16"/>
      <w:lang w:val="x-none" w:eastAsia="en-US"/>
    </w:rPr>
  </w:style>
  <w:style w:type="character" w:customStyle="1" w:styleId="3148">
    <w:name w:val="Основной текст с отступом 3 Знак148"/>
    <w:basedOn w:val="ac"/>
    <w:uiPriority w:val="99"/>
    <w:semiHidden/>
    <w:rsid w:val="00AE40AA"/>
    <w:rPr>
      <w:rFonts w:cs="Times New Roman"/>
      <w:sz w:val="16"/>
      <w:szCs w:val="16"/>
      <w:lang w:val="x-none" w:eastAsia="en-US"/>
    </w:rPr>
  </w:style>
  <w:style w:type="character" w:customStyle="1" w:styleId="3147">
    <w:name w:val="Основной текст с отступом 3 Знак147"/>
    <w:basedOn w:val="ac"/>
    <w:uiPriority w:val="99"/>
    <w:semiHidden/>
    <w:rsid w:val="00AE40AA"/>
    <w:rPr>
      <w:rFonts w:cs="Times New Roman"/>
      <w:sz w:val="16"/>
      <w:szCs w:val="16"/>
      <w:lang w:val="x-none" w:eastAsia="en-US"/>
    </w:rPr>
  </w:style>
  <w:style w:type="character" w:customStyle="1" w:styleId="3146">
    <w:name w:val="Основной текст с отступом 3 Знак146"/>
    <w:basedOn w:val="ac"/>
    <w:uiPriority w:val="99"/>
    <w:semiHidden/>
    <w:rsid w:val="00AE40AA"/>
    <w:rPr>
      <w:rFonts w:cs="Times New Roman"/>
      <w:sz w:val="16"/>
      <w:szCs w:val="16"/>
      <w:lang w:val="x-none" w:eastAsia="en-US"/>
    </w:rPr>
  </w:style>
  <w:style w:type="character" w:customStyle="1" w:styleId="3145">
    <w:name w:val="Основной текст с отступом 3 Знак145"/>
    <w:basedOn w:val="ac"/>
    <w:uiPriority w:val="99"/>
    <w:semiHidden/>
    <w:rsid w:val="00AE40AA"/>
    <w:rPr>
      <w:rFonts w:cs="Times New Roman"/>
      <w:sz w:val="16"/>
      <w:szCs w:val="16"/>
      <w:lang w:val="x-none" w:eastAsia="en-US"/>
    </w:rPr>
  </w:style>
  <w:style w:type="character" w:customStyle="1" w:styleId="3144">
    <w:name w:val="Основной текст с отступом 3 Знак144"/>
    <w:basedOn w:val="ac"/>
    <w:uiPriority w:val="99"/>
    <w:semiHidden/>
    <w:rsid w:val="00AE40AA"/>
    <w:rPr>
      <w:rFonts w:cs="Times New Roman"/>
      <w:sz w:val="16"/>
      <w:szCs w:val="16"/>
      <w:lang w:val="x-none" w:eastAsia="en-US"/>
    </w:rPr>
  </w:style>
  <w:style w:type="character" w:customStyle="1" w:styleId="3143">
    <w:name w:val="Основной текст с отступом 3 Знак143"/>
    <w:basedOn w:val="ac"/>
    <w:uiPriority w:val="99"/>
    <w:semiHidden/>
    <w:rsid w:val="00AE40AA"/>
    <w:rPr>
      <w:rFonts w:cs="Times New Roman"/>
      <w:sz w:val="16"/>
      <w:szCs w:val="16"/>
      <w:lang w:val="x-none" w:eastAsia="en-US"/>
    </w:rPr>
  </w:style>
  <w:style w:type="character" w:customStyle="1" w:styleId="3142">
    <w:name w:val="Основной текст с отступом 3 Знак142"/>
    <w:basedOn w:val="ac"/>
    <w:uiPriority w:val="99"/>
    <w:semiHidden/>
    <w:rsid w:val="00AE40AA"/>
    <w:rPr>
      <w:rFonts w:cs="Times New Roman"/>
      <w:sz w:val="16"/>
      <w:szCs w:val="16"/>
      <w:lang w:val="x-none" w:eastAsia="en-US"/>
    </w:rPr>
  </w:style>
  <w:style w:type="character" w:customStyle="1" w:styleId="3141">
    <w:name w:val="Основной текст с отступом 3 Знак141"/>
    <w:basedOn w:val="ac"/>
    <w:uiPriority w:val="99"/>
    <w:semiHidden/>
    <w:rsid w:val="00AE40AA"/>
    <w:rPr>
      <w:rFonts w:cs="Times New Roman"/>
      <w:sz w:val="16"/>
      <w:szCs w:val="16"/>
      <w:lang w:val="x-none" w:eastAsia="en-US"/>
    </w:rPr>
  </w:style>
  <w:style w:type="character" w:customStyle="1" w:styleId="3140">
    <w:name w:val="Основной текст с отступом 3 Знак140"/>
    <w:basedOn w:val="ac"/>
    <w:uiPriority w:val="99"/>
    <w:semiHidden/>
    <w:rsid w:val="00AE40AA"/>
    <w:rPr>
      <w:rFonts w:cs="Times New Roman"/>
      <w:sz w:val="16"/>
      <w:szCs w:val="16"/>
      <w:lang w:val="x-none" w:eastAsia="en-US"/>
    </w:rPr>
  </w:style>
  <w:style w:type="character" w:customStyle="1" w:styleId="3139">
    <w:name w:val="Основной текст с отступом 3 Знак139"/>
    <w:basedOn w:val="ac"/>
    <w:uiPriority w:val="99"/>
    <w:semiHidden/>
    <w:rsid w:val="00AE40AA"/>
    <w:rPr>
      <w:rFonts w:cs="Times New Roman"/>
      <w:sz w:val="16"/>
      <w:szCs w:val="16"/>
      <w:lang w:val="x-none" w:eastAsia="en-US"/>
    </w:rPr>
  </w:style>
  <w:style w:type="character" w:customStyle="1" w:styleId="3138">
    <w:name w:val="Основной текст с отступом 3 Знак138"/>
    <w:basedOn w:val="ac"/>
    <w:uiPriority w:val="99"/>
    <w:semiHidden/>
    <w:rsid w:val="00AE40AA"/>
    <w:rPr>
      <w:rFonts w:cs="Times New Roman"/>
      <w:sz w:val="16"/>
      <w:szCs w:val="16"/>
      <w:lang w:val="x-none" w:eastAsia="en-US"/>
    </w:rPr>
  </w:style>
  <w:style w:type="character" w:customStyle="1" w:styleId="3137">
    <w:name w:val="Основной текст с отступом 3 Знак137"/>
    <w:basedOn w:val="ac"/>
    <w:uiPriority w:val="99"/>
    <w:semiHidden/>
    <w:rsid w:val="00AE40AA"/>
    <w:rPr>
      <w:rFonts w:cs="Times New Roman"/>
      <w:sz w:val="16"/>
      <w:szCs w:val="16"/>
      <w:lang w:val="x-none" w:eastAsia="en-US"/>
    </w:rPr>
  </w:style>
  <w:style w:type="character" w:customStyle="1" w:styleId="3136">
    <w:name w:val="Основной текст с отступом 3 Знак136"/>
    <w:basedOn w:val="ac"/>
    <w:uiPriority w:val="99"/>
    <w:semiHidden/>
    <w:rsid w:val="00AE40AA"/>
    <w:rPr>
      <w:rFonts w:cs="Times New Roman"/>
      <w:sz w:val="16"/>
      <w:szCs w:val="16"/>
      <w:lang w:val="x-none" w:eastAsia="en-US"/>
    </w:rPr>
  </w:style>
  <w:style w:type="character" w:customStyle="1" w:styleId="3135">
    <w:name w:val="Основной текст с отступом 3 Знак135"/>
    <w:basedOn w:val="ac"/>
    <w:uiPriority w:val="99"/>
    <w:semiHidden/>
    <w:rsid w:val="00AE40AA"/>
    <w:rPr>
      <w:rFonts w:cs="Times New Roman"/>
      <w:sz w:val="16"/>
      <w:szCs w:val="16"/>
      <w:lang w:val="x-none" w:eastAsia="en-US"/>
    </w:rPr>
  </w:style>
  <w:style w:type="character" w:customStyle="1" w:styleId="3134">
    <w:name w:val="Основной текст с отступом 3 Знак134"/>
    <w:basedOn w:val="ac"/>
    <w:uiPriority w:val="99"/>
    <w:semiHidden/>
    <w:rsid w:val="00AE40AA"/>
    <w:rPr>
      <w:rFonts w:cs="Times New Roman"/>
      <w:sz w:val="16"/>
      <w:szCs w:val="16"/>
      <w:lang w:val="x-none" w:eastAsia="en-US"/>
    </w:rPr>
  </w:style>
  <w:style w:type="character" w:customStyle="1" w:styleId="3133">
    <w:name w:val="Основной текст с отступом 3 Знак133"/>
    <w:basedOn w:val="ac"/>
    <w:uiPriority w:val="99"/>
    <w:semiHidden/>
    <w:rsid w:val="00AE40AA"/>
    <w:rPr>
      <w:rFonts w:cs="Times New Roman"/>
      <w:sz w:val="16"/>
      <w:szCs w:val="16"/>
      <w:lang w:val="x-none" w:eastAsia="en-US"/>
    </w:rPr>
  </w:style>
  <w:style w:type="character" w:customStyle="1" w:styleId="3132">
    <w:name w:val="Основной текст с отступом 3 Знак132"/>
    <w:basedOn w:val="ac"/>
    <w:uiPriority w:val="99"/>
    <w:semiHidden/>
    <w:rsid w:val="00AE40AA"/>
    <w:rPr>
      <w:rFonts w:cs="Times New Roman"/>
      <w:sz w:val="16"/>
      <w:szCs w:val="16"/>
      <w:lang w:val="x-none" w:eastAsia="en-US"/>
    </w:rPr>
  </w:style>
  <w:style w:type="character" w:customStyle="1" w:styleId="3131">
    <w:name w:val="Основной текст с отступом 3 Знак131"/>
    <w:basedOn w:val="ac"/>
    <w:uiPriority w:val="99"/>
    <w:semiHidden/>
    <w:rsid w:val="00AE40AA"/>
    <w:rPr>
      <w:rFonts w:cs="Times New Roman"/>
      <w:sz w:val="16"/>
      <w:szCs w:val="16"/>
      <w:lang w:val="x-none" w:eastAsia="en-US"/>
    </w:rPr>
  </w:style>
  <w:style w:type="character" w:customStyle="1" w:styleId="3130">
    <w:name w:val="Основной текст с отступом 3 Знак130"/>
    <w:basedOn w:val="ac"/>
    <w:uiPriority w:val="99"/>
    <w:semiHidden/>
    <w:rsid w:val="00AE40AA"/>
    <w:rPr>
      <w:rFonts w:cs="Times New Roman"/>
      <w:sz w:val="16"/>
      <w:szCs w:val="16"/>
      <w:lang w:val="x-none" w:eastAsia="en-US"/>
    </w:rPr>
  </w:style>
  <w:style w:type="character" w:customStyle="1" w:styleId="3129">
    <w:name w:val="Основной текст с отступом 3 Знак129"/>
    <w:basedOn w:val="ac"/>
    <w:uiPriority w:val="99"/>
    <w:semiHidden/>
    <w:rsid w:val="00AE40AA"/>
    <w:rPr>
      <w:rFonts w:cs="Times New Roman"/>
      <w:sz w:val="16"/>
      <w:szCs w:val="16"/>
      <w:lang w:val="x-none" w:eastAsia="en-US"/>
    </w:rPr>
  </w:style>
  <w:style w:type="character" w:customStyle="1" w:styleId="3128">
    <w:name w:val="Основной текст с отступом 3 Знак128"/>
    <w:basedOn w:val="ac"/>
    <w:uiPriority w:val="99"/>
    <w:semiHidden/>
    <w:rsid w:val="00AE40AA"/>
    <w:rPr>
      <w:rFonts w:cs="Times New Roman"/>
      <w:sz w:val="16"/>
      <w:szCs w:val="16"/>
      <w:lang w:val="x-none" w:eastAsia="en-US"/>
    </w:rPr>
  </w:style>
  <w:style w:type="character" w:customStyle="1" w:styleId="3127">
    <w:name w:val="Основной текст с отступом 3 Знак127"/>
    <w:basedOn w:val="ac"/>
    <w:uiPriority w:val="99"/>
    <w:semiHidden/>
    <w:rsid w:val="00AE40AA"/>
    <w:rPr>
      <w:rFonts w:cs="Times New Roman"/>
      <w:sz w:val="16"/>
      <w:szCs w:val="16"/>
      <w:lang w:val="x-none" w:eastAsia="en-US"/>
    </w:rPr>
  </w:style>
  <w:style w:type="character" w:customStyle="1" w:styleId="3126">
    <w:name w:val="Основной текст с отступом 3 Знак126"/>
    <w:basedOn w:val="ac"/>
    <w:uiPriority w:val="99"/>
    <w:semiHidden/>
    <w:rsid w:val="00AE40AA"/>
    <w:rPr>
      <w:rFonts w:cs="Times New Roman"/>
      <w:sz w:val="16"/>
      <w:szCs w:val="16"/>
      <w:lang w:val="x-none" w:eastAsia="en-US"/>
    </w:rPr>
  </w:style>
  <w:style w:type="character" w:customStyle="1" w:styleId="3125">
    <w:name w:val="Основной текст с отступом 3 Знак125"/>
    <w:basedOn w:val="ac"/>
    <w:uiPriority w:val="99"/>
    <w:semiHidden/>
    <w:rsid w:val="00AE40AA"/>
    <w:rPr>
      <w:rFonts w:cs="Times New Roman"/>
      <w:sz w:val="16"/>
      <w:szCs w:val="16"/>
      <w:lang w:val="x-none" w:eastAsia="en-US"/>
    </w:rPr>
  </w:style>
  <w:style w:type="character" w:customStyle="1" w:styleId="3124">
    <w:name w:val="Основной текст с отступом 3 Знак124"/>
    <w:basedOn w:val="ac"/>
    <w:uiPriority w:val="99"/>
    <w:semiHidden/>
    <w:rsid w:val="00AE40AA"/>
    <w:rPr>
      <w:rFonts w:cs="Times New Roman"/>
      <w:sz w:val="16"/>
      <w:szCs w:val="16"/>
      <w:lang w:val="x-none" w:eastAsia="en-US"/>
    </w:rPr>
  </w:style>
  <w:style w:type="character" w:customStyle="1" w:styleId="3123">
    <w:name w:val="Основной текст с отступом 3 Знак123"/>
    <w:basedOn w:val="ac"/>
    <w:uiPriority w:val="99"/>
    <w:semiHidden/>
    <w:rsid w:val="00AE40AA"/>
    <w:rPr>
      <w:rFonts w:cs="Times New Roman"/>
      <w:sz w:val="16"/>
      <w:szCs w:val="16"/>
      <w:lang w:val="x-none" w:eastAsia="en-US"/>
    </w:rPr>
  </w:style>
  <w:style w:type="character" w:customStyle="1" w:styleId="3122">
    <w:name w:val="Основной текст с отступом 3 Знак122"/>
    <w:basedOn w:val="ac"/>
    <w:uiPriority w:val="99"/>
    <w:semiHidden/>
    <w:rsid w:val="00AE40AA"/>
    <w:rPr>
      <w:rFonts w:cs="Times New Roman"/>
      <w:sz w:val="16"/>
      <w:szCs w:val="16"/>
      <w:lang w:val="x-none" w:eastAsia="en-US"/>
    </w:rPr>
  </w:style>
  <w:style w:type="character" w:customStyle="1" w:styleId="3121">
    <w:name w:val="Основной текст с отступом 3 Знак121"/>
    <w:basedOn w:val="ac"/>
    <w:uiPriority w:val="99"/>
    <w:semiHidden/>
    <w:rsid w:val="00AE40AA"/>
    <w:rPr>
      <w:rFonts w:cs="Times New Roman"/>
      <w:sz w:val="16"/>
      <w:szCs w:val="16"/>
      <w:lang w:val="x-none" w:eastAsia="en-US"/>
    </w:rPr>
  </w:style>
  <w:style w:type="character" w:customStyle="1" w:styleId="3120">
    <w:name w:val="Основной текст с отступом 3 Знак120"/>
    <w:basedOn w:val="ac"/>
    <w:uiPriority w:val="99"/>
    <w:semiHidden/>
    <w:rsid w:val="00AE40AA"/>
    <w:rPr>
      <w:rFonts w:cs="Times New Roman"/>
      <w:sz w:val="16"/>
      <w:szCs w:val="16"/>
      <w:lang w:val="x-none" w:eastAsia="en-US"/>
    </w:rPr>
  </w:style>
  <w:style w:type="character" w:customStyle="1" w:styleId="3119">
    <w:name w:val="Основной текст с отступом 3 Знак119"/>
    <w:basedOn w:val="ac"/>
    <w:uiPriority w:val="99"/>
    <w:semiHidden/>
    <w:rsid w:val="00AE40AA"/>
    <w:rPr>
      <w:rFonts w:cs="Times New Roman"/>
      <w:sz w:val="16"/>
      <w:szCs w:val="16"/>
      <w:lang w:val="x-none" w:eastAsia="en-US"/>
    </w:rPr>
  </w:style>
  <w:style w:type="character" w:customStyle="1" w:styleId="3118">
    <w:name w:val="Основной текст с отступом 3 Знак118"/>
    <w:basedOn w:val="ac"/>
    <w:uiPriority w:val="99"/>
    <w:semiHidden/>
    <w:rsid w:val="00AE40AA"/>
    <w:rPr>
      <w:rFonts w:cs="Times New Roman"/>
      <w:sz w:val="16"/>
      <w:szCs w:val="16"/>
      <w:lang w:val="x-none" w:eastAsia="en-US"/>
    </w:rPr>
  </w:style>
  <w:style w:type="character" w:customStyle="1" w:styleId="3117">
    <w:name w:val="Основной текст с отступом 3 Знак117"/>
    <w:basedOn w:val="ac"/>
    <w:uiPriority w:val="99"/>
    <w:semiHidden/>
    <w:rsid w:val="00AE40AA"/>
    <w:rPr>
      <w:rFonts w:cs="Times New Roman"/>
      <w:sz w:val="16"/>
      <w:szCs w:val="16"/>
      <w:lang w:val="x-none" w:eastAsia="en-US"/>
    </w:rPr>
  </w:style>
  <w:style w:type="character" w:customStyle="1" w:styleId="3116">
    <w:name w:val="Основной текст с отступом 3 Знак116"/>
    <w:basedOn w:val="ac"/>
    <w:uiPriority w:val="99"/>
    <w:semiHidden/>
    <w:rsid w:val="00AE40AA"/>
    <w:rPr>
      <w:rFonts w:cs="Times New Roman"/>
      <w:sz w:val="16"/>
      <w:szCs w:val="16"/>
      <w:lang w:val="x-none" w:eastAsia="en-US"/>
    </w:rPr>
  </w:style>
  <w:style w:type="character" w:customStyle="1" w:styleId="3115">
    <w:name w:val="Основной текст с отступом 3 Знак115"/>
    <w:basedOn w:val="ac"/>
    <w:uiPriority w:val="99"/>
    <w:semiHidden/>
    <w:rsid w:val="00AE40AA"/>
    <w:rPr>
      <w:rFonts w:cs="Times New Roman"/>
      <w:sz w:val="16"/>
      <w:szCs w:val="16"/>
      <w:lang w:val="x-none" w:eastAsia="en-US"/>
    </w:rPr>
  </w:style>
  <w:style w:type="character" w:customStyle="1" w:styleId="3114">
    <w:name w:val="Основной текст с отступом 3 Знак114"/>
    <w:basedOn w:val="ac"/>
    <w:uiPriority w:val="99"/>
    <w:semiHidden/>
    <w:rsid w:val="00AE40AA"/>
    <w:rPr>
      <w:rFonts w:cs="Times New Roman"/>
      <w:sz w:val="16"/>
      <w:szCs w:val="16"/>
      <w:lang w:val="x-none" w:eastAsia="en-US"/>
    </w:rPr>
  </w:style>
  <w:style w:type="character" w:customStyle="1" w:styleId="3113">
    <w:name w:val="Основной текст с отступом 3 Знак113"/>
    <w:basedOn w:val="ac"/>
    <w:uiPriority w:val="99"/>
    <w:semiHidden/>
    <w:rsid w:val="00AE40AA"/>
    <w:rPr>
      <w:rFonts w:cs="Times New Roman"/>
      <w:sz w:val="16"/>
      <w:szCs w:val="16"/>
      <w:lang w:val="x-none" w:eastAsia="en-US"/>
    </w:rPr>
  </w:style>
  <w:style w:type="character" w:customStyle="1" w:styleId="3112">
    <w:name w:val="Основной текст с отступом 3 Знак112"/>
    <w:basedOn w:val="ac"/>
    <w:uiPriority w:val="99"/>
    <w:semiHidden/>
    <w:rsid w:val="00AE40AA"/>
    <w:rPr>
      <w:rFonts w:cs="Times New Roman"/>
      <w:sz w:val="16"/>
      <w:szCs w:val="16"/>
      <w:lang w:val="x-none" w:eastAsia="en-US"/>
    </w:rPr>
  </w:style>
  <w:style w:type="character" w:customStyle="1" w:styleId="3111">
    <w:name w:val="Основной текст с отступом 3 Знак111"/>
    <w:basedOn w:val="ac"/>
    <w:uiPriority w:val="99"/>
    <w:semiHidden/>
    <w:rsid w:val="00AE40AA"/>
    <w:rPr>
      <w:rFonts w:cs="Times New Roman"/>
      <w:sz w:val="16"/>
      <w:szCs w:val="16"/>
      <w:lang w:val="x-none" w:eastAsia="en-US"/>
    </w:rPr>
  </w:style>
  <w:style w:type="character" w:customStyle="1" w:styleId="3110">
    <w:name w:val="Основной текст с отступом 3 Знак110"/>
    <w:basedOn w:val="ac"/>
    <w:uiPriority w:val="99"/>
    <w:semiHidden/>
    <w:rsid w:val="00AE40AA"/>
    <w:rPr>
      <w:rFonts w:cs="Times New Roman"/>
      <w:sz w:val="16"/>
      <w:szCs w:val="16"/>
      <w:lang w:val="x-none" w:eastAsia="en-US"/>
    </w:rPr>
  </w:style>
  <w:style w:type="character" w:customStyle="1" w:styleId="319">
    <w:name w:val="Основной текст с отступом 3 Знак19"/>
    <w:basedOn w:val="ac"/>
    <w:uiPriority w:val="99"/>
    <w:semiHidden/>
    <w:rsid w:val="00AE40AA"/>
    <w:rPr>
      <w:rFonts w:cs="Times New Roman"/>
      <w:sz w:val="16"/>
      <w:szCs w:val="16"/>
      <w:lang w:val="x-none" w:eastAsia="en-US"/>
    </w:rPr>
  </w:style>
  <w:style w:type="character" w:customStyle="1" w:styleId="318">
    <w:name w:val="Основной текст с отступом 3 Знак18"/>
    <w:basedOn w:val="ac"/>
    <w:uiPriority w:val="99"/>
    <w:semiHidden/>
    <w:rsid w:val="00AE40AA"/>
    <w:rPr>
      <w:rFonts w:cs="Times New Roman"/>
      <w:sz w:val="16"/>
      <w:szCs w:val="16"/>
      <w:lang w:val="x-none" w:eastAsia="en-US"/>
    </w:rPr>
  </w:style>
  <w:style w:type="character" w:customStyle="1" w:styleId="317">
    <w:name w:val="Основной текст с отступом 3 Знак17"/>
    <w:basedOn w:val="ac"/>
    <w:uiPriority w:val="99"/>
    <w:semiHidden/>
    <w:rsid w:val="00AE40AA"/>
    <w:rPr>
      <w:rFonts w:cs="Times New Roman"/>
      <w:sz w:val="16"/>
      <w:szCs w:val="16"/>
      <w:lang w:val="x-none" w:eastAsia="en-US"/>
    </w:rPr>
  </w:style>
  <w:style w:type="character" w:customStyle="1" w:styleId="316">
    <w:name w:val="Основной текст с отступом 3 Знак16"/>
    <w:basedOn w:val="ac"/>
    <w:uiPriority w:val="99"/>
    <w:semiHidden/>
    <w:rsid w:val="00AE40AA"/>
    <w:rPr>
      <w:rFonts w:cs="Times New Roman"/>
      <w:sz w:val="16"/>
      <w:szCs w:val="16"/>
      <w:lang w:val="x-none" w:eastAsia="en-US"/>
    </w:rPr>
  </w:style>
  <w:style w:type="character" w:customStyle="1" w:styleId="315">
    <w:name w:val="Основной текст с отступом 3 Знак15"/>
    <w:basedOn w:val="ac"/>
    <w:uiPriority w:val="99"/>
    <w:semiHidden/>
    <w:rsid w:val="00AE40AA"/>
    <w:rPr>
      <w:rFonts w:cs="Times New Roman"/>
      <w:sz w:val="16"/>
      <w:szCs w:val="16"/>
      <w:lang w:val="x-none" w:eastAsia="en-US"/>
    </w:rPr>
  </w:style>
  <w:style w:type="character" w:customStyle="1" w:styleId="314">
    <w:name w:val="Основной текст с отступом 3 Знак14"/>
    <w:basedOn w:val="ac"/>
    <w:uiPriority w:val="99"/>
    <w:semiHidden/>
    <w:rsid w:val="00AE40AA"/>
    <w:rPr>
      <w:rFonts w:cs="Times New Roman"/>
      <w:sz w:val="16"/>
      <w:szCs w:val="16"/>
      <w:lang w:val="x-none" w:eastAsia="en-US"/>
    </w:rPr>
  </w:style>
  <w:style w:type="character" w:customStyle="1" w:styleId="313">
    <w:name w:val="Основной текст с отступом 3 Знак13"/>
    <w:basedOn w:val="ac"/>
    <w:uiPriority w:val="99"/>
    <w:semiHidden/>
    <w:rsid w:val="00AE40AA"/>
    <w:rPr>
      <w:rFonts w:cs="Times New Roman"/>
      <w:sz w:val="16"/>
      <w:szCs w:val="16"/>
      <w:lang w:val="x-none" w:eastAsia="en-US"/>
    </w:rPr>
  </w:style>
  <w:style w:type="character" w:customStyle="1" w:styleId="312">
    <w:name w:val="Основной текст с отступом 3 Знак12"/>
    <w:basedOn w:val="ac"/>
    <w:uiPriority w:val="99"/>
    <w:semiHidden/>
    <w:rsid w:val="00AE40AA"/>
    <w:rPr>
      <w:rFonts w:cs="Times New Roman"/>
      <w:sz w:val="16"/>
      <w:szCs w:val="16"/>
      <w:lang w:val="x-none" w:eastAsia="en-US"/>
    </w:rPr>
  </w:style>
  <w:style w:type="character" w:customStyle="1" w:styleId="311">
    <w:name w:val="Основной текст с отступом 3 Знак11"/>
    <w:basedOn w:val="ac"/>
    <w:uiPriority w:val="99"/>
    <w:semiHidden/>
    <w:rsid w:val="00AE40AA"/>
    <w:rPr>
      <w:rFonts w:cs="Times New Roman"/>
      <w:sz w:val="16"/>
      <w:szCs w:val="16"/>
      <w:lang w:val="x-none" w:eastAsia="en-US"/>
    </w:rPr>
  </w:style>
  <w:style w:type="character" w:customStyle="1" w:styleId="affffff7">
    <w:name w:val="Основной текст документа Знак"/>
    <w:link w:val="affffff8"/>
    <w:uiPriority w:val="99"/>
    <w:locked/>
    <w:rsid w:val="00AE40AA"/>
    <w:rPr>
      <w:kern w:val="3276"/>
      <w:sz w:val="24"/>
    </w:rPr>
  </w:style>
  <w:style w:type="paragraph" w:customStyle="1" w:styleId="affffff8">
    <w:name w:val="Основной текст документа"/>
    <w:basedOn w:val="aa"/>
    <w:next w:val="aa"/>
    <w:link w:val="affffff7"/>
    <w:uiPriority w:val="99"/>
    <w:rsid w:val="00AE40AA"/>
    <w:pPr>
      <w:suppressAutoHyphens w:val="0"/>
      <w:spacing w:before="60" w:after="60" w:line="240" w:lineRule="auto"/>
      <w:ind w:firstLine="720"/>
      <w:jc w:val="both"/>
    </w:pPr>
    <w:rPr>
      <w:rFonts w:cs="Times New Roman"/>
      <w:color w:val="auto"/>
      <w:kern w:val="3276"/>
      <w:szCs w:val="20"/>
      <w:lang w:eastAsia="ru-RU" w:bidi="ar-SA"/>
    </w:rPr>
  </w:style>
  <w:style w:type="paragraph" w:customStyle="1" w:styleId="affffff9">
    <w:name w:val="Основной_таблица"/>
    <w:basedOn w:val="aa"/>
    <w:uiPriority w:val="99"/>
    <w:rsid w:val="00AE40AA"/>
    <w:pPr>
      <w:widowControl w:val="0"/>
      <w:suppressAutoHyphens w:val="0"/>
      <w:autoSpaceDE w:val="0"/>
      <w:autoSpaceDN w:val="0"/>
      <w:adjustRightInd w:val="0"/>
      <w:spacing w:after="0" w:line="240" w:lineRule="auto"/>
      <w:ind w:firstLine="644"/>
      <w:jc w:val="both"/>
    </w:pPr>
    <w:rPr>
      <w:rFonts w:cs="Times New Roman"/>
      <w:color w:val="auto"/>
      <w:kern w:val="0"/>
      <w:lang w:eastAsia="ru-RU" w:bidi="ar-SA"/>
    </w:rPr>
  </w:style>
  <w:style w:type="paragraph" w:customStyle="1" w:styleId="affffffa">
    <w:name w:val="Текст Таблицы"/>
    <w:basedOn w:val="aa"/>
    <w:uiPriority w:val="99"/>
    <w:rsid w:val="00AE40AA"/>
    <w:pPr>
      <w:suppressAutoHyphens w:val="0"/>
      <w:spacing w:after="0"/>
    </w:pPr>
    <w:rPr>
      <w:rFonts w:ascii="Arial" w:hAnsi="Arial" w:cs="Arial"/>
      <w:color w:val="auto"/>
      <w:kern w:val="0"/>
      <w:sz w:val="20"/>
      <w:szCs w:val="22"/>
      <w:lang w:eastAsia="en-US" w:bidi="ar-SA"/>
    </w:rPr>
  </w:style>
  <w:style w:type="character" w:customStyle="1" w:styleId="--10">
    <w:name w:val="#САФД-ЭТ-1 Знак Знак"/>
    <w:link w:val="--1"/>
    <w:uiPriority w:val="99"/>
    <w:locked/>
    <w:rsid w:val="00AE40AA"/>
    <w:rPr>
      <w:bCs/>
      <w:spacing w:val="-5"/>
      <w:sz w:val="24"/>
      <w:szCs w:val="24"/>
    </w:rPr>
  </w:style>
  <w:style w:type="paragraph" w:customStyle="1" w:styleId="--1">
    <w:name w:val="#САФД-ЭТ-1"/>
    <w:basedOn w:val="ab"/>
    <w:link w:val="--10"/>
    <w:autoRedefine/>
    <w:uiPriority w:val="99"/>
    <w:rsid w:val="00AE40AA"/>
    <w:pPr>
      <w:numPr>
        <w:numId w:val="72"/>
      </w:numPr>
      <w:tabs>
        <w:tab w:val="left" w:pos="1260"/>
      </w:tabs>
      <w:suppressAutoHyphens w:val="0"/>
      <w:spacing w:line="240" w:lineRule="auto"/>
      <w:jc w:val="both"/>
    </w:pPr>
    <w:rPr>
      <w:rFonts w:cs="Times New Roman"/>
      <w:bCs/>
      <w:color w:val="auto"/>
      <w:spacing w:val="-5"/>
      <w:kern w:val="0"/>
      <w:lang w:eastAsia="ru-RU" w:bidi="ar-SA"/>
    </w:rPr>
  </w:style>
  <w:style w:type="paragraph" w:customStyle="1" w:styleId="1ff1">
    <w:name w:val="Заголовок оглавления1"/>
    <w:basedOn w:val="12"/>
    <w:next w:val="aa"/>
    <w:uiPriority w:val="99"/>
    <w:semiHidden/>
    <w:rsid w:val="00AE40AA"/>
    <w:pPr>
      <w:tabs>
        <w:tab w:val="num" w:pos="432"/>
      </w:tabs>
      <w:suppressAutoHyphens w:val="0"/>
      <w:spacing w:before="480" w:after="0" w:line="276" w:lineRule="auto"/>
      <w:ind w:left="432" w:hanging="432"/>
      <w:outlineLvl w:val="9"/>
    </w:pPr>
    <w:rPr>
      <w:rFonts w:ascii="Cambria" w:hAnsi="Cambria" w:cs="Times New Roman"/>
      <w:color w:val="365F91"/>
      <w:kern w:val="0"/>
      <w:szCs w:val="28"/>
      <w:lang w:eastAsia="ru-RU" w:bidi="ar-SA"/>
    </w:rPr>
  </w:style>
  <w:style w:type="paragraph" w:customStyle="1" w:styleId="1ff2">
    <w:name w:val="Без интервала1"/>
    <w:uiPriority w:val="99"/>
    <w:rsid w:val="00AE40AA"/>
    <w:rPr>
      <w:rFonts w:ascii="Calibri" w:hAnsi="Calibri"/>
      <w:sz w:val="22"/>
      <w:szCs w:val="22"/>
      <w:lang w:eastAsia="en-US"/>
    </w:rPr>
  </w:style>
  <w:style w:type="paragraph" w:customStyle="1" w:styleId="47">
    <w:name w:val="Заголовок 4 для требований"/>
    <w:basedOn w:val="41"/>
    <w:uiPriority w:val="99"/>
    <w:rsid w:val="00AE40AA"/>
    <w:pPr>
      <w:keepLines w:val="0"/>
      <w:widowControl w:val="0"/>
      <w:numPr>
        <w:ilvl w:val="0"/>
      </w:numPr>
      <w:tabs>
        <w:tab w:val="clear" w:pos="2610"/>
        <w:tab w:val="num" w:pos="0"/>
        <w:tab w:val="num" w:pos="2037"/>
        <w:tab w:val="num" w:pos="2274"/>
      </w:tabs>
      <w:suppressAutoHyphens w:val="0"/>
      <w:spacing w:after="0" w:line="240" w:lineRule="auto"/>
      <w:ind w:left="762" w:hanging="360"/>
    </w:pPr>
    <w:rPr>
      <w:rFonts w:ascii="Arial" w:hAnsi="Arial" w:cs="Tahoma"/>
      <w:bCs w:val="0"/>
      <w:color w:val="auto"/>
      <w:kern w:val="0"/>
      <w:szCs w:val="16"/>
      <w:lang w:eastAsia="ru-RU" w:bidi="ar-SA"/>
    </w:rPr>
  </w:style>
  <w:style w:type="paragraph" w:customStyle="1" w:styleId="affffffb">
    <w:name w:val="Таблица"/>
    <w:rsid w:val="00AE40AA"/>
    <w:pPr>
      <w:autoSpaceDE w:val="0"/>
      <w:autoSpaceDN w:val="0"/>
      <w:ind w:firstLine="14"/>
    </w:pPr>
  </w:style>
  <w:style w:type="character" w:customStyle="1" w:styleId="Tahoma8">
    <w:name w:val="Стиль Tahoma 8 пт"/>
    <w:uiPriority w:val="99"/>
    <w:rsid w:val="00AE40AA"/>
    <w:rPr>
      <w:rFonts w:ascii="Arial" w:hAnsi="Arial"/>
      <w:sz w:val="20"/>
    </w:rPr>
  </w:style>
  <w:style w:type="paragraph" w:styleId="affffffc">
    <w:name w:val="Block Text"/>
    <w:basedOn w:val="aa"/>
    <w:uiPriority w:val="99"/>
    <w:rsid w:val="00AE40AA"/>
    <w:pPr>
      <w:shd w:val="clear" w:color="auto" w:fill="FFFFFF"/>
      <w:tabs>
        <w:tab w:val="left" w:pos="1445"/>
      </w:tabs>
      <w:suppressAutoHyphens w:val="0"/>
      <w:spacing w:before="120" w:after="120" w:line="259" w:lineRule="exact"/>
      <w:ind w:left="734" w:right="789" w:firstLine="992"/>
      <w:jc w:val="both"/>
    </w:pPr>
    <w:rPr>
      <w:rFonts w:cs="Times New Roman"/>
      <w:spacing w:val="7"/>
      <w:kern w:val="0"/>
      <w:lang w:eastAsia="ru-RU" w:bidi="ar-SA"/>
    </w:rPr>
  </w:style>
  <w:style w:type="numbering" w:customStyle="1" w:styleId="a1">
    <w:name w:val="_Список.Ненумерованный"/>
    <w:rsid w:val="00AE40AA"/>
    <w:pPr>
      <w:numPr>
        <w:numId w:val="73"/>
      </w:numPr>
    </w:pPr>
  </w:style>
  <w:style w:type="character" w:styleId="affffffd">
    <w:name w:val="Subtle Emphasis"/>
    <w:basedOn w:val="ac"/>
    <w:uiPriority w:val="19"/>
    <w:qFormat/>
    <w:rsid w:val="00AE40AA"/>
    <w:rPr>
      <w:i/>
      <w:iCs/>
      <w:color w:val="808080" w:themeColor="text1" w:themeTint="7F"/>
    </w:rPr>
  </w:style>
  <w:style w:type="paragraph" w:customStyle="1" w:styleId="22">
    <w:name w:val="ЕСП2"/>
    <w:basedOn w:val="aff"/>
    <w:autoRedefine/>
    <w:qFormat/>
    <w:rsid w:val="00AE40AA"/>
    <w:pPr>
      <w:keepNext/>
      <w:keepLines/>
      <w:widowControl/>
      <w:numPr>
        <w:ilvl w:val="1"/>
        <w:numId w:val="74"/>
      </w:numPr>
      <w:suppressLineNumbers/>
      <w:tabs>
        <w:tab w:val="left" w:pos="1418"/>
      </w:tabs>
      <w:suppressAutoHyphens/>
      <w:spacing w:before="240" w:after="120" w:line="276" w:lineRule="auto"/>
      <w:jc w:val="left"/>
      <w:outlineLvl w:val="1"/>
    </w:pPr>
    <w:rPr>
      <w:rFonts w:ascii="Times New Roman" w:hAnsi="Times New Roman"/>
      <w:b/>
      <w:bCs w:val="0"/>
      <w:iCs/>
      <w:sz w:val="28"/>
      <w:szCs w:val="32"/>
      <w:lang w:eastAsia="zh-CN"/>
    </w:rPr>
  </w:style>
  <w:style w:type="paragraph" w:customStyle="1" w:styleId="3-1">
    <w:name w:val="ЕСП3-1"/>
    <w:basedOn w:val="afd"/>
    <w:link w:val="3-10"/>
    <w:rsid w:val="00AE40AA"/>
    <w:pPr>
      <w:numPr>
        <w:ilvl w:val="3"/>
        <w:numId w:val="74"/>
      </w:numPr>
      <w:suppressAutoHyphens w:val="0"/>
      <w:spacing w:before="120" w:after="240"/>
    </w:pPr>
    <w:rPr>
      <w:rFonts w:cs="Times New Roman"/>
      <w:color w:val="auto"/>
      <w:kern w:val="0"/>
      <w:szCs w:val="24"/>
      <w:lang w:eastAsia="ru-RU" w:bidi="ar-SA"/>
    </w:rPr>
  </w:style>
  <w:style w:type="paragraph" w:customStyle="1" w:styleId="2-2">
    <w:name w:val="ЕСП2-2"/>
    <w:basedOn w:val="aff"/>
    <w:autoRedefine/>
    <w:qFormat/>
    <w:rsid w:val="00AE40AA"/>
    <w:pPr>
      <w:keepNext/>
      <w:keepLines/>
      <w:widowControl/>
      <w:numPr>
        <w:ilvl w:val="2"/>
        <w:numId w:val="74"/>
      </w:numPr>
      <w:suppressLineNumbers/>
      <w:tabs>
        <w:tab w:val="left" w:pos="1418"/>
      </w:tabs>
      <w:suppressAutoHyphens/>
      <w:spacing w:before="240" w:after="120" w:line="276" w:lineRule="auto"/>
      <w:jc w:val="left"/>
      <w:outlineLvl w:val="2"/>
    </w:pPr>
    <w:rPr>
      <w:rFonts w:ascii="Times New Roman" w:hAnsi="Times New Roman"/>
      <w:b/>
      <w:bCs w:val="0"/>
      <w:iCs/>
      <w:sz w:val="24"/>
      <w:szCs w:val="32"/>
      <w:lang w:eastAsia="zh-CN"/>
    </w:rPr>
  </w:style>
  <w:style w:type="character" w:customStyle="1" w:styleId="3-10">
    <w:name w:val="ЕСП3-1 Знак"/>
    <w:basedOn w:val="ac"/>
    <w:link w:val="3-1"/>
    <w:rsid w:val="00AE40AA"/>
    <w:rPr>
      <w:sz w:val="24"/>
      <w:szCs w:val="24"/>
    </w:rPr>
  </w:style>
  <w:style w:type="paragraph" w:customStyle="1" w:styleId="affffffe">
    <w:name w:val="Подподпункт"/>
    <w:basedOn w:val="aa"/>
    <w:uiPriority w:val="99"/>
    <w:rsid w:val="00AE40AA"/>
    <w:pPr>
      <w:tabs>
        <w:tab w:val="num" w:pos="1080"/>
      </w:tabs>
      <w:suppressAutoHyphens w:val="0"/>
      <w:spacing w:after="0" w:line="360" w:lineRule="auto"/>
      <w:ind w:left="1647" w:hanging="567"/>
      <w:jc w:val="both"/>
    </w:pPr>
    <w:rPr>
      <w:rFonts w:cs="Times New Roman"/>
      <w:color w:val="auto"/>
      <w:kern w:val="0"/>
      <w:sz w:val="28"/>
      <w:szCs w:val="20"/>
      <w:lang w:eastAsia="ru-RU" w:bidi="ar-SA"/>
    </w:rPr>
  </w:style>
  <w:style w:type="character" w:customStyle="1" w:styleId="afffffff">
    <w:name w:val="Символ нумерации"/>
    <w:rsid w:val="00AE40AA"/>
  </w:style>
  <w:style w:type="character" w:customStyle="1" w:styleId="afffffff0">
    <w:name w:val="Маркеры списка"/>
    <w:rsid w:val="00AE40AA"/>
  </w:style>
  <w:style w:type="paragraph" w:customStyle="1" w:styleId="1ff3">
    <w:name w:val="Заголовок1"/>
    <w:basedOn w:val="aa"/>
    <w:next w:val="ab"/>
    <w:rsid w:val="00AE40AA"/>
    <w:pPr>
      <w:keepNext/>
      <w:widowControl w:val="0"/>
      <w:spacing w:before="240" w:after="120" w:line="240" w:lineRule="auto"/>
      <w:jc w:val="both"/>
    </w:pPr>
    <w:rPr>
      <w:rFonts w:ascii="Arial" w:hAnsi="Arial" w:cs="Times New Roman"/>
      <w:color w:val="auto"/>
      <w:kern w:val="0"/>
      <w:lang w:eastAsia="ru-RU" w:bidi="ar-SA"/>
    </w:rPr>
  </w:style>
  <w:style w:type="paragraph" w:customStyle="1" w:styleId="1ff4">
    <w:name w:val="Название1"/>
    <w:basedOn w:val="aa"/>
    <w:rsid w:val="00AE40AA"/>
    <w:pPr>
      <w:widowControl w:val="0"/>
      <w:suppressLineNumbers/>
      <w:spacing w:before="120" w:after="120" w:line="240" w:lineRule="auto"/>
      <w:jc w:val="both"/>
    </w:pPr>
    <w:rPr>
      <w:rFonts w:ascii="Arial" w:hAnsi="Arial" w:cs="Times New Roman"/>
      <w:color w:val="auto"/>
      <w:kern w:val="0"/>
      <w:lang w:eastAsia="ru-RU" w:bidi="ar-SA"/>
    </w:rPr>
  </w:style>
  <w:style w:type="paragraph" w:customStyle="1" w:styleId="1ff5">
    <w:name w:val="Указатель1"/>
    <w:basedOn w:val="aa"/>
    <w:rsid w:val="00AE40AA"/>
    <w:pPr>
      <w:widowControl w:val="0"/>
      <w:suppressLineNumbers/>
      <w:spacing w:before="60" w:after="60" w:line="240" w:lineRule="auto"/>
      <w:jc w:val="both"/>
    </w:pPr>
    <w:rPr>
      <w:rFonts w:ascii="Arial" w:hAnsi="Arial" w:cs="Lucida Sans"/>
      <w:color w:val="auto"/>
      <w:kern w:val="0"/>
      <w:lang w:eastAsia="ru-RU" w:bidi="ar-SA"/>
    </w:rPr>
  </w:style>
  <w:style w:type="paragraph" w:customStyle="1" w:styleId="101">
    <w:name w:val="Заголовок 10"/>
    <w:basedOn w:val="1ff3"/>
    <w:next w:val="ab"/>
    <w:rsid w:val="00AE40AA"/>
    <w:pPr>
      <w:tabs>
        <w:tab w:val="num" w:pos="1584"/>
      </w:tabs>
      <w:ind w:left="1584" w:hanging="1584"/>
      <w:outlineLvl w:val="8"/>
    </w:pPr>
  </w:style>
  <w:style w:type="paragraph" w:customStyle="1" w:styleId="afffffff1">
    <w:name w:val="Содержимое таблицы"/>
    <w:basedOn w:val="aa"/>
    <w:rsid w:val="00AE40AA"/>
    <w:pPr>
      <w:widowControl w:val="0"/>
      <w:suppressLineNumbers/>
      <w:spacing w:before="60" w:after="60" w:line="240" w:lineRule="auto"/>
      <w:jc w:val="both"/>
    </w:pPr>
    <w:rPr>
      <w:rFonts w:ascii="Arial" w:hAnsi="Arial" w:cs="Times New Roman"/>
      <w:color w:val="auto"/>
      <w:kern w:val="0"/>
      <w:lang w:eastAsia="ru-RU" w:bidi="ar-SA"/>
    </w:rPr>
  </w:style>
  <w:style w:type="paragraph" w:customStyle="1" w:styleId="1ff6">
    <w:name w:val="Текст1"/>
    <w:basedOn w:val="1ff4"/>
    <w:rsid w:val="00AE40AA"/>
  </w:style>
  <w:style w:type="paragraph" w:customStyle="1" w:styleId="DatesNotes">
    <w:name w:val="Dates/Notes"/>
    <w:basedOn w:val="aa"/>
    <w:rsid w:val="00AE40AA"/>
    <w:pPr>
      <w:widowControl w:val="0"/>
      <w:spacing w:before="60" w:after="60" w:line="240" w:lineRule="auto"/>
      <w:jc w:val="both"/>
    </w:pPr>
    <w:rPr>
      <w:rFonts w:cs="Times New Roman"/>
      <w:color w:val="auto"/>
      <w:kern w:val="0"/>
      <w:lang w:eastAsia="ru-RU" w:bidi="ar-SA"/>
    </w:rPr>
  </w:style>
  <w:style w:type="paragraph" w:styleId="1ff7">
    <w:name w:val="index 1"/>
    <w:basedOn w:val="aa"/>
    <w:next w:val="aa"/>
    <w:autoRedefine/>
    <w:uiPriority w:val="99"/>
    <w:unhideWhenUsed/>
    <w:rsid w:val="00AE40AA"/>
    <w:pPr>
      <w:widowControl w:val="0"/>
      <w:spacing w:before="60" w:after="60" w:line="240" w:lineRule="auto"/>
      <w:ind w:left="200" w:hanging="200"/>
      <w:jc w:val="both"/>
    </w:pPr>
    <w:rPr>
      <w:rFonts w:ascii="Arial" w:hAnsi="Arial" w:cs="Times New Roman"/>
      <w:color w:val="auto"/>
      <w:kern w:val="0"/>
      <w:lang w:eastAsia="ru-RU" w:bidi="ar-SA"/>
    </w:rPr>
  </w:style>
  <w:style w:type="paragraph" w:styleId="3f0">
    <w:name w:val="index 3"/>
    <w:basedOn w:val="aa"/>
    <w:next w:val="aa"/>
    <w:autoRedefine/>
    <w:uiPriority w:val="99"/>
    <w:unhideWhenUsed/>
    <w:rsid w:val="00AE40AA"/>
    <w:pPr>
      <w:widowControl w:val="0"/>
      <w:spacing w:before="60" w:after="60" w:line="240" w:lineRule="auto"/>
      <w:ind w:left="600" w:hanging="200"/>
      <w:jc w:val="both"/>
    </w:pPr>
    <w:rPr>
      <w:rFonts w:ascii="Arial" w:hAnsi="Arial" w:cs="Times New Roman"/>
      <w:color w:val="auto"/>
      <w:kern w:val="0"/>
      <w:lang w:eastAsia="ru-RU" w:bidi="ar-SA"/>
    </w:rPr>
  </w:style>
  <w:style w:type="paragraph" w:styleId="48">
    <w:name w:val="index 4"/>
    <w:basedOn w:val="aa"/>
    <w:next w:val="aa"/>
    <w:autoRedefine/>
    <w:uiPriority w:val="99"/>
    <w:unhideWhenUsed/>
    <w:rsid w:val="00AE40AA"/>
    <w:pPr>
      <w:widowControl w:val="0"/>
      <w:spacing w:before="60" w:after="60" w:line="240" w:lineRule="auto"/>
      <w:ind w:left="800" w:hanging="200"/>
      <w:jc w:val="both"/>
    </w:pPr>
    <w:rPr>
      <w:rFonts w:ascii="Arial" w:hAnsi="Arial" w:cs="Times New Roman"/>
      <w:color w:val="auto"/>
      <w:kern w:val="0"/>
      <w:lang w:eastAsia="ru-RU" w:bidi="ar-SA"/>
    </w:rPr>
  </w:style>
  <w:style w:type="paragraph" w:styleId="53">
    <w:name w:val="index 5"/>
    <w:basedOn w:val="aa"/>
    <w:next w:val="aa"/>
    <w:autoRedefine/>
    <w:uiPriority w:val="99"/>
    <w:unhideWhenUsed/>
    <w:rsid w:val="00AE40AA"/>
    <w:pPr>
      <w:widowControl w:val="0"/>
      <w:spacing w:before="60" w:after="60" w:line="240" w:lineRule="auto"/>
      <w:ind w:left="1000" w:hanging="200"/>
      <w:jc w:val="both"/>
    </w:pPr>
    <w:rPr>
      <w:rFonts w:ascii="Arial" w:hAnsi="Arial" w:cs="Times New Roman"/>
      <w:color w:val="auto"/>
      <w:kern w:val="0"/>
      <w:lang w:eastAsia="ru-RU" w:bidi="ar-SA"/>
    </w:rPr>
  </w:style>
  <w:style w:type="paragraph" w:styleId="65">
    <w:name w:val="index 6"/>
    <w:basedOn w:val="aa"/>
    <w:next w:val="aa"/>
    <w:autoRedefine/>
    <w:uiPriority w:val="99"/>
    <w:unhideWhenUsed/>
    <w:rsid w:val="00AE40AA"/>
    <w:pPr>
      <w:widowControl w:val="0"/>
      <w:spacing w:before="60" w:after="60" w:line="240" w:lineRule="auto"/>
      <w:ind w:left="1200" w:hanging="200"/>
      <w:jc w:val="both"/>
    </w:pPr>
    <w:rPr>
      <w:rFonts w:ascii="Arial" w:hAnsi="Arial" w:cs="Times New Roman"/>
      <w:color w:val="auto"/>
      <w:kern w:val="0"/>
      <w:lang w:eastAsia="ru-RU" w:bidi="ar-SA"/>
    </w:rPr>
  </w:style>
  <w:style w:type="paragraph" w:styleId="74">
    <w:name w:val="index 7"/>
    <w:basedOn w:val="aa"/>
    <w:next w:val="aa"/>
    <w:autoRedefine/>
    <w:uiPriority w:val="99"/>
    <w:unhideWhenUsed/>
    <w:rsid w:val="00AE40AA"/>
    <w:pPr>
      <w:widowControl w:val="0"/>
      <w:spacing w:before="60" w:after="60" w:line="240" w:lineRule="auto"/>
      <w:ind w:left="1400" w:hanging="200"/>
      <w:jc w:val="both"/>
    </w:pPr>
    <w:rPr>
      <w:rFonts w:ascii="Arial" w:hAnsi="Arial" w:cs="Times New Roman"/>
      <w:color w:val="auto"/>
      <w:kern w:val="0"/>
      <w:lang w:eastAsia="ru-RU" w:bidi="ar-SA"/>
    </w:rPr>
  </w:style>
  <w:style w:type="paragraph" w:styleId="85">
    <w:name w:val="index 8"/>
    <w:basedOn w:val="aa"/>
    <w:next w:val="aa"/>
    <w:autoRedefine/>
    <w:uiPriority w:val="99"/>
    <w:unhideWhenUsed/>
    <w:rsid w:val="00AE40AA"/>
    <w:pPr>
      <w:widowControl w:val="0"/>
      <w:spacing w:before="60" w:after="60" w:line="240" w:lineRule="auto"/>
      <w:ind w:left="1600" w:hanging="200"/>
      <w:jc w:val="both"/>
    </w:pPr>
    <w:rPr>
      <w:rFonts w:ascii="Arial" w:hAnsi="Arial" w:cs="Times New Roman"/>
      <w:color w:val="auto"/>
      <w:kern w:val="0"/>
      <w:lang w:eastAsia="ru-RU" w:bidi="ar-SA"/>
    </w:rPr>
  </w:style>
  <w:style w:type="paragraph" w:styleId="94">
    <w:name w:val="index 9"/>
    <w:basedOn w:val="aa"/>
    <w:next w:val="aa"/>
    <w:autoRedefine/>
    <w:uiPriority w:val="99"/>
    <w:unhideWhenUsed/>
    <w:rsid w:val="00AE40AA"/>
    <w:pPr>
      <w:widowControl w:val="0"/>
      <w:spacing w:before="60" w:after="60" w:line="240" w:lineRule="auto"/>
      <w:ind w:left="1800" w:hanging="200"/>
      <w:jc w:val="both"/>
    </w:pPr>
    <w:rPr>
      <w:rFonts w:ascii="Arial" w:hAnsi="Arial" w:cs="Times New Roman"/>
      <w:color w:val="auto"/>
      <w:kern w:val="0"/>
      <w:lang w:eastAsia="ru-RU" w:bidi="ar-SA"/>
    </w:rPr>
  </w:style>
  <w:style w:type="paragraph" w:styleId="afffffff2">
    <w:name w:val="index heading"/>
    <w:basedOn w:val="aa"/>
    <w:next w:val="1ff7"/>
    <w:uiPriority w:val="99"/>
    <w:unhideWhenUsed/>
    <w:rsid w:val="00AE40AA"/>
    <w:pPr>
      <w:widowControl w:val="0"/>
      <w:spacing w:before="60" w:after="60" w:line="240" w:lineRule="auto"/>
      <w:jc w:val="both"/>
    </w:pPr>
    <w:rPr>
      <w:rFonts w:ascii="Arial" w:hAnsi="Arial" w:cs="Times New Roman"/>
      <w:color w:val="auto"/>
      <w:kern w:val="0"/>
      <w:lang w:eastAsia="ru-RU" w:bidi="ar-SA"/>
    </w:rPr>
  </w:style>
  <w:style w:type="paragraph" w:customStyle="1" w:styleId="1ff8">
    <w:name w:val="Обычный1"/>
    <w:rsid w:val="00AE40AA"/>
    <w:pPr>
      <w:widowControl w:val="0"/>
      <w:ind w:firstLine="567"/>
      <w:jc w:val="both"/>
    </w:pPr>
    <w:rPr>
      <w:rFonts w:ascii="Arial" w:eastAsia="Arial" w:hAnsi="Arial" w:cs="Arial"/>
      <w:color w:val="000000"/>
      <w:sz w:val="24"/>
      <w:szCs w:val="24"/>
    </w:rPr>
  </w:style>
  <w:style w:type="table" w:customStyle="1" w:styleId="TableNormal">
    <w:name w:val="Table Normal"/>
    <w:rsid w:val="00AE40AA"/>
    <w:pPr>
      <w:widowControl w:val="0"/>
      <w:ind w:firstLine="567"/>
      <w:jc w:val="both"/>
    </w:pPr>
    <w:rPr>
      <w:rFonts w:ascii="Arial" w:eastAsia="Arial" w:hAnsi="Arial" w:cs="Arial"/>
      <w:color w:val="000000"/>
      <w:sz w:val="24"/>
      <w:szCs w:val="24"/>
    </w:rPr>
    <w:tblPr>
      <w:tblCellMar>
        <w:top w:w="0" w:type="dxa"/>
        <w:left w:w="0" w:type="dxa"/>
        <w:bottom w:w="0" w:type="dxa"/>
        <w:right w:w="0" w:type="dxa"/>
      </w:tblCellMar>
    </w:tblPr>
  </w:style>
  <w:style w:type="table" w:customStyle="1" w:styleId="PlainTable21">
    <w:name w:val="Plain Table 21"/>
    <w:basedOn w:val="ad"/>
    <w:uiPriority w:val="42"/>
    <w:rsid w:val="00AE40AA"/>
    <w:rPr>
      <w:rFonts w:ascii="Calibri" w:eastAsia="MS Mincho" w:hAnsi="Calibri"/>
      <w:lang w:val="en-US"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Headingunnumbered">
    <w:name w:val="Heading unnumbered"/>
    <w:basedOn w:val="aa"/>
    <w:next w:val="ab"/>
    <w:rsid w:val="00AE40AA"/>
    <w:pPr>
      <w:keepNext/>
      <w:suppressAutoHyphens w:val="0"/>
      <w:spacing w:after="120" w:line="240" w:lineRule="atLeast"/>
      <w:jc w:val="center"/>
    </w:pPr>
    <w:rPr>
      <w:rFonts w:ascii="Arial" w:hAnsi="Arial" w:cs="Times New Roman"/>
      <w:b/>
      <w:color w:val="auto"/>
      <w:kern w:val="0"/>
      <w:sz w:val="36"/>
      <w:szCs w:val="36"/>
      <w:lang w:eastAsia="ru-RU" w:bidi="ar-SA"/>
    </w:rPr>
  </w:style>
  <w:style w:type="paragraph" w:customStyle="1" w:styleId="caaieiaie3">
    <w:name w:val="caaieiaie 3"/>
    <w:basedOn w:val="aa"/>
    <w:next w:val="aa"/>
    <w:rsid w:val="00AE40AA"/>
    <w:pPr>
      <w:keepNext/>
      <w:widowControl w:val="0"/>
      <w:suppressAutoHyphens w:val="0"/>
      <w:spacing w:before="240" w:after="60" w:line="240" w:lineRule="auto"/>
      <w:jc w:val="both"/>
    </w:pPr>
    <w:rPr>
      <w:rFonts w:cs="Times New Roman"/>
      <w:color w:val="auto"/>
      <w:kern w:val="0"/>
      <w:sz w:val="28"/>
      <w:lang w:eastAsia="en-US" w:bidi="ar-SA"/>
    </w:rPr>
  </w:style>
  <w:style w:type="paragraph" w:customStyle="1" w:styleId="Head2">
    <w:name w:val="Head2"/>
    <w:basedOn w:val="Head10"/>
    <w:link w:val="Head20"/>
    <w:rsid w:val="00AE40AA"/>
    <w:pPr>
      <w:keepNext/>
      <w:keepLines/>
      <w:pageBreakBefore w:val="0"/>
      <w:widowControl/>
      <w:numPr>
        <w:numId w:val="4"/>
      </w:numPr>
      <w:suppressAutoHyphens w:val="0"/>
      <w:spacing w:before="240" w:line="240" w:lineRule="atLeast"/>
      <w:jc w:val="left"/>
      <w:outlineLvl w:val="0"/>
    </w:pPr>
    <w:rPr>
      <w:rFonts w:cs="Arial Unicode MS"/>
      <w:color w:val="000000"/>
      <w:kern w:val="1"/>
      <w:sz w:val="28"/>
      <w:szCs w:val="32"/>
      <w:lang w:bidi="hi-IN"/>
    </w:rPr>
  </w:style>
  <w:style w:type="character" w:customStyle="1" w:styleId="Head11">
    <w:name w:val="Head 1 Знак"/>
    <w:basedOn w:val="14"/>
    <w:link w:val="Head10"/>
    <w:rsid w:val="00AE40AA"/>
    <w:rPr>
      <w:rFonts w:cs="Arial Unicode MS"/>
      <w:b/>
      <w:bCs w:val="0"/>
      <w:color w:val="000000"/>
      <w:kern w:val="1"/>
      <w:sz w:val="24"/>
      <w:szCs w:val="32"/>
      <w:lang w:eastAsia="ar-SA" w:bidi="hi-IN"/>
    </w:rPr>
  </w:style>
  <w:style w:type="paragraph" w:customStyle="1" w:styleId="Head1">
    <w:name w:val="Head1"/>
    <w:basedOn w:val="12"/>
    <w:link w:val="Head12"/>
    <w:rsid w:val="00AE40AA"/>
    <w:pPr>
      <w:numPr>
        <w:numId w:val="75"/>
      </w:numPr>
      <w:suppressAutoHyphens w:val="0"/>
      <w:spacing w:before="240" w:after="0" w:line="240" w:lineRule="atLeast"/>
    </w:pPr>
    <w:rPr>
      <w:rFonts w:asciiTheme="majorHAnsi" w:eastAsiaTheme="majorEastAsia" w:hAnsiTheme="majorHAnsi" w:cstheme="majorBidi"/>
      <w:b w:val="0"/>
      <w:bCs w:val="0"/>
      <w:color w:val="365F91" w:themeColor="accent1" w:themeShade="BF"/>
      <w:kern w:val="28"/>
      <w:sz w:val="32"/>
    </w:rPr>
  </w:style>
  <w:style w:type="character" w:customStyle="1" w:styleId="Head20">
    <w:name w:val="Head2 Знак"/>
    <w:basedOn w:val="Head11"/>
    <w:link w:val="Head2"/>
    <w:rsid w:val="00AE40AA"/>
    <w:rPr>
      <w:rFonts w:cs="Arial Unicode MS"/>
      <w:b/>
      <w:bCs w:val="0"/>
      <w:color w:val="000000"/>
      <w:kern w:val="1"/>
      <w:sz w:val="28"/>
      <w:szCs w:val="32"/>
      <w:lang w:eastAsia="ar-SA" w:bidi="hi-IN"/>
    </w:rPr>
  </w:style>
  <w:style w:type="character" w:customStyle="1" w:styleId="Head12">
    <w:name w:val="Head1 Знак"/>
    <w:basedOn w:val="14"/>
    <w:link w:val="Head1"/>
    <w:rsid w:val="00AE40AA"/>
    <w:rPr>
      <w:rFonts w:asciiTheme="majorHAnsi" w:eastAsiaTheme="majorEastAsia" w:hAnsiTheme="majorHAnsi" w:cstheme="majorBidi"/>
      <w:b w:val="0"/>
      <w:bCs w:val="0"/>
      <w:color w:val="365F91" w:themeColor="accent1" w:themeShade="BF"/>
      <w:kern w:val="28"/>
      <w:sz w:val="32"/>
      <w:szCs w:val="32"/>
      <w:lang w:eastAsia="hi-IN" w:bidi="hi-IN"/>
    </w:rPr>
  </w:style>
  <w:style w:type="paragraph" w:customStyle="1" w:styleId="a5">
    <w:name w:val="_Список_марк"/>
    <w:link w:val="afffffff3"/>
    <w:rsid w:val="00AE40AA"/>
    <w:pPr>
      <w:numPr>
        <w:numId w:val="76"/>
      </w:numPr>
      <w:spacing w:line="360" w:lineRule="auto"/>
      <w:jc w:val="both"/>
    </w:pPr>
    <w:rPr>
      <w:sz w:val="24"/>
    </w:rPr>
  </w:style>
  <w:style w:type="character" w:customStyle="1" w:styleId="afffffff3">
    <w:name w:val="_Список_марк Знак"/>
    <w:link w:val="a5"/>
    <w:rsid w:val="00AE40AA"/>
    <w:rPr>
      <w:sz w:val="24"/>
    </w:rPr>
  </w:style>
  <w:style w:type="paragraph" w:customStyle="1" w:styleId="-">
    <w:name w:val="_Список-глоссарий"/>
    <w:rsid w:val="00AE40AA"/>
    <w:pPr>
      <w:shd w:val="clear" w:color="auto" w:fill="FFFFFF"/>
      <w:spacing w:before="60" w:after="60"/>
      <w:ind w:left="851" w:hanging="851"/>
      <w:jc w:val="both"/>
    </w:pPr>
    <w:rPr>
      <w:sz w:val="24"/>
    </w:rPr>
  </w:style>
  <w:style w:type="paragraph" w:styleId="afffffff4">
    <w:name w:val="Normal Indent"/>
    <w:basedOn w:val="aa"/>
    <w:rsid w:val="00AE40AA"/>
    <w:pPr>
      <w:suppressAutoHyphens w:val="0"/>
      <w:spacing w:after="0" w:line="240" w:lineRule="auto"/>
      <w:ind w:left="708"/>
    </w:pPr>
    <w:rPr>
      <w:rFonts w:cs="Times New Roman"/>
      <w:color w:val="auto"/>
      <w:kern w:val="0"/>
      <w:lang w:eastAsia="ru-RU" w:bidi="ar-SA"/>
    </w:rPr>
  </w:style>
  <w:style w:type="table" w:customStyle="1" w:styleId="49">
    <w:name w:val="Сетка таблицы4"/>
    <w:basedOn w:val="ad"/>
    <w:next w:val="afb"/>
    <w:uiPriority w:val="59"/>
    <w:rsid w:val="00AE40A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
    <w:name w:val="Сетка таблицы5"/>
    <w:basedOn w:val="ad"/>
    <w:next w:val="afb"/>
    <w:uiPriority w:val="59"/>
    <w:rsid w:val="00AE40A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
    <w:name w:val="Сетка таблицы6"/>
    <w:basedOn w:val="ad"/>
    <w:next w:val="afb"/>
    <w:uiPriority w:val="59"/>
    <w:rsid w:val="00AE40A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
    <w:name w:val="Сетка таблицы7"/>
    <w:basedOn w:val="ad"/>
    <w:next w:val="afb"/>
    <w:uiPriority w:val="59"/>
    <w:rsid w:val="00AE40AA"/>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0">
    <w:name w:val="Сетка таблицы71"/>
    <w:basedOn w:val="ad"/>
    <w:next w:val="afb"/>
    <w:uiPriority w:val="59"/>
    <w:rsid w:val="00AE40AA"/>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5">
    <w:name w:val="_Таблица.Ячейка"/>
    <w:basedOn w:val="aa"/>
    <w:uiPriority w:val="99"/>
    <w:qFormat/>
    <w:rsid w:val="00AE40AA"/>
    <w:pPr>
      <w:suppressAutoHyphens w:val="0"/>
      <w:spacing w:before="120" w:after="0" w:line="240" w:lineRule="auto"/>
      <w:jc w:val="both"/>
    </w:pPr>
    <w:rPr>
      <w:rFonts w:cs="Times New Roman"/>
      <w:color w:val="auto"/>
      <w:kern w:val="0"/>
      <w:lang w:eastAsia="ru-RU" w:bidi="ar-SA"/>
    </w:rPr>
  </w:style>
  <w:style w:type="paragraph" w:customStyle="1" w:styleId="-1">
    <w:name w:val="!Марк-1"/>
    <w:basedOn w:val="aa"/>
    <w:link w:val="-10"/>
    <w:qFormat/>
    <w:rsid w:val="00AE40AA"/>
    <w:pPr>
      <w:keepLines/>
      <w:numPr>
        <w:numId w:val="77"/>
      </w:numPr>
      <w:suppressAutoHyphens w:val="0"/>
      <w:spacing w:before="120" w:after="60" w:line="288" w:lineRule="auto"/>
      <w:jc w:val="both"/>
    </w:pPr>
    <w:rPr>
      <w:rFonts w:cs="Times New Roman"/>
      <w:color w:val="auto"/>
      <w:kern w:val="0"/>
      <w:lang w:eastAsia="ru-RU" w:bidi="ar-SA"/>
    </w:rPr>
  </w:style>
  <w:style w:type="character" w:customStyle="1" w:styleId="-10">
    <w:name w:val="!Марк-1 Знак"/>
    <w:basedOn w:val="ac"/>
    <w:link w:val="-1"/>
    <w:rsid w:val="00AE40AA"/>
    <w:rPr>
      <w:sz w:val="24"/>
      <w:szCs w:val="24"/>
    </w:rPr>
  </w:style>
  <w:style w:type="paragraph" w:customStyle="1" w:styleId="H3">
    <w:name w:val="H3"/>
    <w:basedOn w:val="20"/>
    <w:rsid w:val="00AE40AA"/>
    <w:pPr>
      <w:keepNext w:val="0"/>
      <w:keepLines w:val="0"/>
      <w:numPr>
        <w:ilvl w:val="0"/>
      </w:numPr>
      <w:tabs>
        <w:tab w:val="clear" w:pos="1170"/>
        <w:tab w:val="num" w:pos="0"/>
      </w:tabs>
      <w:suppressAutoHyphens w:val="0"/>
      <w:spacing w:before="240" w:after="120" w:line="240" w:lineRule="auto"/>
      <w:ind w:left="567" w:firstLine="720"/>
      <w:jc w:val="both"/>
    </w:pPr>
    <w:rPr>
      <w:rFonts w:ascii="Calibri" w:hAnsi="Calibri" w:cs="Times New Roman"/>
      <w:bCs/>
      <w:iCs w:val="0"/>
      <w:color w:val="auto"/>
      <w:kern w:val="0"/>
      <w:szCs w:val="36"/>
      <w:lang w:eastAsia="ru-RU" w:bidi="ar-SA"/>
    </w:rPr>
  </w:style>
  <w:style w:type="paragraph" w:customStyle="1" w:styleId="afffffff6">
    <w:name w:val="ГС_Основной_текст"/>
    <w:link w:val="afffffff7"/>
    <w:rsid w:val="00A20BE2"/>
    <w:pPr>
      <w:tabs>
        <w:tab w:val="left" w:pos="851"/>
      </w:tabs>
      <w:spacing w:before="60" w:after="60" w:line="360" w:lineRule="auto"/>
      <w:ind w:firstLine="851"/>
      <w:contextualSpacing/>
      <w:jc w:val="both"/>
    </w:pPr>
    <w:rPr>
      <w:snapToGrid w:val="0"/>
      <w:sz w:val="24"/>
      <w:szCs w:val="24"/>
    </w:rPr>
  </w:style>
  <w:style w:type="character" w:customStyle="1" w:styleId="afffffff7">
    <w:name w:val="ГС_Основной_текст Знак"/>
    <w:link w:val="afffffff6"/>
    <w:rsid w:val="00A20BE2"/>
    <w:rPr>
      <w:snapToGrid w:val="0"/>
      <w:sz w:val="24"/>
      <w:szCs w:val="24"/>
    </w:rPr>
  </w:style>
  <w:style w:type="paragraph" w:customStyle="1" w:styleId="a6">
    <w:name w:val="ГС_Список_МаркОтст"/>
    <w:link w:val="afffffff8"/>
    <w:rsid w:val="00A20BE2"/>
    <w:pPr>
      <w:numPr>
        <w:numId w:val="86"/>
      </w:numPr>
      <w:tabs>
        <w:tab w:val="left" w:pos="851"/>
        <w:tab w:val="left" w:pos="1588"/>
        <w:tab w:val="left" w:pos="1985"/>
      </w:tabs>
      <w:spacing w:after="60" w:line="360" w:lineRule="auto"/>
      <w:contextualSpacing/>
      <w:jc w:val="both"/>
    </w:pPr>
    <w:rPr>
      <w:sz w:val="24"/>
    </w:rPr>
  </w:style>
  <w:style w:type="character" w:customStyle="1" w:styleId="afffffff8">
    <w:name w:val="ГС_Список_МаркОтст Знак"/>
    <w:link w:val="a6"/>
    <w:locked/>
    <w:rsid w:val="00A20BE2"/>
    <w:rPr>
      <w:sz w:val="24"/>
    </w:rPr>
  </w:style>
  <w:style w:type="paragraph" w:customStyle="1" w:styleId="afffffff9">
    <w:name w:val="Пункт ТЗ"/>
    <w:basedOn w:val="41"/>
    <w:link w:val="afffffffa"/>
    <w:qFormat/>
    <w:rsid w:val="001861E0"/>
    <w:pPr>
      <w:keepNext/>
      <w:keepLines w:val="0"/>
      <w:tabs>
        <w:tab w:val="clear" w:pos="0"/>
        <w:tab w:val="clear" w:pos="2610"/>
      </w:tabs>
      <w:suppressAutoHyphens w:val="0"/>
      <w:spacing w:before="180" w:after="180" w:line="240" w:lineRule="auto"/>
      <w:ind w:left="0" w:firstLine="709"/>
    </w:pPr>
    <w:rPr>
      <w:rFonts w:cs="Times New Roman"/>
      <w:bCs w:val="0"/>
      <w:snapToGrid w:val="0"/>
      <w:color w:val="auto"/>
      <w:kern w:val="0"/>
      <w:sz w:val="24"/>
      <w:szCs w:val="24"/>
      <w:lang w:eastAsia="ru-RU" w:bidi="ar-SA"/>
    </w:rPr>
  </w:style>
  <w:style w:type="character" w:customStyle="1" w:styleId="afffffffa">
    <w:name w:val="Пункт ТЗ Знак"/>
    <w:basedOn w:val="ac"/>
    <w:link w:val="afffffff9"/>
    <w:rsid w:val="001861E0"/>
    <w:rPr>
      <w:snapToGrid w:val="0"/>
      <w:sz w:val="24"/>
      <w:szCs w:val="24"/>
    </w:rPr>
  </w:style>
  <w:style w:type="paragraph" w:customStyle="1" w:styleId="abc">
    <w:name w:val="ГС_Список_abc"/>
    <w:rsid w:val="001861E0"/>
    <w:pPr>
      <w:numPr>
        <w:numId w:val="89"/>
      </w:numPr>
      <w:spacing w:before="60" w:after="60" w:line="360" w:lineRule="auto"/>
    </w:pPr>
    <w:rPr>
      <w:sz w:val="24"/>
    </w:rPr>
  </w:style>
  <w:style w:type="paragraph" w:customStyle="1" w:styleId="30">
    <w:name w:val="Пункт ТЗ 3 уровень"/>
    <w:basedOn w:val="31"/>
    <w:link w:val="3f1"/>
    <w:qFormat/>
    <w:rsid w:val="001861E0"/>
    <w:pPr>
      <w:keepLines w:val="0"/>
      <w:numPr>
        <w:numId w:val="90"/>
      </w:numPr>
      <w:tabs>
        <w:tab w:val="clear" w:pos="1980"/>
      </w:tabs>
      <w:suppressAutoHyphens w:val="0"/>
      <w:spacing w:before="180" w:after="180" w:line="276" w:lineRule="auto"/>
      <w:jc w:val="both"/>
    </w:pPr>
    <w:rPr>
      <w:rFonts w:cs="Times New Roman"/>
      <w:bCs w:val="0"/>
      <w:color w:val="auto"/>
      <w:kern w:val="0"/>
      <w:sz w:val="24"/>
      <w:szCs w:val="24"/>
      <w:lang w:eastAsia="ru-RU" w:bidi="ar-SA"/>
    </w:rPr>
  </w:style>
  <w:style w:type="character" w:customStyle="1" w:styleId="3f1">
    <w:name w:val="Пункт ТЗ 3 уровень Знак"/>
    <w:basedOn w:val="ac"/>
    <w:link w:val="30"/>
    <w:rsid w:val="001861E0"/>
    <w:rPr>
      <w:sz w:val="24"/>
      <w:szCs w:val="24"/>
    </w:rPr>
  </w:style>
  <w:style w:type="paragraph" w:customStyle="1" w:styleId="x31">
    <w:name w:val="x_31"/>
    <w:basedOn w:val="aa"/>
    <w:rsid w:val="001861E0"/>
    <w:pPr>
      <w:suppressAutoHyphens w:val="0"/>
      <w:spacing w:before="100" w:beforeAutospacing="1" w:after="100" w:afterAutospacing="1" w:line="240" w:lineRule="auto"/>
    </w:pPr>
    <w:rPr>
      <w:rFonts w:cs="Times New Roman"/>
      <w:color w:val="auto"/>
      <w:kern w:val="0"/>
      <w:lang w:eastAsia="ru-RU" w:bidi="ar-SA"/>
    </w:rPr>
  </w:style>
  <w:style w:type="paragraph" w:customStyle="1" w:styleId="xa">
    <w:name w:val="x_a"/>
    <w:basedOn w:val="aa"/>
    <w:rsid w:val="001861E0"/>
    <w:pPr>
      <w:suppressAutoHyphens w:val="0"/>
      <w:spacing w:before="100" w:beforeAutospacing="1" w:after="100" w:afterAutospacing="1" w:line="240" w:lineRule="auto"/>
    </w:pPr>
    <w:rPr>
      <w:rFonts w:cs="Times New Roman"/>
      <w:color w:val="auto"/>
      <w:kern w:val="0"/>
      <w:lang w:eastAsia="ru-RU" w:bidi="ar-SA"/>
    </w:rPr>
  </w:style>
  <w:style w:type="paragraph" w:customStyle="1" w:styleId="afffffffb">
    <w:name w:val="ГС_МелкийТекст"/>
    <w:link w:val="afffffffc"/>
    <w:rsid w:val="00835727"/>
    <w:pPr>
      <w:spacing w:before="40" w:after="40"/>
    </w:pPr>
  </w:style>
  <w:style w:type="paragraph" w:customStyle="1" w:styleId="afffffffd">
    <w:name w:val="ГС_НазвСтолбца"/>
    <w:basedOn w:val="afffffffb"/>
    <w:rsid w:val="00835727"/>
    <w:pPr>
      <w:keepNext/>
      <w:jc w:val="center"/>
    </w:pPr>
    <w:rPr>
      <w:b/>
      <w:bCs/>
    </w:rPr>
  </w:style>
  <w:style w:type="character" w:customStyle="1" w:styleId="afffffffc">
    <w:name w:val="ГС_МелкийТекст Знак"/>
    <w:link w:val="afffffffb"/>
    <w:locked/>
    <w:rsid w:val="00835727"/>
  </w:style>
  <w:style w:type="paragraph" w:customStyle="1" w:styleId="2-">
    <w:name w:val="Пункт ТЗ 2-й уровень"/>
    <w:basedOn w:val="aa"/>
    <w:link w:val="2-0"/>
    <w:qFormat/>
    <w:rsid w:val="0025388D"/>
    <w:pPr>
      <w:numPr>
        <w:numId w:val="91"/>
      </w:numPr>
      <w:suppressAutoHyphens w:val="0"/>
      <w:spacing w:after="0" w:line="240" w:lineRule="auto"/>
      <w:jc w:val="both"/>
    </w:pPr>
    <w:rPr>
      <w:rFonts w:cs="Times New Roman"/>
      <w:color w:val="auto"/>
      <w:kern w:val="0"/>
      <w:lang w:eastAsia="en-US" w:bidi="ar-SA"/>
    </w:rPr>
  </w:style>
  <w:style w:type="character" w:customStyle="1" w:styleId="2-0">
    <w:name w:val="Пункт ТЗ 2-й уровень Знак"/>
    <w:basedOn w:val="ac"/>
    <w:link w:val="2-"/>
    <w:rsid w:val="0025388D"/>
    <w:rPr>
      <w:sz w:val="24"/>
      <w:szCs w:val="24"/>
      <w:lang w:eastAsia="en-US"/>
    </w:rPr>
  </w:style>
  <w:style w:type="paragraph" w:customStyle="1" w:styleId="-3">
    <w:name w:val="Условие-3"/>
    <w:basedOn w:val="afd"/>
    <w:link w:val="-30"/>
    <w:qFormat/>
    <w:rsid w:val="0010096A"/>
    <w:pPr>
      <w:numPr>
        <w:ilvl w:val="2"/>
        <w:numId w:val="93"/>
      </w:numPr>
      <w:jc w:val="both"/>
    </w:pPr>
  </w:style>
  <w:style w:type="character" w:customStyle="1" w:styleId="-30">
    <w:name w:val="Условие-3 Знак"/>
    <w:basedOn w:val="ac"/>
    <w:link w:val="-3"/>
    <w:rsid w:val="0010096A"/>
    <w:rPr>
      <w:rFonts w:cs="Mangal"/>
      <w:color w:val="000000"/>
      <w:kern w:val="1"/>
      <w:sz w:val="24"/>
      <w:szCs w:val="21"/>
      <w:lang w:eastAsia="hi-IN" w:bidi="hi-IN"/>
    </w:rPr>
  </w:style>
  <w:style w:type="character" w:customStyle="1" w:styleId="afe">
    <w:name w:val="Абзац списка Знак"/>
    <w:aliases w:val="Абзац маркированнный Знак,UL Знак,1. Абзац списка Знак,Table-Normal Знак,RSHB_Table-Normal Знак,Предусловия Знак,List Paragraph Знак,Bullet List Знак,FooterText Знак,numbered Знак,Нумерованный список_ФТ Знак,Булет 1 Знак,lp1 Знак"/>
    <w:basedOn w:val="ac"/>
    <w:link w:val="afd"/>
    <w:uiPriority w:val="34"/>
    <w:qFormat/>
    <w:rsid w:val="00521BFC"/>
    <w:rPr>
      <w:rFonts w:cs="Mangal"/>
      <w:color w:val="000000"/>
      <w:kern w:val="1"/>
      <w:sz w:val="24"/>
      <w:szCs w:val="21"/>
      <w:lang w:eastAsia="hi-IN" w:bidi="hi-IN"/>
    </w:rPr>
  </w:style>
  <w:style w:type="character" w:customStyle="1" w:styleId="afffffffe">
    <w:name w:val="Основной текст (Доки СБРФ) Знак"/>
    <w:basedOn w:val="ac"/>
    <w:link w:val="affffffff"/>
    <w:locked/>
    <w:rsid w:val="001D2555"/>
  </w:style>
  <w:style w:type="paragraph" w:customStyle="1" w:styleId="affffffff">
    <w:name w:val="Основной текст (Доки СБРФ)"/>
    <w:basedOn w:val="aa"/>
    <w:link w:val="afffffffe"/>
    <w:rsid w:val="001D2555"/>
    <w:pPr>
      <w:suppressAutoHyphens w:val="0"/>
      <w:spacing w:after="120" w:line="240" w:lineRule="auto"/>
      <w:ind w:firstLine="709"/>
    </w:pPr>
    <w:rPr>
      <w:rFonts w:cs="Times New Roman"/>
      <w:color w:val="auto"/>
      <w:kern w:val="0"/>
      <w:sz w:val="20"/>
      <w:szCs w:val="20"/>
      <w:lang w:eastAsia="ru-RU" w:bidi="ar-SA"/>
    </w:rPr>
  </w:style>
  <w:style w:type="paragraph" w:customStyle="1" w:styleId="1ff9">
    <w:name w:val="_Табл_Текст_Маркир1"/>
    <w:basedOn w:val="aa"/>
    <w:rsid w:val="00330E32"/>
    <w:pPr>
      <w:widowControl w:val="0"/>
      <w:tabs>
        <w:tab w:val="num" w:pos="397"/>
        <w:tab w:val="num" w:pos="643"/>
        <w:tab w:val="num" w:pos="2101"/>
      </w:tabs>
      <w:suppressAutoHyphens w:val="0"/>
      <w:autoSpaceDN w:val="0"/>
      <w:adjustRightInd w:val="0"/>
      <w:spacing w:after="0" w:line="240" w:lineRule="auto"/>
      <w:ind w:left="397" w:hanging="284"/>
    </w:pPr>
    <w:rPr>
      <w:rFonts w:cs="Times New Roman"/>
      <w:bCs/>
      <w:color w:val="auto"/>
      <w:kern w:val="0"/>
      <w:lang w:eastAsia="ru-RU" w:bidi="ar-SA"/>
    </w:rPr>
  </w:style>
  <w:style w:type="numbering" w:styleId="a4">
    <w:name w:val="Outline List 3"/>
    <w:basedOn w:val="ae"/>
    <w:unhideWhenUsed/>
    <w:rsid w:val="00330E32"/>
    <w:pPr>
      <w:numPr>
        <w:numId w:val="140"/>
      </w:numPr>
    </w:pPr>
  </w:style>
  <w:style w:type="character" w:customStyle="1" w:styleId="aff0">
    <w:name w:val="Название объекта Знак"/>
    <w:basedOn w:val="ac"/>
    <w:link w:val="aff"/>
    <w:uiPriority w:val="7"/>
    <w:locked/>
    <w:rsid w:val="00F46777"/>
    <w:rPr>
      <w:rFonts w:ascii="Pragmatica" w:hAnsi="Pragmatica"/>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66612157">
      <w:bodyDiv w:val="1"/>
      <w:marLeft w:val="0"/>
      <w:marRight w:val="0"/>
      <w:marTop w:val="0"/>
      <w:marBottom w:val="0"/>
      <w:divBdr>
        <w:top w:val="none" w:sz="0" w:space="0" w:color="auto"/>
        <w:left w:val="none" w:sz="0" w:space="0" w:color="auto"/>
        <w:bottom w:val="none" w:sz="0" w:space="0" w:color="auto"/>
        <w:right w:val="none" w:sz="0" w:space="0" w:color="auto"/>
      </w:divBdr>
    </w:div>
    <w:div w:id="242495671">
      <w:bodyDiv w:val="1"/>
      <w:marLeft w:val="0"/>
      <w:marRight w:val="0"/>
      <w:marTop w:val="0"/>
      <w:marBottom w:val="0"/>
      <w:divBdr>
        <w:top w:val="none" w:sz="0" w:space="0" w:color="auto"/>
        <w:left w:val="none" w:sz="0" w:space="0" w:color="auto"/>
        <w:bottom w:val="none" w:sz="0" w:space="0" w:color="auto"/>
        <w:right w:val="none" w:sz="0" w:space="0" w:color="auto"/>
      </w:divBdr>
    </w:div>
    <w:div w:id="246309093">
      <w:bodyDiv w:val="1"/>
      <w:marLeft w:val="0"/>
      <w:marRight w:val="0"/>
      <w:marTop w:val="0"/>
      <w:marBottom w:val="0"/>
      <w:divBdr>
        <w:top w:val="none" w:sz="0" w:space="0" w:color="auto"/>
        <w:left w:val="none" w:sz="0" w:space="0" w:color="auto"/>
        <w:bottom w:val="none" w:sz="0" w:space="0" w:color="auto"/>
        <w:right w:val="none" w:sz="0" w:space="0" w:color="auto"/>
      </w:divBdr>
    </w:div>
    <w:div w:id="285434972">
      <w:bodyDiv w:val="1"/>
      <w:marLeft w:val="0"/>
      <w:marRight w:val="0"/>
      <w:marTop w:val="0"/>
      <w:marBottom w:val="0"/>
      <w:divBdr>
        <w:top w:val="none" w:sz="0" w:space="0" w:color="auto"/>
        <w:left w:val="none" w:sz="0" w:space="0" w:color="auto"/>
        <w:bottom w:val="none" w:sz="0" w:space="0" w:color="auto"/>
        <w:right w:val="none" w:sz="0" w:space="0" w:color="auto"/>
      </w:divBdr>
    </w:div>
    <w:div w:id="293799429">
      <w:bodyDiv w:val="1"/>
      <w:marLeft w:val="0"/>
      <w:marRight w:val="0"/>
      <w:marTop w:val="0"/>
      <w:marBottom w:val="0"/>
      <w:divBdr>
        <w:top w:val="none" w:sz="0" w:space="0" w:color="auto"/>
        <w:left w:val="none" w:sz="0" w:space="0" w:color="auto"/>
        <w:bottom w:val="none" w:sz="0" w:space="0" w:color="auto"/>
        <w:right w:val="none" w:sz="0" w:space="0" w:color="auto"/>
      </w:divBdr>
    </w:div>
    <w:div w:id="593174036">
      <w:bodyDiv w:val="1"/>
      <w:marLeft w:val="0"/>
      <w:marRight w:val="0"/>
      <w:marTop w:val="0"/>
      <w:marBottom w:val="0"/>
      <w:divBdr>
        <w:top w:val="none" w:sz="0" w:space="0" w:color="auto"/>
        <w:left w:val="none" w:sz="0" w:space="0" w:color="auto"/>
        <w:bottom w:val="none" w:sz="0" w:space="0" w:color="auto"/>
        <w:right w:val="none" w:sz="0" w:space="0" w:color="auto"/>
      </w:divBdr>
    </w:div>
    <w:div w:id="593364280">
      <w:bodyDiv w:val="1"/>
      <w:marLeft w:val="0"/>
      <w:marRight w:val="0"/>
      <w:marTop w:val="0"/>
      <w:marBottom w:val="0"/>
      <w:divBdr>
        <w:top w:val="none" w:sz="0" w:space="0" w:color="auto"/>
        <w:left w:val="none" w:sz="0" w:space="0" w:color="auto"/>
        <w:bottom w:val="none" w:sz="0" w:space="0" w:color="auto"/>
        <w:right w:val="none" w:sz="0" w:space="0" w:color="auto"/>
      </w:divBdr>
    </w:div>
    <w:div w:id="750740036">
      <w:bodyDiv w:val="1"/>
      <w:marLeft w:val="0"/>
      <w:marRight w:val="0"/>
      <w:marTop w:val="0"/>
      <w:marBottom w:val="0"/>
      <w:divBdr>
        <w:top w:val="none" w:sz="0" w:space="0" w:color="auto"/>
        <w:left w:val="none" w:sz="0" w:space="0" w:color="auto"/>
        <w:bottom w:val="none" w:sz="0" w:space="0" w:color="auto"/>
        <w:right w:val="none" w:sz="0" w:space="0" w:color="auto"/>
      </w:divBdr>
    </w:div>
    <w:div w:id="835271731">
      <w:bodyDiv w:val="1"/>
      <w:marLeft w:val="0"/>
      <w:marRight w:val="0"/>
      <w:marTop w:val="0"/>
      <w:marBottom w:val="0"/>
      <w:divBdr>
        <w:top w:val="none" w:sz="0" w:space="0" w:color="auto"/>
        <w:left w:val="none" w:sz="0" w:space="0" w:color="auto"/>
        <w:bottom w:val="none" w:sz="0" w:space="0" w:color="auto"/>
        <w:right w:val="none" w:sz="0" w:space="0" w:color="auto"/>
      </w:divBdr>
    </w:div>
    <w:div w:id="899948572">
      <w:bodyDiv w:val="1"/>
      <w:marLeft w:val="0"/>
      <w:marRight w:val="0"/>
      <w:marTop w:val="0"/>
      <w:marBottom w:val="0"/>
      <w:divBdr>
        <w:top w:val="none" w:sz="0" w:space="0" w:color="auto"/>
        <w:left w:val="none" w:sz="0" w:space="0" w:color="auto"/>
        <w:bottom w:val="none" w:sz="0" w:space="0" w:color="auto"/>
        <w:right w:val="none" w:sz="0" w:space="0" w:color="auto"/>
      </w:divBdr>
    </w:div>
    <w:div w:id="948706910">
      <w:bodyDiv w:val="1"/>
      <w:marLeft w:val="0"/>
      <w:marRight w:val="0"/>
      <w:marTop w:val="0"/>
      <w:marBottom w:val="0"/>
      <w:divBdr>
        <w:top w:val="none" w:sz="0" w:space="0" w:color="auto"/>
        <w:left w:val="none" w:sz="0" w:space="0" w:color="auto"/>
        <w:bottom w:val="none" w:sz="0" w:space="0" w:color="auto"/>
        <w:right w:val="none" w:sz="0" w:space="0" w:color="auto"/>
      </w:divBdr>
    </w:div>
    <w:div w:id="1067806249">
      <w:bodyDiv w:val="1"/>
      <w:marLeft w:val="0"/>
      <w:marRight w:val="0"/>
      <w:marTop w:val="0"/>
      <w:marBottom w:val="0"/>
      <w:divBdr>
        <w:top w:val="none" w:sz="0" w:space="0" w:color="auto"/>
        <w:left w:val="none" w:sz="0" w:space="0" w:color="auto"/>
        <w:bottom w:val="none" w:sz="0" w:space="0" w:color="auto"/>
        <w:right w:val="none" w:sz="0" w:space="0" w:color="auto"/>
      </w:divBdr>
    </w:div>
    <w:div w:id="1093740168">
      <w:bodyDiv w:val="1"/>
      <w:marLeft w:val="0"/>
      <w:marRight w:val="0"/>
      <w:marTop w:val="0"/>
      <w:marBottom w:val="0"/>
      <w:divBdr>
        <w:top w:val="none" w:sz="0" w:space="0" w:color="auto"/>
        <w:left w:val="none" w:sz="0" w:space="0" w:color="auto"/>
        <w:bottom w:val="none" w:sz="0" w:space="0" w:color="auto"/>
        <w:right w:val="none" w:sz="0" w:space="0" w:color="auto"/>
      </w:divBdr>
    </w:div>
    <w:div w:id="1128862823">
      <w:bodyDiv w:val="1"/>
      <w:marLeft w:val="0"/>
      <w:marRight w:val="0"/>
      <w:marTop w:val="0"/>
      <w:marBottom w:val="0"/>
      <w:divBdr>
        <w:top w:val="none" w:sz="0" w:space="0" w:color="auto"/>
        <w:left w:val="none" w:sz="0" w:space="0" w:color="auto"/>
        <w:bottom w:val="none" w:sz="0" w:space="0" w:color="auto"/>
        <w:right w:val="none" w:sz="0" w:space="0" w:color="auto"/>
      </w:divBdr>
    </w:div>
    <w:div w:id="1156728987">
      <w:bodyDiv w:val="1"/>
      <w:marLeft w:val="0"/>
      <w:marRight w:val="0"/>
      <w:marTop w:val="0"/>
      <w:marBottom w:val="0"/>
      <w:divBdr>
        <w:top w:val="none" w:sz="0" w:space="0" w:color="auto"/>
        <w:left w:val="none" w:sz="0" w:space="0" w:color="auto"/>
        <w:bottom w:val="none" w:sz="0" w:space="0" w:color="auto"/>
        <w:right w:val="none" w:sz="0" w:space="0" w:color="auto"/>
      </w:divBdr>
    </w:div>
    <w:div w:id="1167134976">
      <w:bodyDiv w:val="1"/>
      <w:marLeft w:val="0"/>
      <w:marRight w:val="0"/>
      <w:marTop w:val="0"/>
      <w:marBottom w:val="0"/>
      <w:divBdr>
        <w:top w:val="none" w:sz="0" w:space="0" w:color="auto"/>
        <w:left w:val="none" w:sz="0" w:space="0" w:color="auto"/>
        <w:bottom w:val="none" w:sz="0" w:space="0" w:color="auto"/>
        <w:right w:val="none" w:sz="0" w:space="0" w:color="auto"/>
      </w:divBdr>
    </w:div>
    <w:div w:id="1300653608">
      <w:bodyDiv w:val="1"/>
      <w:marLeft w:val="0"/>
      <w:marRight w:val="0"/>
      <w:marTop w:val="0"/>
      <w:marBottom w:val="0"/>
      <w:divBdr>
        <w:top w:val="none" w:sz="0" w:space="0" w:color="auto"/>
        <w:left w:val="none" w:sz="0" w:space="0" w:color="auto"/>
        <w:bottom w:val="none" w:sz="0" w:space="0" w:color="auto"/>
        <w:right w:val="none" w:sz="0" w:space="0" w:color="auto"/>
      </w:divBdr>
    </w:div>
    <w:div w:id="1369332830">
      <w:bodyDiv w:val="1"/>
      <w:marLeft w:val="0"/>
      <w:marRight w:val="0"/>
      <w:marTop w:val="0"/>
      <w:marBottom w:val="0"/>
      <w:divBdr>
        <w:top w:val="none" w:sz="0" w:space="0" w:color="auto"/>
        <w:left w:val="none" w:sz="0" w:space="0" w:color="auto"/>
        <w:bottom w:val="none" w:sz="0" w:space="0" w:color="auto"/>
        <w:right w:val="none" w:sz="0" w:space="0" w:color="auto"/>
      </w:divBdr>
    </w:div>
    <w:div w:id="1394623039">
      <w:bodyDiv w:val="1"/>
      <w:marLeft w:val="0"/>
      <w:marRight w:val="0"/>
      <w:marTop w:val="0"/>
      <w:marBottom w:val="0"/>
      <w:divBdr>
        <w:top w:val="none" w:sz="0" w:space="0" w:color="auto"/>
        <w:left w:val="none" w:sz="0" w:space="0" w:color="auto"/>
        <w:bottom w:val="none" w:sz="0" w:space="0" w:color="auto"/>
        <w:right w:val="none" w:sz="0" w:space="0" w:color="auto"/>
      </w:divBdr>
    </w:div>
    <w:div w:id="1544974704">
      <w:bodyDiv w:val="1"/>
      <w:marLeft w:val="0"/>
      <w:marRight w:val="0"/>
      <w:marTop w:val="0"/>
      <w:marBottom w:val="0"/>
      <w:divBdr>
        <w:top w:val="none" w:sz="0" w:space="0" w:color="auto"/>
        <w:left w:val="none" w:sz="0" w:space="0" w:color="auto"/>
        <w:bottom w:val="none" w:sz="0" w:space="0" w:color="auto"/>
        <w:right w:val="none" w:sz="0" w:space="0" w:color="auto"/>
      </w:divBdr>
    </w:div>
    <w:div w:id="1604413592">
      <w:bodyDiv w:val="1"/>
      <w:marLeft w:val="0"/>
      <w:marRight w:val="0"/>
      <w:marTop w:val="0"/>
      <w:marBottom w:val="0"/>
      <w:divBdr>
        <w:top w:val="none" w:sz="0" w:space="0" w:color="auto"/>
        <w:left w:val="none" w:sz="0" w:space="0" w:color="auto"/>
        <w:bottom w:val="none" w:sz="0" w:space="0" w:color="auto"/>
        <w:right w:val="none" w:sz="0" w:space="0" w:color="auto"/>
      </w:divBdr>
    </w:div>
    <w:div w:id="1667322231">
      <w:bodyDiv w:val="1"/>
      <w:marLeft w:val="0"/>
      <w:marRight w:val="0"/>
      <w:marTop w:val="0"/>
      <w:marBottom w:val="0"/>
      <w:divBdr>
        <w:top w:val="none" w:sz="0" w:space="0" w:color="auto"/>
        <w:left w:val="none" w:sz="0" w:space="0" w:color="auto"/>
        <w:bottom w:val="none" w:sz="0" w:space="0" w:color="auto"/>
        <w:right w:val="none" w:sz="0" w:space="0" w:color="auto"/>
      </w:divBdr>
    </w:div>
    <w:div w:id="1754276304">
      <w:bodyDiv w:val="1"/>
      <w:marLeft w:val="0"/>
      <w:marRight w:val="0"/>
      <w:marTop w:val="0"/>
      <w:marBottom w:val="0"/>
      <w:divBdr>
        <w:top w:val="none" w:sz="0" w:space="0" w:color="auto"/>
        <w:left w:val="none" w:sz="0" w:space="0" w:color="auto"/>
        <w:bottom w:val="none" w:sz="0" w:space="0" w:color="auto"/>
        <w:right w:val="none" w:sz="0" w:space="0" w:color="auto"/>
      </w:divBdr>
    </w:div>
    <w:div w:id="1838837011">
      <w:bodyDiv w:val="1"/>
      <w:marLeft w:val="0"/>
      <w:marRight w:val="0"/>
      <w:marTop w:val="0"/>
      <w:marBottom w:val="0"/>
      <w:divBdr>
        <w:top w:val="none" w:sz="0" w:space="0" w:color="auto"/>
        <w:left w:val="none" w:sz="0" w:space="0" w:color="auto"/>
        <w:bottom w:val="none" w:sz="0" w:space="0" w:color="auto"/>
        <w:right w:val="none" w:sz="0" w:space="0" w:color="auto"/>
      </w:divBdr>
    </w:div>
    <w:div w:id="1944485351">
      <w:bodyDiv w:val="1"/>
      <w:marLeft w:val="0"/>
      <w:marRight w:val="0"/>
      <w:marTop w:val="0"/>
      <w:marBottom w:val="0"/>
      <w:divBdr>
        <w:top w:val="none" w:sz="0" w:space="0" w:color="auto"/>
        <w:left w:val="none" w:sz="0" w:space="0" w:color="auto"/>
        <w:bottom w:val="none" w:sz="0" w:space="0" w:color="auto"/>
        <w:right w:val="none" w:sz="0" w:space="0" w:color="auto"/>
      </w:divBdr>
    </w:div>
    <w:div w:id="1949266525">
      <w:bodyDiv w:val="1"/>
      <w:marLeft w:val="0"/>
      <w:marRight w:val="0"/>
      <w:marTop w:val="0"/>
      <w:marBottom w:val="0"/>
      <w:divBdr>
        <w:top w:val="none" w:sz="0" w:space="0" w:color="auto"/>
        <w:left w:val="none" w:sz="0" w:space="0" w:color="auto"/>
        <w:bottom w:val="none" w:sz="0" w:space="0" w:color="auto"/>
        <w:right w:val="none" w:sz="0" w:space="0" w:color="auto"/>
      </w:divBdr>
    </w:div>
    <w:div w:id="1977946559">
      <w:bodyDiv w:val="1"/>
      <w:marLeft w:val="0"/>
      <w:marRight w:val="0"/>
      <w:marTop w:val="0"/>
      <w:marBottom w:val="0"/>
      <w:divBdr>
        <w:top w:val="none" w:sz="0" w:space="0" w:color="auto"/>
        <w:left w:val="none" w:sz="0" w:space="0" w:color="auto"/>
        <w:bottom w:val="none" w:sz="0" w:space="0" w:color="auto"/>
        <w:right w:val="none" w:sz="0" w:space="0" w:color="auto"/>
      </w:divBdr>
    </w:div>
    <w:div w:id="2026783649">
      <w:bodyDiv w:val="1"/>
      <w:marLeft w:val="0"/>
      <w:marRight w:val="0"/>
      <w:marTop w:val="0"/>
      <w:marBottom w:val="0"/>
      <w:divBdr>
        <w:top w:val="none" w:sz="0" w:space="0" w:color="auto"/>
        <w:left w:val="none" w:sz="0" w:space="0" w:color="auto"/>
        <w:bottom w:val="none" w:sz="0" w:space="0" w:color="auto"/>
        <w:right w:val="none" w:sz="0" w:space="0" w:color="auto"/>
      </w:divBdr>
    </w:div>
    <w:div w:id="2125688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01DE62-E73D-4F5E-9E9B-38927283BD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14</Pages>
  <Words>3364</Words>
  <Characters>23817</Characters>
  <Application>Microsoft Office Word</Application>
  <DocSecurity>0</DocSecurity>
  <Lines>198</Lines>
  <Paragraphs>54</Paragraphs>
  <ScaleCrop>false</ScaleCrop>
  <HeadingPairs>
    <vt:vector size="2" baseType="variant">
      <vt:variant>
        <vt:lpstr>Название</vt:lpstr>
      </vt:variant>
      <vt:variant>
        <vt:i4>1</vt:i4>
      </vt:variant>
    </vt:vector>
  </HeadingPairs>
  <TitlesOfParts>
    <vt:vector size="1" baseType="lpstr">
      <vt:lpstr>Драфт ТЗ</vt:lpstr>
    </vt:vector>
  </TitlesOfParts>
  <Company>SB</Company>
  <LinksUpToDate>false</LinksUpToDate>
  <CharactersWithSpaces>27127</CharactersWithSpaces>
  <SharedDoc>false</SharedDoc>
  <HLinks>
    <vt:vector size="18" baseType="variant">
      <vt:variant>
        <vt:i4>7405606</vt:i4>
      </vt:variant>
      <vt:variant>
        <vt:i4>6</vt:i4>
      </vt:variant>
      <vt:variant>
        <vt:i4>0</vt:i4>
      </vt:variant>
      <vt:variant>
        <vt:i4>5</vt:i4>
      </vt:variant>
      <vt:variant>
        <vt:lpwstr>http://www.sbrf.ru/</vt:lpwstr>
      </vt:variant>
      <vt:variant>
        <vt:lpwstr/>
      </vt:variant>
      <vt:variant>
        <vt:i4>6094965</vt:i4>
      </vt:variant>
      <vt:variant>
        <vt:i4>3</vt:i4>
      </vt:variant>
      <vt:variant>
        <vt:i4>0</vt:i4>
      </vt:variant>
      <vt:variant>
        <vt:i4>5</vt:i4>
      </vt:variant>
      <vt:variant>
        <vt:lpwstr>mailto:KYRubtsov@sberbank.ru</vt:lpwstr>
      </vt:variant>
      <vt:variant>
        <vt:lpwstr/>
      </vt:variant>
      <vt:variant>
        <vt:i4>6094965</vt:i4>
      </vt:variant>
      <vt:variant>
        <vt:i4>0</vt:i4>
      </vt:variant>
      <vt:variant>
        <vt:i4>0</vt:i4>
      </vt:variant>
      <vt:variant>
        <vt:i4>5</vt:i4>
      </vt:variant>
      <vt:variant>
        <vt:lpwstr>mailto:KYRubtsov@sberbank.ru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Драфт ТЗ</dc:title>
  <dc:subject/>
  <dc:creator>Sergey Mikanev</dc:creator>
  <cp:keywords/>
  <dc:description/>
  <cp:lastModifiedBy>Проноза Татьяна Анатольевна</cp:lastModifiedBy>
  <cp:revision>4</cp:revision>
  <cp:lastPrinted>2024-03-27T13:34:00Z</cp:lastPrinted>
  <dcterms:created xsi:type="dcterms:W3CDTF">2024-10-23T12:17:00Z</dcterms:created>
  <dcterms:modified xsi:type="dcterms:W3CDTF">2024-10-30T07:29:00Z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Сбербанк</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_DocHome">
    <vt:i4>1671833662</vt:i4>
  </property>
</Properties>
</file>